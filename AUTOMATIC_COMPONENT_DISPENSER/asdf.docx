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394A1C" w:rsidRDefault="00394A1C">
      <w:r>
        <w:rPr>
          <w:rFonts w:ascii="Times New Roman" w:hAnsi="Times New Roman"/>
          <w:b/>
          <w:sz w:val="28"/>
          <w:szCs w:val="32"/>
        </w:rPr>
        <w:t>CHAPTER 1</w:t>
      </w:r>
    </w:p>
    <w:p w:rsidR="00394A1C" w:rsidRDefault="00394A1C">
      <w:pPr>
        <w:jc w:val="center"/>
      </w:pPr>
      <w:r>
        <w:rPr>
          <w:rFonts w:ascii="Times New Roman" w:hAnsi="Times New Roman"/>
          <w:b/>
          <w:sz w:val="32"/>
          <w:szCs w:val="36"/>
        </w:rPr>
        <w:t>INTRODUCTION</w:t>
      </w:r>
    </w:p>
    <w:p w:rsidR="00650EDB" w:rsidRDefault="00394A1C" w:rsidP="00650EDB">
      <w:pPr>
        <w:spacing w:after="0" w:line="360" w:lineRule="auto"/>
        <w:rPr>
          <w:rFonts w:ascii="Times New Roman" w:eastAsia="TimesNewRoman" w:hAnsi="Times New Roman"/>
          <w:b/>
          <w:sz w:val="24"/>
          <w:szCs w:val="24"/>
        </w:rPr>
      </w:pPr>
      <w:r w:rsidRPr="00696339">
        <w:rPr>
          <w:rFonts w:ascii="Times New Roman" w:eastAsia="TimesNewRoman" w:hAnsi="Times New Roman"/>
          <w:b/>
          <w:sz w:val="24"/>
          <w:szCs w:val="24"/>
        </w:rPr>
        <w:t>1.1 Motivation</w:t>
      </w:r>
    </w:p>
    <w:p w:rsidR="00394A1C" w:rsidRDefault="009C72B5">
      <w:pPr>
        <w:autoSpaceDE w:val="0"/>
        <w:spacing w:after="0" w:line="360" w:lineRule="auto"/>
        <w:jc w:val="both"/>
        <w:rPr>
          <w:rFonts w:ascii="Times New Roman" w:eastAsia="TimesNewRoman" w:hAnsi="Times New Roman"/>
          <w:sz w:val="24"/>
          <w:szCs w:val="24"/>
        </w:rPr>
      </w:pPr>
      <w:r>
        <w:rPr>
          <w:rFonts w:ascii="Times New Roman" w:eastAsia="TimesNewRoman" w:hAnsi="Times New Roman"/>
          <w:sz w:val="24"/>
          <w:szCs w:val="24"/>
        </w:rPr>
        <w:t xml:space="preserve">The distribution section in the laboratories </w:t>
      </w:r>
      <w:r w:rsidR="009D42A8">
        <w:rPr>
          <w:rFonts w:ascii="Times New Roman" w:eastAsia="TimesNewRoman" w:hAnsi="Times New Roman"/>
          <w:sz w:val="24"/>
          <w:szCs w:val="24"/>
        </w:rPr>
        <w:t>needs to be continuously monitored by a lab incharge during  issue and return of components . In certain cases where the lab incharge is not present, the stud</w:t>
      </w:r>
      <w:r w:rsidR="00AC5A55">
        <w:rPr>
          <w:rFonts w:ascii="Times New Roman" w:eastAsia="TimesNewRoman" w:hAnsi="Times New Roman"/>
          <w:sz w:val="24"/>
          <w:szCs w:val="24"/>
        </w:rPr>
        <w:t xml:space="preserve">ents have to wait </w:t>
      </w:r>
      <w:r w:rsidR="0084718F">
        <w:rPr>
          <w:rFonts w:ascii="Times New Roman" w:eastAsia="TimesNewRoman" w:hAnsi="Times New Roman"/>
          <w:sz w:val="24"/>
          <w:szCs w:val="24"/>
        </w:rPr>
        <w:t>to get the components. Further the manual issue may involve erroneous distribution of components.</w:t>
      </w:r>
    </w:p>
    <w:p w:rsidR="0084718F" w:rsidRPr="009C72B5" w:rsidRDefault="0084718F">
      <w:pPr>
        <w:autoSpaceDE w:val="0"/>
        <w:spacing w:after="0" w:line="360" w:lineRule="auto"/>
        <w:jc w:val="both"/>
        <w:rPr>
          <w:rFonts w:ascii="Times New Roman" w:eastAsia="TimesNewRoman" w:hAnsi="Times New Roman"/>
          <w:sz w:val="24"/>
          <w:szCs w:val="24"/>
        </w:rPr>
      </w:pPr>
    </w:p>
    <w:p w:rsidR="00650EDB" w:rsidRPr="00650EDB" w:rsidRDefault="00394A1C">
      <w:pPr>
        <w:autoSpaceDE w:val="0"/>
        <w:spacing w:after="0" w:line="360" w:lineRule="auto"/>
        <w:jc w:val="both"/>
        <w:rPr>
          <w:rFonts w:ascii="Times New Roman" w:hAnsi="Times New Roman"/>
          <w:b/>
          <w:sz w:val="24"/>
          <w:szCs w:val="24"/>
        </w:rPr>
      </w:pPr>
      <w:r w:rsidRPr="00696339">
        <w:rPr>
          <w:rFonts w:ascii="Times New Roman" w:hAnsi="Times New Roman"/>
          <w:b/>
          <w:sz w:val="24"/>
          <w:szCs w:val="24"/>
        </w:rPr>
        <w:t xml:space="preserve">1.2 Objective of the project </w:t>
      </w:r>
    </w:p>
    <w:p w:rsidR="00394A1C" w:rsidRDefault="00394A1C">
      <w:pPr>
        <w:spacing w:after="0" w:line="360" w:lineRule="auto"/>
        <w:jc w:val="both"/>
      </w:pPr>
      <w:r>
        <w:rPr>
          <w:rFonts w:ascii="Times New Roman" w:hAnsi="Times New Roman"/>
          <w:sz w:val="24"/>
          <w:szCs w:val="24"/>
        </w:rPr>
        <w:t>In order to ease the above process and ensure better maintenance of the lab which would further relieve the error prone manual issue o</w:t>
      </w:r>
      <w:r w:rsidR="00696F86">
        <w:rPr>
          <w:rFonts w:ascii="Times New Roman" w:hAnsi="Times New Roman"/>
          <w:sz w:val="24"/>
          <w:szCs w:val="24"/>
        </w:rPr>
        <w:t>f components, there is a need for</w:t>
      </w:r>
      <w:r>
        <w:rPr>
          <w:rFonts w:ascii="Times New Roman" w:hAnsi="Times New Roman"/>
          <w:sz w:val="24"/>
          <w:szCs w:val="24"/>
        </w:rPr>
        <w:t xml:space="preserve"> an auto</w:t>
      </w:r>
      <w:r w:rsidR="00D30D55">
        <w:rPr>
          <w:rFonts w:ascii="Times New Roman" w:hAnsi="Times New Roman"/>
          <w:sz w:val="24"/>
          <w:szCs w:val="24"/>
        </w:rPr>
        <w:t>matic component dispenser</w:t>
      </w:r>
      <w:r>
        <w:rPr>
          <w:rFonts w:ascii="Times New Roman" w:hAnsi="Times New Roman"/>
          <w:sz w:val="24"/>
          <w:szCs w:val="24"/>
        </w:rPr>
        <w:t xml:space="preserve"> which is required to -</w:t>
      </w:r>
    </w:p>
    <w:p w:rsidR="00C4737D" w:rsidRDefault="00394A1C" w:rsidP="00F97C91">
      <w:pPr>
        <w:pStyle w:val="ListParagraph"/>
        <w:numPr>
          <w:ilvl w:val="0"/>
          <w:numId w:val="10"/>
        </w:numPr>
        <w:spacing w:after="0" w:line="360" w:lineRule="auto"/>
        <w:jc w:val="both"/>
      </w:pPr>
      <w:r w:rsidRPr="00C4737D">
        <w:rPr>
          <w:rFonts w:ascii="Times New Roman" w:hAnsi="Times New Roman"/>
          <w:sz w:val="24"/>
          <w:szCs w:val="24"/>
        </w:rPr>
        <w:t>Read the table number through RFID and authorize</w:t>
      </w:r>
      <w:r w:rsidR="00C4737D">
        <w:t>.</w:t>
      </w:r>
    </w:p>
    <w:p w:rsidR="00C4737D" w:rsidRDefault="00F24F53" w:rsidP="00F97C91">
      <w:pPr>
        <w:pStyle w:val="ListParagraph"/>
        <w:numPr>
          <w:ilvl w:val="0"/>
          <w:numId w:val="10"/>
        </w:numPr>
        <w:spacing w:after="0" w:line="360" w:lineRule="auto"/>
        <w:jc w:val="both"/>
        <w:rPr>
          <w:rFonts w:ascii="Times New Roman" w:hAnsi="Times New Roman"/>
          <w:sz w:val="24"/>
          <w:szCs w:val="24"/>
        </w:rPr>
      </w:pPr>
      <w:r>
        <w:rPr>
          <w:rFonts w:ascii="Times New Roman" w:hAnsi="Times New Roman"/>
          <w:sz w:val="24"/>
          <w:szCs w:val="24"/>
        </w:rPr>
        <w:t xml:space="preserve">Indicate </w:t>
      </w:r>
      <w:r w:rsidR="00394A1C" w:rsidRPr="00C4737D">
        <w:rPr>
          <w:rFonts w:ascii="Times New Roman" w:hAnsi="Times New Roman"/>
          <w:sz w:val="24"/>
          <w:szCs w:val="24"/>
        </w:rPr>
        <w:t>the box which contains the requested component.</w:t>
      </w:r>
    </w:p>
    <w:p w:rsidR="00C4737D" w:rsidRDefault="00394A1C" w:rsidP="00F97C91">
      <w:pPr>
        <w:pStyle w:val="ListParagraph"/>
        <w:numPr>
          <w:ilvl w:val="0"/>
          <w:numId w:val="10"/>
        </w:numPr>
        <w:spacing w:after="0" w:line="360" w:lineRule="auto"/>
        <w:jc w:val="both"/>
        <w:rPr>
          <w:rFonts w:ascii="Times New Roman" w:hAnsi="Times New Roman"/>
          <w:sz w:val="24"/>
          <w:szCs w:val="24"/>
        </w:rPr>
      </w:pPr>
      <w:r>
        <w:rPr>
          <w:rFonts w:ascii="Times New Roman" w:hAnsi="Times New Roman"/>
          <w:sz w:val="24"/>
          <w:szCs w:val="24"/>
        </w:rPr>
        <w:t>Store the information about the components issued and returned.</w:t>
      </w:r>
    </w:p>
    <w:p w:rsidR="00394A1C" w:rsidRPr="00C4737D" w:rsidRDefault="00394A1C" w:rsidP="00F97C91">
      <w:pPr>
        <w:pStyle w:val="ListParagraph"/>
        <w:numPr>
          <w:ilvl w:val="0"/>
          <w:numId w:val="10"/>
        </w:numPr>
        <w:spacing w:after="0" w:line="360" w:lineRule="auto"/>
        <w:jc w:val="both"/>
        <w:rPr>
          <w:rFonts w:ascii="Times New Roman" w:hAnsi="Times New Roman"/>
          <w:sz w:val="24"/>
          <w:szCs w:val="24"/>
        </w:rPr>
      </w:pPr>
      <w:r>
        <w:rPr>
          <w:rFonts w:ascii="Times New Roman" w:hAnsi="Times New Roman"/>
          <w:sz w:val="24"/>
          <w:szCs w:val="24"/>
        </w:rPr>
        <w:t>Collect the damaged IC information.</w:t>
      </w:r>
    </w:p>
    <w:p w:rsidR="00394A1C" w:rsidRDefault="00394A1C">
      <w:pPr>
        <w:autoSpaceDE w:val="0"/>
        <w:spacing w:after="0" w:line="360" w:lineRule="auto"/>
        <w:jc w:val="both"/>
        <w:rPr>
          <w:rFonts w:ascii="Times New Roman" w:hAnsi="Times New Roman"/>
          <w:b/>
          <w:sz w:val="28"/>
          <w:szCs w:val="28"/>
        </w:rPr>
      </w:pPr>
    </w:p>
    <w:p w:rsidR="00394A1C" w:rsidRPr="00696339" w:rsidRDefault="00394A1C">
      <w:pPr>
        <w:autoSpaceDE w:val="0"/>
        <w:spacing w:after="0" w:line="360" w:lineRule="auto"/>
        <w:jc w:val="both"/>
        <w:rPr>
          <w:sz w:val="24"/>
          <w:szCs w:val="24"/>
        </w:rPr>
      </w:pPr>
      <w:r w:rsidRPr="00696339">
        <w:rPr>
          <w:rFonts w:ascii="Times New Roman" w:hAnsi="Times New Roman"/>
          <w:b/>
          <w:sz w:val="24"/>
          <w:szCs w:val="24"/>
        </w:rPr>
        <w:t>1.3 Organization of the report</w:t>
      </w:r>
    </w:p>
    <w:p w:rsidR="00732357" w:rsidRPr="008123CF" w:rsidRDefault="00732357" w:rsidP="00732357">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The report is divided into</w:t>
      </w:r>
      <w:r w:rsidR="00AE2945">
        <w:rPr>
          <w:rFonts w:ascii="Times New Roman" w:hAnsi="Times New Roman"/>
          <w:sz w:val="24"/>
          <w:szCs w:val="24"/>
        </w:rPr>
        <w:t xml:space="preserve"> 6</w:t>
      </w:r>
      <w:r w:rsidR="00394A1C">
        <w:rPr>
          <w:rFonts w:ascii="Times New Roman" w:hAnsi="Times New Roman"/>
          <w:sz w:val="24"/>
          <w:szCs w:val="24"/>
        </w:rPr>
        <w:t xml:space="preserve"> chapters. Chapter 1 </w:t>
      </w:r>
      <w:r w:rsidR="000E00C4">
        <w:rPr>
          <w:rFonts w:ascii="Times New Roman" w:hAnsi="Times New Roman"/>
          <w:sz w:val="24"/>
          <w:szCs w:val="24"/>
        </w:rPr>
        <w:t xml:space="preserve">contains </w:t>
      </w:r>
      <w:r>
        <w:rPr>
          <w:rFonts w:ascii="Times New Roman" w:hAnsi="Times New Roman"/>
          <w:sz w:val="24"/>
          <w:szCs w:val="24"/>
        </w:rPr>
        <w:t>motivation and</w:t>
      </w:r>
      <w:r w:rsidR="00B23649">
        <w:rPr>
          <w:rFonts w:ascii="Times New Roman" w:hAnsi="Times New Roman"/>
          <w:sz w:val="24"/>
          <w:szCs w:val="24"/>
        </w:rPr>
        <w:t xml:space="preserve"> objective</w:t>
      </w:r>
      <w:r w:rsidR="00394A1C">
        <w:rPr>
          <w:rFonts w:ascii="Times New Roman" w:hAnsi="Times New Roman"/>
          <w:sz w:val="24"/>
          <w:szCs w:val="24"/>
        </w:rPr>
        <w:t xml:space="preserve"> of the pro</w:t>
      </w:r>
      <w:r w:rsidR="00B222FE">
        <w:rPr>
          <w:rFonts w:ascii="Times New Roman" w:hAnsi="Times New Roman"/>
          <w:sz w:val="24"/>
          <w:szCs w:val="24"/>
        </w:rPr>
        <w:t>ject. Chapter 2 presents</w:t>
      </w:r>
      <w:r>
        <w:rPr>
          <w:rFonts w:ascii="Times New Roman" w:hAnsi="Times New Roman"/>
          <w:sz w:val="24"/>
          <w:szCs w:val="24"/>
        </w:rPr>
        <w:t xml:space="preserve"> literature review about the project. Block diagram in Chapter 3</w:t>
      </w:r>
      <w:r w:rsidR="00394A1C">
        <w:rPr>
          <w:rFonts w:ascii="Times New Roman" w:hAnsi="Times New Roman"/>
          <w:sz w:val="24"/>
          <w:szCs w:val="24"/>
        </w:rPr>
        <w:t xml:space="preserve"> briefs abo</w:t>
      </w:r>
      <w:r>
        <w:rPr>
          <w:rFonts w:ascii="Times New Roman" w:hAnsi="Times New Roman"/>
          <w:sz w:val="24"/>
          <w:szCs w:val="24"/>
        </w:rPr>
        <w:t>ut the implementation. Chapter 4 contains description of individual block</w:t>
      </w:r>
      <w:r w:rsidR="00FD6D4D">
        <w:rPr>
          <w:rFonts w:ascii="Times New Roman" w:hAnsi="Times New Roman"/>
          <w:sz w:val="24"/>
          <w:szCs w:val="24"/>
        </w:rPr>
        <w:t>s</w:t>
      </w:r>
      <w:r>
        <w:rPr>
          <w:rFonts w:ascii="Times New Roman" w:hAnsi="Times New Roman"/>
          <w:sz w:val="24"/>
          <w:szCs w:val="24"/>
        </w:rPr>
        <w:t xml:space="preserve"> and</w:t>
      </w:r>
      <w:r w:rsidR="00B25B28">
        <w:rPr>
          <w:rFonts w:ascii="Times New Roman" w:hAnsi="Times New Roman"/>
          <w:sz w:val="24"/>
          <w:szCs w:val="24"/>
        </w:rPr>
        <w:t xml:space="preserve"> the</w:t>
      </w:r>
      <w:r>
        <w:rPr>
          <w:rFonts w:ascii="Times New Roman" w:hAnsi="Times New Roman"/>
          <w:sz w:val="24"/>
          <w:szCs w:val="24"/>
        </w:rPr>
        <w:t xml:space="preserve"> design. In Chapter 5</w:t>
      </w:r>
      <w:r w:rsidR="00B25B28">
        <w:rPr>
          <w:rFonts w:ascii="Times New Roman" w:hAnsi="Times New Roman"/>
          <w:sz w:val="24"/>
          <w:szCs w:val="24"/>
        </w:rPr>
        <w:t>,</w:t>
      </w:r>
      <w:r>
        <w:rPr>
          <w:rFonts w:ascii="Times New Roman" w:hAnsi="Times New Roman"/>
          <w:sz w:val="24"/>
          <w:szCs w:val="24"/>
        </w:rPr>
        <w:t xml:space="preserve"> flowchart of the project is described along with software details.</w:t>
      </w:r>
      <w:r w:rsidR="00B25B28">
        <w:rPr>
          <w:rFonts w:ascii="Times New Roman" w:hAnsi="Times New Roman"/>
          <w:sz w:val="24"/>
          <w:szCs w:val="24"/>
        </w:rPr>
        <w:t xml:space="preserve"> </w:t>
      </w:r>
      <w:r>
        <w:rPr>
          <w:rFonts w:ascii="Times New Roman" w:hAnsi="Times New Roman"/>
          <w:sz w:val="24"/>
          <w:szCs w:val="24"/>
        </w:rPr>
        <w:t xml:space="preserve">Chapter </w:t>
      </w:r>
      <w:r w:rsidR="00B25B28">
        <w:rPr>
          <w:rFonts w:ascii="Times New Roman" w:hAnsi="Times New Roman"/>
          <w:sz w:val="24"/>
          <w:szCs w:val="24"/>
        </w:rPr>
        <w:t>6</w:t>
      </w:r>
      <w:r w:rsidR="00FD6D4D">
        <w:rPr>
          <w:rFonts w:ascii="Times New Roman" w:hAnsi="Times New Roman"/>
          <w:sz w:val="24"/>
          <w:szCs w:val="24"/>
        </w:rPr>
        <w:t xml:space="preserve"> draws conclusion</w:t>
      </w:r>
      <w:r w:rsidRPr="00B64F64">
        <w:rPr>
          <w:rFonts w:ascii="Times New Roman" w:hAnsi="Times New Roman"/>
          <w:sz w:val="24"/>
          <w:szCs w:val="24"/>
        </w:rPr>
        <w:t xml:space="preserve"> </w:t>
      </w:r>
      <w:r>
        <w:rPr>
          <w:rFonts w:ascii="Times New Roman" w:hAnsi="Times New Roman"/>
          <w:sz w:val="24"/>
          <w:szCs w:val="24"/>
        </w:rPr>
        <w:t>on the result</w:t>
      </w:r>
      <w:r w:rsidR="00FD6D4D">
        <w:rPr>
          <w:rFonts w:ascii="Times New Roman" w:hAnsi="Times New Roman"/>
          <w:sz w:val="24"/>
          <w:szCs w:val="24"/>
        </w:rPr>
        <w:t>,</w:t>
      </w:r>
      <w:r w:rsidRPr="00B64F64">
        <w:rPr>
          <w:rFonts w:ascii="Times New Roman" w:hAnsi="Times New Roman"/>
          <w:sz w:val="24"/>
          <w:szCs w:val="24"/>
        </w:rPr>
        <w:t xml:space="preserve"> followed by the future work possible in this</w:t>
      </w:r>
      <w:r>
        <w:rPr>
          <w:rFonts w:ascii="Times New Roman" w:hAnsi="Times New Roman"/>
          <w:sz w:val="24"/>
          <w:szCs w:val="24"/>
        </w:rPr>
        <w:t xml:space="preserve"> </w:t>
      </w:r>
      <w:r w:rsidRPr="00B64F64">
        <w:rPr>
          <w:rFonts w:ascii="Times New Roman" w:hAnsi="Times New Roman"/>
          <w:sz w:val="24"/>
          <w:szCs w:val="24"/>
        </w:rPr>
        <w:t>direction</w:t>
      </w:r>
      <w:r>
        <w:rPr>
          <w:rFonts w:ascii="Times New Roman" w:hAnsi="Times New Roman"/>
          <w:sz w:val="24"/>
          <w:szCs w:val="24"/>
        </w:rPr>
        <w:t>.</w:t>
      </w:r>
    </w:p>
    <w:p w:rsidR="00732357" w:rsidRDefault="00732357">
      <w:pPr>
        <w:autoSpaceDE w:val="0"/>
        <w:spacing w:after="0" w:line="360" w:lineRule="auto"/>
        <w:jc w:val="both"/>
      </w:pPr>
    </w:p>
    <w:p w:rsidR="00C4737D" w:rsidRDefault="00C4737D">
      <w:pPr>
        <w:autoSpaceDE w:val="0"/>
        <w:spacing w:after="0" w:line="360" w:lineRule="auto"/>
        <w:jc w:val="both"/>
        <w:rPr>
          <w:rFonts w:ascii="Times New Roman" w:hAnsi="Times New Roman"/>
          <w:b/>
          <w:sz w:val="28"/>
          <w:szCs w:val="28"/>
        </w:rPr>
      </w:pPr>
    </w:p>
    <w:p w:rsidR="00B51E10" w:rsidRDefault="00B51E10">
      <w:pPr>
        <w:autoSpaceDE w:val="0"/>
        <w:spacing w:after="0" w:line="360" w:lineRule="auto"/>
        <w:jc w:val="both"/>
        <w:rPr>
          <w:rFonts w:ascii="Times New Roman" w:hAnsi="Times New Roman"/>
          <w:b/>
          <w:bCs/>
          <w:sz w:val="28"/>
          <w:szCs w:val="32"/>
        </w:rPr>
      </w:pPr>
    </w:p>
    <w:p w:rsidR="00650EDB" w:rsidRDefault="00650EDB">
      <w:pPr>
        <w:autoSpaceDE w:val="0"/>
        <w:spacing w:after="0" w:line="360" w:lineRule="auto"/>
        <w:jc w:val="both"/>
        <w:rPr>
          <w:rFonts w:ascii="Times New Roman" w:hAnsi="Times New Roman"/>
          <w:b/>
          <w:bCs/>
          <w:sz w:val="28"/>
          <w:szCs w:val="32"/>
        </w:rPr>
      </w:pPr>
    </w:p>
    <w:p w:rsidR="0084718F" w:rsidRDefault="0084718F">
      <w:pPr>
        <w:autoSpaceDE w:val="0"/>
        <w:spacing w:after="0" w:line="360" w:lineRule="auto"/>
        <w:jc w:val="both"/>
        <w:rPr>
          <w:rFonts w:ascii="Times New Roman" w:hAnsi="Times New Roman"/>
          <w:b/>
          <w:bCs/>
          <w:sz w:val="28"/>
          <w:szCs w:val="32"/>
        </w:rPr>
      </w:pPr>
    </w:p>
    <w:p w:rsidR="00060318" w:rsidRDefault="00060318">
      <w:pPr>
        <w:autoSpaceDE w:val="0"/>
        <w:spacing w:after="0" w:line="360" w:lineRule="auto"/>
        <w:jc w:val="both"/>
        <w:rPr>
          <w:rFonts w:ascii="Times New Roman" w:hAnsi="Times New Roman"/>
          <w:b/>
          <w:sz w:val="28"/>
          <w:szCs w:val="28"/>
        </w:rPr>
      </w:pPr>
      <w:r>
        <w:rPr>
          <w:rFonts w:ascii="Times New Roman" w:hAnsi="Times New Roman"/>
          <w:b/>
          <w:bCs/>
          <w:sz w:val="28"/>
          <w:szCs w:val="32"/>
        </w:rPr>
        <w:lastRenderedPageBreak/>
        <w:t>CHAPTER 2</w:t>
      </w:r>
    </w:p>
    <w:p w:rsidR="00394A1C" w:rsidRDefault="00060318" w:rsidP="00060318">
      <w:pPr>
        <w:autoSpaceDE w:val="0"/>
        <w:spacing w:after="0" w:line="360" w:lineRule="auto"/>
        <w:jc w:val="both"/>
        <w:rPr>
          <w:rFonts w:ascii="Times New Roman" w:hAnsi="Times New Roman"/>
          <w:b/>
          <w:sz w:val="32"/>
          <w:szCs w:val="32"/>
        </w:rPr>
      </w:pPr>
      <w:r>
        <w:rPr>
          <w:rFonts w:ascii="Times New Roman" w:hAnsi="Times New Roman"/>
          <w:b/>
          <w:sz w:val="28"/>
          <w:szCs w:val="28"/>
        </w:rPr>
        <w:t xml:space="preserve">                                       </w:t>
      </w:r>
      <w:r w:rsidR="00394A1C">
        <w:rPr>
          <w:rFonts w:ascii="Times New Roman" w:hAnsi="Times New Roman"/>
          <w:b/>
          <w:sz w:val="28"/>
          <w:szCs w:val="28"/>
        </w:rPr>
        <w:t xml:space="preserve"> </w:t>
      </w:r>
      <w:r w:rsidR="00696339" w:rsidRPr="00696339">
        <w:rPr>
          <w:rFonts w:ascii="Times New Roman" w:hAnsi="Times New Roman"/>
          <w:b/>
          <w:sz w:val="32"/>
          <w:szCs w:val="32"/>
        </w:rPr>
        <w:t>LITERATURE REVIEW</w:t>
      </w:r>
    </w:p>
    <w:p w:rsidR="00CA45D2" w:rsidRPr="00FF77DE" w:rsidRDefault="00650EDB" w:rsidP="00CA45D2">
      <w:pPr>
        <w:spacing w:before="240" w:after="240" w:line="360" w:lineRule="auto"/>
        <w:jc w:val="both"/>
        <w:rPr>
          <w:rFonts w:ascii="Times New Roman" w:hAnsi="Times New Roman"/>
          <w:b/>
          <w:sz w:val="36"/>
          <w:szCs w:val="36"/>
        </w:rPr>
      </w:pPr>
      <w:r>
        <w:rPr>
          <w:rFonts w:ascii="Times New Roman" w:hAnsi="Times New Roman"/>
          <w:color w:val="000000"/>
          <w:sz w:val="24"/>
          <w:szCs w:val="24"/>
          <w:lang w:val="en-IN" w:eastAsia="en-IN" w:bidi="kn-IN"/>
        </w:rPr>
        <w:t>This chapter</w:t>
      </w:r>
      <w:r w:rsidR="00CA45D2">
        <w:rPr>
          <w:rFonts w:ascii="Times New Roman" w:hAnsi="Times New Roman"/>
          <w:color w:val="000000"/>
          <w:sz w:val="24"/>
          <w:szCs w:val="24"/>
          <w:lang w:val="en-IN" w:eastAsia="en-IN" w:bidi="kn-IN"/>
        </w:rPr>
        <w:t xml:space="preserve"> </w:t>
      </w:r>
      <w:r w:rsidR="00D03515">
        <w:rPr>
          <w:rFonts w:ascii="Times New Roman" w:hAnsi="Times New Roman"/>
          <w:color w:val="000000"/>
          <w:sz w:val="24"/>
          <w:szCs w:val="24"/>
          <w:lang w:val="en-IN" w:eastAsia="en-IN" w:bidi="kn-IN"/>
        </w:rPr>
        <w:t xml:space="preserve">provides </w:t>
      </w:r>
      <w:r w:rsidR="00CA45D2" w:rsidRPr="00A603D9">
        <w:rPr>
          <w:rFonts w:ascii="Times New Roman" w:hAnsi="Times New Roman"/>
          <w:color w:val="000000"/>
          <w:sz w:val="24"/>
          <w:szCs w:val="24"/>
          <w:lang w:val="en-IN" w:eastAsia="en-IN" w:bidi="kn-IN"/>
        </w:rPr>
        <w:t>details about the existi</w:t>
      </w:r>
      <w:r w:rsidR="00D03515">
        <w:rPr>
          <w:rFonts w:ascii="Times New Roman" w:hAnsi="Times New Roman"/>
          <w:color w:val="000000"/>
          <w:sz w:val="24"/>
          <w:szCs w:val="24"/>
          <w:lang w:val="en-IN" w:eastAsia="en-IN" w:bidi="kn-IN"/>
        </w:rPr>
        <w:t xml:space="preserve">ng technologies </w:t>
      </w:r>
      <w:r w:rsidR="003B74A0">
        <w:rPr>
          <w:rFonts w:ascii="Times New Roman" w:hAnsi="Times New Roman"/>
          <w:color w:val="000000"/>
          <w:sz w:val="24"/>
          <w:szCs w:val="24"/>
          <w:lang w:val="en-IN" w:eastAsia="en-IN" w:bidi="kn-IN"/>
        </w:rPr>
        <w:t>similar to</w:t>
      </w:r>
      <w:r w:rsidR="00D03515">
        <w:rPr>
          <w:rFonts w:ascii="Times New Roman" w:hAnsi="Times New Roman"/>
          <w:color w:val="000000"/>
          <w:sz w:val="24"/>
          <w:szCs w:val="24"/>
          <w:lang w:val="en-IN" w:eastAsia="en-IN" w:bidi="kn-IN"/>
        </w:rPr>
        <w:t xml:space="preserve"> Automatic Component D</w:t>
      </w:r>
      <w:r w:rsidR="00CA45D2">
        <w:rPr>
          <w:rFonts w:ascii="Times New Roman" w:hAnsi="Times New Roman"/>
          <w:color w:val="000000"/>
          <w:sz w:val="24"/>
          <w:szCs w:val="24"/>
          <w:lang w:val="en-IN" w:eastAsia="en-IN" w:bidi="kn-IN"/>
        </w:rPr>
        <w:t>ispenser</w:t>
      </w:r>
      <w:r w:rsidR="00CA45D2" w:rsidRPr="00A603D9">
        <w:rPr>
          <w:rFonts w:ascii="Times New Roman" w:hAnsi="Times New Roman"/>
          <w:color w:val="000000"/>
          <w:sz w:val="24"/>
          <w:szCs w:val="24"/>
          <w:lang w:val="en-IN" w:eastAsia="en-IN" w:bidi="kn-IN"/>
        </w:rPr>
        <w:t>. T</w:t>
      </w:r>
      <w:r w:rsidR="00CA45D2">
        <w:rPr>
          <w:rFonts w:ascii="Times New Roman" w:hAnsi="Times New Roman"/>
          <w:color w:val="000000"/>
          <w:sz w:val="24"/>
          <w:szCs w:val="24"/>
          <w:lang w:val="en-IN" w:eastAsia="en-IN" w:bidi="kn-IN"/>
        </w:rPr>
        <w:t>he</w:t>
      </w:r>
      <w:r w:rsidR="00CA45D2" w:rsidRPr="00A603D9">
        <w:rPr>
          <w:rFonts w:ascii="Times New Roman" w:hAnsi="Times New Roman"/>
          <w:color w:val="000000"/>
          <w:sz w:val="24"/>
          <w:szCs w:val="24"/>
          <w:lang w:val="en-IN" w:eastAsia="en-IN" w:bidi="kn-IN"/>
        </w:rPr>
        <w:t xml:space="preserve"> related works </w:t>
      </w:r>
      <w:r w:rsidR="00CA45D2">
        <w:rPr>
          <w:rFonts w:ascii="Times New Roman" w:hAnsi="Times New Roman"/>
          <w:color w:val="000000"/>
          <w:sz w:val="24"/>
          <w:szCs w:val="24"/>
          <w:lang w:val="en-IN" w:eastAsia="en-IN" w:bidi="kn-IN"/>
        </w:rPr>
        <w:t xml:space="preserve">are </w:t>
      </w:r>
      <w:r w:rsidR="00CA45D2" w:rsidRPr="00A603D9">
        <w:rPr>
          <w:rFonts w:ascii="Times New Roman" w:hAnsi="Times New Roman"/>
          <w:color w:val="000000"/>
          <w:sz w:val="24"/>
          <w:szCs w:val="24"/>
          <w:lang w:val="en-IN" w:eastAsia="en-IN" w:bidi="kn-IN"/>
        </w:rPr>
        <w:t>base</w:t>
      </w:r>
      <w:r w:rsidR="00CA45D2">
        <w:rPr>
          <w:rFonts w:ascii="Times New Roman" w:hAnsi="Times New Roman"/>
          <w:color w:val="000000"/>
          <w:sz w:val="24"/>
          <w:szCs w:val="24"/>
          <w:lang w:val="en-IN" w:eastAsia="en-IN" w:bidi="kn-IN"/>
        </w:rPr>
        <w:t>d on the field of embedded</w:t>
      </w:r>
      <w:r w:rsidR="00CA45D2" w:rsidRPr="00A603D9">
        <w:rPr>
          <w:rFonts w:ascii="Times New Roman" w:hAnsi="Times New Roman"/>
          <w:color w:val="000000"/>
          <w:sz w:val="24"/>
          <w:szCs w:val="24"/>
          <w:lang w:val="en-IN" w:eastAsia="en-IN" w:bidi="kn-IN"/>
        </w:rPr>
        <w:t xml:space="preserve"> technology.</w:t>
      </w:r>
    </w:p>
    <w:p w:rsidR="00E11C5E" w:rsidRPr="00696339" w:rsidRDefault="00E11C5E" w:rsidP="00060318">
      <w:pPr>
        <w:autoSpaceDE w:val="0"/>
        <w:spacing w:after="0" w:line="360" w:lineRule="auto"/>
        <w:jc w:val="both"/>
        <w:rPr>
          <w:sz w:val="24"/>
          <w:szCs w:val="24"/>
        </w:rPr>
      </w:pPr>
      <w:r w:rsidRPr="00696339">
        <w:rPr>
          <w:rFonts w:ascii="Times New Roman" w:hAnsi="Times New Roman"/>
          <w:b/>
          <w:sz w:val="24"/>
          <w:szCs w:val="24"/>
        </w:rPr>
        <w:t>2.1 Automatic pill dispenser</w:t>
      </w:r>
    </w:p>
    <w:p w:rsidR="0097390E" w:rsidRDefault="006D7A74" w:rsidP="00057FB7">
      <w:pPr>
        <w:autoSpaceDE w:val="0"/>
        <w:spacing w:after="0" w:line="360" w:lineRule="auto"/>
        <w:jc w:val="both"/>
        <w:rPr>
          <w:rFonts w:ascii="Times New Roman" w:hAnsi="Times New Roman"/>
          <w:sz w:val="24"/>
          <w:szCs w:val="24"/>
        </w:rPr>
      </w:pPr>
      <w:r>
        <w:rPr>
          <w:rFonts w:ascii="Times New Roman" w:hAnsi="Times New Roman"/>
          <w:b/>
          <w:bCs/>
          <w:sz w:val="24"/>
          <w:szCs w:val="24"/>
        </w:rPr>
        <w:tab/>
      </w:r>
      <w:r>
        <w:rPr>
          <w:rFonts w:ascii="Times New Roman" w:hAnsi="Times New Roman"/>
          <w:bCs/>
          <w:sz w:val="24"/>
          <w:szCs w:val="24"/>
        </w:rPr>
        <w:t>I</w:t>
      </w:r>
      <w:r w:rsidR="0097390E">
        <w:rPr>
          <w:rFonts w:ascii="Times New Roman" w:hAnsi="Times New Roman"/>
          <w:bCs/>
          <w:sz w:val="24"/>
          <w:szCs w:val="24"/>
        </w:rPr>
        <w:t>n this automated syst</w:t>
      </w:r>
      <w:r w:rsidR="00667E9B">
        <w:rPr>
          <w:rFonts w:ascii="Times New Roman" w:hAnsi="Times New Roman"/>
          <w:bCs/>
          <w:sz w:val="24"/>
          <w:szCs w:val="24"/>
        </w:rPr>
        <w:t>em, the pills</w:t>
      </w:r>
      <w:r w:rsidR="0097390E">
        <w:rPr>
          <w:rFonts w:ascii="Times New Roman" w:hAnsi="Times New Roman"/>
          <w:bCs/>
          <w:sz w:val="24"/>
          <w:szCs w:val="24"/>
        </w:rPr>
        <w:t xml:space="preserve"> </w:t>
      </w:r>
      <w:r w:rsidR="00696339">
        <w:rPr>
          <w:rFonts w:ascii="Times New Roman" w:hAnsi="Times New Roman"/>
          <w:bCs/>
          <w:sz w:val="24"/>
          <w:szCs w:val="24"/>
        </w:rPr>
        <w:t>are</w:t>
      </w:r>
      <w:r w:rsidR="0097390E">
        <w:rPr>
          <w:rFonts w:ascii="Times New Roman" w:hAnsi="Times New Roman"/>
          <w:bCs/>
          <w:sz w:val="24"/>
          <w:szCs w:val="24"/>
        </w:rPr>
        <w:t xml:space="preserve"> placed manually on</w:t>
      </w:r>
      <w:r w:rsidR="00667E9B">
        <w:rPr>
          <w:rFonts w:ascii="Times New Roman" w:hAnsi="Times New Roman"/>
          <w:bCs/>
          <w:sz w:val="24"/>
          <w:szCs w:val="24"/>
        </w:rPr>
        <w:t xml:space="preserve"> a circular base containing blades that rotate about a central axis</w:t>
      </w:r>
      <w:r w:rsidR="00276E8A">
        <w:rPr>
          <w:rFonts w:ascii="Times New Roman" w:hAnsi="Times New Roman"/>
          <w:bCs/>
          <w:sz w:val="24"/>
          <w:szCs w:val="24"/>
        </w:rPr>
        <w:t xml:space="preserve"> as shown in Figure </w:t>
      </w:r>
      <w:r w:rsidR="00DE4EA2">
        <w:rPr>
          <w:rFonts w:ascii="Times New Roman" w:hAnsi="Times New Roman"/>
          <w:bCs/>
          <w:sz w:val="24"/>
          <w:szCs w:val="24"/>
        </w:rPr>
        <w:t>2.1</w:t>
      </w:r>
      <w:r w:rsidR="00667E9B">
        <w:rPr>
          <w:rFonts w:ascii="Times New Roman" w:hAnsi="Times New Roman"/>
          <w:bCs/>
          <w:sz w:val="24"/>
          <w:szCs w:val="24"/>
        </w:rPr>
        <w:t>.</w:t>
      </w:r>
      <w:r w:rsidR="00667E9B" w:rsidRPr="00667E9B">
        <w:t xml:space="preserve"> </w:t>
      </w:r>
      <w:r w:rsidR="00667E9B" w:rsidRPr="00667E9B">
        <w:rPr>
          <w:rFonts w:ascii="Times New Roman" w:hAnsi="Times New Roman"/>
          <w:bCs/>
          <w:sz w:val="24"/>
          <w:szCs w:val="24"/>
        </w:rPr>
        <w:t>The dispenser will be controlled by a microprocessor that interfaces with an LED display, as w</w:t>
      </w:r>
      <w:r w:rsidR="00CA45D2">
        <w:rPr>
          <w:rFonts w:ascii="Times New Roman" w:hAnsi="Times New Roman"/>
          <w:bCs/>
          <w:sz w:val="24"/>
          <w:szCs w:val="24"/>
        </w:rPr>
        <w:t xml:space="preserve">ell as an alphanumeric keypad </w:t>
      </w:r>
      <w:r w:rsidR="00FC7540">
        <w:rPr>
          <w:rFonts w:ascii="Times New Roman" w:hAnsi="Times New Roman"/>
          <w:bCs/>
          <w:sz w:val="24"/>
          <w:szCs w:val="24"/>
        </w:rPr>
        <w:t xml:space="preserve"> </w:t>
      </w:r>
      <w:r w:rsidR="00667E9B">
        <w:rPr>
          <w:rFonts w:ascii="Times New Roman" w:hAnsi="Times New Roman"/>
          <w:bCs/>
          <w:sz w:val="24"/>
          <w:szCs w:val="24"/>
        </w:rPr>
        <w:t xml:space="preserve">will be utilized as a source </w:t>
      </w:r>
      <w:r w:rsidR="00CA45D2">
        <w:rPr>
          <w:rFonts w:ascii="Times New Roman" w:hAnsi="Times New Roman"/>
          <w:bCs/>
          <w:sz w:val="24"/>
          <w:szCs w:val="24"/>
        </w:rPr>
        <w:t>for</w:t>
      </w:r>
      <w:r w:rsidR="00FC7540">
        <w:rPr>
          <w:rFonts w:ascii="Times New Roman" w:hAnsi="Times New Roman"/>
          <w:bCs/>
          <w:sz w:val="24"/>
          <w:szCs w:val="24"/>
        </w:rPr>
        <w:t xml:space="preserve"> </w:t>
      </w:r>
      <w:r w:rsidR="00CA45D2">
        <w:rPr>
          <w:rFonts w:ascii="Times New Roman" w:hAnsi="Times New Roman"/>
          <w:bCs/>
          <w:sz w:val="24"/>
          <w:szCs w:val="24"/>
        </w:rPr>
        <w:t xml:space="preserve"> </w:t>
      </w:r>
      <w:r w:rsidR="00CA45D2" w:rsidRPr="00667E9B">
        <w:rPr>
          <w:rFonts w:ascii="Times New Roman" w:hAnsi="Times New Roman"/>
          <w:bCs/>
          <w:sz w:val="24"/>
          <w:szCs w:val="24"/>
        </w:rPr>
        <w:t>inputting</w:t>
      </w:r>
      <w:r w:rsidR="00667E9B" w:rsidRPr="00667E9B">
        <w:rPr>
          <w:rFonts w:ascii="Times New Roman" w:hAnsi="Times New Roman"/>
          <w:bCs/>
          <w:sz w:val="24"/>
          <w:szCs w:val="24"/>
        </w:rPr>
        <w:t xml:space="preserve"> of </w:t>
      </w:r>
      <w:r w:rsidR="00A65A3E">
        <w:rPr>
          <w:rFonts w:ascii="Times New Roman" w:hAnsi="Times New Roman"/>
          <w:bCs/>
          <w:sz w:val="24"/>
          <w:szCs w:val="24"/>
        </w:rPr>
        <w:t xml:space="preserve">the </w:t>
      </w:r>
      <w:r w:rsidR="00667E9B" w:rsidRPr="00667E9B">
        <w:rPr>
          <w:rFonts w:ascii="Times New Roman" w:hAnsi="Times New Roman"/>
          <w:bCs/>
          <w:sz w:val="24"/>
          <w:szCs w:val="24"/>
        </w:rPr>
        <w:t>data, and selecting from preprogrammed menu items</w:t>
      </w:r>
      <w:r>
        <w:rPr>
          <w:rFonts w:ascii="Times New Roman" w:hAnsi="Times New Roman"/>
          <w:bCs/>
          <w:sz w:val="24"/>
          <w:szCs w:val="24"/>
        </w:rPr>
        <w:t xml:space="preserve"> </w:t>
      </w:r>
      <w:r w:rsidR="005A5712" w:rsidRPr="005A5712">
        <w:rPr>
          <w:rFonts w:ascii="Times New Roman" w:hAnsi="Times New Roman"/>
        </w:rPr>
        <w:t>[</w:t>
      </w:r>
      <w:r w:rsidR="00CC13C2">
        <w:rPr>
          <w:rFonts w:ascii="Times New Roman" w:hAnsi="Times New Roman"/>
        </w:rPr>
        <w:t>1</w:t>
      </w:r>
      <w:r w:rsidR="00B87270" w:rsidRPr="005A5712">
        <w:rPr>
          <w:rFonts w:ascii="Times New Roman" w:hAnsi="Times New Roman"/>
        </w:rPr>
        <w:t>]</w:t>
      </w:r>
      <w:r w:rsidR="00CC13C2">
        <w:rPr>
          <w:rFonts w:ascii="Times New Roman" w:hAnsi="Times New Roman"/>
        </w:rPr>
        <w:t>.</w:t>
      </w:r>
    </w:p>
    <w:p w:rsidR="00057FB7" w:rsidRPr="000F1FB6" w:rsidRDefault="00872D52" w:rsidP="00667E9B">
      <w:pPr>
        <w:autoSpaceDE w:val="0"/>
        <w:spacing w:after="0" w:line="360" w:lineRule="auto"/>
        <w:jc w:val="both"/>
        <w:rPr>
          <w:rFonts w:ascii="Times New Roman" w:hAnsi="Times New Roman"/>
          <w:bCs/>
          <w:sz w:val="24"/>
          <w:szCs w:val="24"/>
        </w:rPr>
      </w:pPr>
      <w:r w:rsidRPr="000F1FB6">
        <w:rPr>
          <w:rFonts w:ascii="Times New Roman" w:hAnsi="Times New Roman"/>
          <w:bCs/>
          <w:sz w:val="24"/>
          <w:szCs w:val="24"/>
        </w:rPr>
        <w:t xml:space="preserve">Major Objectives </w:t>
      </w:r>
      <w:r w:rsidR="00CA45D2">
        <w:rPr>
          <w:rFonts w:ascii="Times New Roman" w:hAnsi="Times New Roman"/>
          <w:bCs/>
          <w:sz w:val="24"/>
          <w:szCs w:val="24"/>
        </w:rPr>
        <w:t>of the system</w:t>
      </w:r>
      <w:r w:rsidR="000F1FB6">
        <w:rPr>
          <w:rFonts w:ascii="Times New Roman" w:hAnsi="Times New Roman"/>
          <w:bCs/>
          <w:sz w:val="24"/>
          <w:szCs w:val="24"/>
        </w:rPr>
        <w:t xml:space="preserve"> are</w:t>
      </w:r>
      <w:r w:rsidR="00D82617">
        <w:rPr>
          <w:rFonts w:ascii="Times New Roman" w:hAnsi="Times New Roman"/>
          <w:bCs/>
          <w:sz w:val="24"/>
          <w:szCs w:val="24"/>
        </w:rPr>
        <w:t xml:space="preserve"> </w:t>
      </w:r>
      <w:r w:rsidR="000F1FB6">
        <w:rPr>
          <w:rFonts w:ascii="Times New Roman" w:hAnsi="Times New Roman"/>
          <w:bCs/>
          <w:sz w:val="24"/>
          <w:szCs w:val="24"/>
        </w:rPr>
        <w:t>-</w:t>
      </w:r>
    </w:p>
    <w:p w:rsidR="00696339" w:rsidRDefault="00D82617" w:rsidP="00F97C91">
      <w:pPr>
        <w:numPr>
          <w:ilvl w:val="0"/>
          <w:numId w:val="9"/>
        </w:numPr>
        <w:autoSpaceDE w:val="0"/>
        <w:spacing w:after="0" w:line="360" w:lineRule="auto"/>
        <w:jc w:val="both"/>
        <w:rPr>
          <w:rFonts w:ascii="Times New Roman" w:hAnsi="Times New Roman"/>
          <w:bCs/>
          <w:sz w:val="24"/>
          <w:szCs w:val="24"/>
        </w:rPr>
      </w:pPr>
      <w:r>
        <w:rPr>
          <w:rFonts w:ascii="Times New Roman" w:hAnsi="Times New Roman"/>
          <w:bCs/>
          <w:sz w:val="24"/>
          <w:szCs w:val="24"/>
        </w:rPr>
        <w:t>To c</w:t>
      </w:r>
      <w:r w:rsidR="00872D52" w:rsidRPr="00872D52">
        <w:rPr>
          <w:rFonts w:ascii="Times New Roman" w:hAnsi="Times New Roman"/>
          <w:bCs/>
          <w:sz w:val="24"/>
          <w:szCs w:val="24"/>
        </w:rPr>
        <w:t>onstruct a device that is relatively small and lightweight.</w:t>
      </w:r>
    </w:p>
    <w:p w:rsidR="00696339" w:rsidRDefault="00D82617" w:rsidP="00F97C91">
      <w:pPr>
        <w:numPr>
          <w:ilvl w:val="0"/>
          <w:numId w:val="9"/>
        </w:numPr>
        <w:autoSpaceDE w:val="0"/>
        <w:spacing w:after="0" w:line="360" w:lineRule="auto"/>
        <w:jc w:val="both"/>
        <w:rPr>
          <w:rFonts w:ascii="Times New Roman" w:hAnsi="Times New Roman"/>
          <w:bCs/>
          <w:sz w:val="24"/>
          <w:szCs w:val="24"/>
        </w:rPr>
      </w:pPr>
      <w:r>
        <w:rPr>
          <w:rFonts w:ascii="Times New Roman" w:hAnsi="Times New Roman"/>
          <w:bCs/>
          <w:sz w:val="24"/>
          <w:szCs w:val="24"/>
        </w:rPr>
        <w:t>To d</w:t>
      </w:r>
      <w:r w:rsidR="00872D52" w:rsidRPr="00872D52">
        <w:rPr>
          <w:rFonts w:ascii="Times New Roman" w:hAnsi="Times New Roman"/>
          <w:bCs/>
          <w:sz w:val="24"/>
          <w:szCs w:val="24"/>
        </w:rPr>
        <w:t>evelop the software in such a way that patients receive their medication reliably and safely as prescribed by their physician</w:t>
      </w:r>
      <w:r>
        <w:rPr>
          <w:rFonts w:ascii="Times New Roman" w:hAnsi="Times New Roman"/>
          <w:bCs/>
          <w:sz w:val="24"/>
          <w:szCs w:val="24"/>
        </w:rPr>
        <w:t>s</w:t>
      </w:r>
      <w:r w:rsidR="00872D52" w:rsidRPr="00872D52">
        <w:rPr>
          <w:rFonts w:ascii="Times New Roman" w:hAnsi="Times New Roman"/>
          <w:bCs/>
          <w:sz w:val="24"/>
          <w:szCs w:val="24"/>
        </w:rPr>
        <w:t>.</w:t>
      </w:r>
    </w:p>
    <w:p w:rsidR="00696339" w:rsidRDefault="00094B34" w:rsidP="00F97C91">
      <w:pPr>
        <w:numPr>
          <w:ilvl w:val="0"/>
          <w:numId w:val="9"/>
        </w:numPr>
        <w:autoSpaceDE w:val="0"/>
        <w:spacing w:after="0" w:line="360" w:lineRule="auto"/>
        <w:jc w:val="both"/>
        <w:rPr>
          <w:rFonts w:ascii="Times New Roman" w:hAnsi="Times New Roman"/>
          <w:bCs/>
          <w:sz w:val="24"/>
          <w:szCs w:val="24"/>
        </w:rPr>
      </w:pPr>
      <w:r>
        <w:rPr>
          <w:rFonts w:ascii="Times New Roman" w:hAnsi="Times New Roman"/>
          <w:bCs/>
          <w:sz w:val="24"/>
          <w:szCs w:val="24"/>
        </w:rPr>
        <w:t>To u</w:t>
      </w:r>
      <w:r w:rsidR="00872D52" w:rsidRPr="00696339">
        <w:rPr>
          <w:rFonts w:ascii="Times New Roman" w:hAnsi="Times New Roman"/>
          <w:bCs/>
          <w:sz w:val="24"/>
          <w:szCs w:val="24"/>
        </w:rPr>
        <w:t>se as much off the shelf technology, as well as harvest parts from other systems to keep costs low.</w:t>
      </w:r>
    </w:p>
    <w:p w:rsidR="00291BAD" w:rsidRDefault="00291BAD" w:rsidP="00291BAD">
      <w:pPr>
        <w:autoSpaceDE w:val="0"/>
        <w:spacing w:after="0" w:line="360" w:lineRule="auto"/>
        <w:ind w:left="1080"/>
        <w:jc w:val="both"/>
        <w:rPr>
          <w:rFonts w:ascii="Times New Roman" w:hAnsi="Times New Roman"/>
          <w:bCs/>
          <w:sz w:val="24"/>
          <w:szCs w:val="24"/>
        </w:rPr>
      </w:pPr>
    </w:p>
    <w:p w:rsidR="000F1FB6" w:rsidRDefault="00F45E30" w:rsidP="0060674A">
      <w:pPr>
        <w:autoSpaceDE w:val="0"/>
        <w:spacing w:after="0" w:line="360" w:lineRule="auto"/>
        <w:jc w:val="center"/>
        <w:rPr>
          <w:rFonts w:ascii="Times New Roman" w:hAnsi="Times New Roman"/>
          <w:noProof/>
          <w:sz w:val="24"/>
          <w:szCs w:val="24"/>
          <w:lang w:eastAsia="en-US"/>
        </w:rPr>
      </w:pPr>
      <w:r>
        <w:rPr>
          <w:rFonts w:ascii="Times New Roman" w:hAnsi="Times New Roman"/>
          <w:noProof/>
          <w:sz w:val="24"/>
          <w:szCs w:val="24"/>
          <w:lang w:eastAsia="en-US"/>
        </w:rPr>
        <w:drawing>
          <wp:inline distT="0" distB="0" distL="0" distR="0">
            <wp:extent cx="4080510" cy="129413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26065" t="41995" r="26782" b="22873"/>
                    <a:stretch>
                      <a:fillRect/>
                    </a:stretch>
                  </pic:blipFill>
                  <pic:spPr bwMode="auto">
                    <a:xfrm>
                      <a:off x="0" y="0"/>
                      <a:ext cx="4080510" cy="1294130"/>
                    </a:xfrm>
                    <a:prstGeom prst="rect">
                      <a:avLst/>
                    </a:prstGeom>
                    <a:noFill/>
                    <a:ln w="9525">
                      <a:noFill/>
                      <a:miter lim="800000"/>
                      <a:headEnd/>
                      <a:tailEnd/>
                    </a:ln>
                  </pic:spPr>
                </pic:pic>
              </a:graphicData>
            </a:graphic>
          </wp:inline>
        </w:drawing>
      </w:r>
    </w:p>
    <w:p w:rsidR="002F5356" w:rsidRPr="00AB7DAC" w:rsidRDefault="002F5356" w:rsidP="0060674A">
      <w:pPr>
        <w:autoSpaceDE w:val="0"/>
        <w:spacing w:after="0" w:line="360" w:lineRule="auto"/>
        <w:jc w:val="center"/>
        <w:rPr>
          <w:rFonts w:ascii="Times New Roman" w:hAnsi="Times New Roman"/>
          <w:b/>
          <w:bCs/>
          <w:sz w:val="24"/>
          <w:szCs w:val="24"/>
        </w:rPr>
      </w:pPr>
      <w:r w:rsidRPr="00AB7DAC">
        <w:rPr>
          <w:rFonts w:ascii="Times New Roman" w:hAnsi="Times New Roman"/>
          <w:b/>
          <w:noProof/>
          <w:sz w:val="24"/>
          <w:szCs w:val="24"/>
          <w:lang w:eastAsia="en-US"/>
        </w:rPr>
        <w:t>Figure 2.1 :Block diagram of programmable medication dispenser</w:t>
      </w:r>
    </w:p>
    <w:p w:rsidR="006D7A74" w:rsidRDefault="006D7A74" w:rsidP="005D3FF3">
      <w:pPr>
        <w:autoSpaceDE w:val="0"/>
        <w:spacing w:after="0" w:line="360" w:lineRule="auto"/>
        <w:jc w:val="both"/>
        <w:rPr>
          <w:rFonts w:ascii="Times New Roman" w:hAnsi="Times New Roman"/>
          <w:b/>
          <w:bCs/>
          <w:sz w:val="24"/>
          <w:szCs w:val="24"/>
        </w:rPr>
      </w:pPr>
    </w:p>
    <w:p w:rsidR="000F1FB6" w:rsidRPr="00696339" w:rsidRDefault="000F1FB6" w:rsidP="005D3FF3">
      <w:pPr>
        <w:autoSpaceDE w:val="0"/>
        <w:spacing w:after="0" w:line="360" w:lineRule="auto"/>
        <w:jc w:val="both"/>
        <w:rPr>
          <w:rFonts w:ascii="Times New Roman" w:hAnsi="Times New Roman"/>
          <w:b/>
          <w:bCs/>
          <w:sz w:val="24"/>
          <w:szCs w:val="24"/>
        </w:rPr>
      </w:pPr>
      <w:r w:rsidRPr="00696339">
        <w:rPr>
          <w:rFonts w:ascii="Times New Roman" w:hAnsi="Times New Roman"/>
          <w:b/>
          <w:bCs/>
          <w:sz w:val="24"/>
          <w:szCs w:val="24"/>
        </w:rPr>
        <w:t xml:space="preserve">2.2 </w:t>
      </w:r>
      <w:r w:rsidR="00B25B03" w:rsidRPr="00B25B03">
        <w:rPr>
          <w:rFonts w:ascii="Times New Roman" w:hAnsi="Times New Roman"/>
          <w:b/>
          <w:sz w:val="24"/>
          <w:szCs w:val="24"/>
        </w:rPr>
        <w:t>Automatic Ration Distribution Using GSM and RFID</w:t>
      </w:r>
    </w:p>
    <w:p w:rsidR="009B7EE7" w:rsidRDefault="00642F9B" w:rsidP="0060674A">
      <w:pPr>
        <w:suppressAutoHyphens w:val="0"/>
        <w:spacing w:after="0" w:line="36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ab/>
        <w:t>The</w:t>
      </w:r>
      <w:r w:rsidR="00D9063A">
        <w:rPr>
          <w:rFonts w:ascii="Times New Roman" w:eastAsia="Times New Roman" w:hAnsi="Times New Roman"/>
          <w:sz w:val="24"/>
          <w:szCs w:val="24"/>
          <w:lang w:eastAsia="en-US"/>
        </w:rPr>
        <w:t xml:space="preserve"> automated system</w:t>
      </w:r>
      <w:r w:rsidR="00EB238E">
        <w:rPr>
          <w:rFonts w:ascii="Times New Roman" w:eastAsia="Times New Roman" w:hAnsi="Times New Roman"/>
          <w:sz w:val="24"/>
          <w:szCs w:val="24"/>
          <w:lang w:eastAsia="en-US"/>
        </w:rPr>
        <w:t xml:space="preserve"> shown in Fig</w:t>
      </w:r>
      <w:r w:rsidR="009A301B">
        <w:rPr>
          <w:rFonts w:ascii="Times New Roman" w:eastAsia="Times New Roman" w:hAnsi="Times New Roman"/>
          <w:sz w:val="24"/>
          <w:szCs w:val="24"/>
          <w:lang w:eastAsia="en-US"/>
        </w:rPr>
        <w:t xml:space="preserve">ure </w:t>
      </w:r>
      <w:r w:rsidR="00EB238E">
        <w:rPr>
          <w:rFonts w:ascii="Times New Roman" w:eastAsia="Times New Roman" w:hAnsi="Times New Roman"/>
          <w:sz w:val="24"/>
          <w:szCs w:val="24"/>
          <w:lang w:eastAsia="en-US"/>
        </w:rPr>
        <w:t>2.2</w:t>
      </w:r>
      <w:r w:rsidR="0060674A" w:rsidRPr="0060674A">
        <w:rPr>
          <w:rFonts w:ascii="Times New Roman" w:eastAsia="Times New Roman" w:hAnsi="Times New Roman"/>
          <w:sz w:val="24"/>
          <w:szCs w:val="24"/>
          <w:lang w:eastAsia="en-US"/>
        </w:rPr>
        <w:t xml:space="preserve"> is</w:t>
      </w:r>
      <w:r w:rsidR="003D1FF8">
        <w:rPr>
          <w:rFonts w:ascii="Times New Roman" w:eastAsia="Times New Roman" w:hAnsi="Times New Roman"/>
          <w:sz w:val="24"/>
          <w:szCs w:val="24"/>
          <w:lang w:eastAsia="en-US"/>
        </w:rPr>
        <w:t xml:space="preserve"> a </w:t>
      </w:r>
      <w:r w:rsidR="0060674A" w:rsidRPr="0060674A">
        <w:rPr>
          <w:rFonts w:ascii="Times New Roman" w:eastAsia="Times New Roman" w:hAnsi="Times New Roman"/>
          <w:sz w:val="24"/>
          <w:szCs w:val="24"/>
          <w:lang w:eastAsia="en-US"/>
        </w:rPr>
        <w:t xml:space="preserve">novel approach in public </w:t>
      </w:r>
      <w:r w:rsidR="009B7EE7">
        <w:rPr>
          <w:rFonts w:ascii="Times New Roman" w:eastAsia="Times New Roman" w:hAnsi="Times New Roman"/>
          <w:sz w:val="24"/>
          <w:szCs w:val="24"/>
          <w:lang w:eastAsia="en-US"/>
        </w:rPr>
        <w:t>distribution system (PDS)</w:t>
      </w:r>
      <w:r w:rsidR="0060674A" w:rsidRPr="0060674A">
        <w:rPr>
          <w:rFonts w:ascii="Times New Roman" w:eastAsia="Times New Roman" w:hAnsi="Times New Roman"/>
          <w:sz w:val="24"/>
          <w:szCs w:val="24"/>
          <w:lang w:eastAsia="en-US"/>
        </w:rPr>
        <w:t xml:space="preserve"> for more efficient, accurate, and automated technique of ration distribution. The present ration distri</w:t>
      </w:r>
      <w:r w:rsidR="009B7EE7">
        <w:rPr>
          <w:rFonts w:ascii="Times New Roman" w:eastAsia="Times New Roman" w:hAnsi="Times New Roman"/>
          <w:sz w:val="24"/>
          <w:szCs w:val="24"/>
          <w:lang w:eastAsia="en-US"/>
        </w:rPr>
        <w:t>bution system has drawbacks such as</w:t>
      </w:r>
      <w:r w:rsidR="0060674A" w:rsidRPr="0060674A">
        <w:rPr>
          <w:rFonts w:ascii="Times New Roman" w:eastAsia="Times New Roman" w:hAnsi="Times New Roman"/>
          <w:sz w:val="24"/>
          <w:szCs w:val="24"/>
          <w:lang w:eastAsia="en-US"/>
        </w:rPr>
        <w:t xml:space="preserve"> inaccurate quantity of goods, low processing speed, large waiting </w:t>
      </w:r>
      <w:r w:rsidR="003D1FF8">
        <w:rPr>
          <w:rFonts w:ascii="Times New Roman" w:eastAsia="Times New Roman" w:hAnsi="Times New Roman"/>
          <w:sz w:val="24"/>
          <w:szCs w:val="24"/>
          <w:lang w:eastAsia="en-US"/>
        </w:rPr>
        <w:t>time and</w:t>
      </w:r>
      <w:r w:rsidR="0060674A">
        <w:rPr>
          <w:rFonts w:ascii="Times New Roman" w:eastAsia="Times New Roman" w:hAnsi="Times New Roman"/>
          <w:sz w:val="24"/>
          <w:szCs w:val="24"/>
          <w:lang w:eastAsia="en-US"/>
        </w:rPr>
        <w:t xml:space="preserve"> material theft</w:t>
      </w:r>
      <w:r w:rsidR="003D1FF8">
        <w:rPr>
          <w:rFonts w:ascii="Times New Roman" w:eastAsia="Times New Roman" w:hAnsi="Times New Roman"/>
          <w:sz w:val="24"/>
          <w:szCs w:val="24"/>
          <w:lang w:eastAsia="en-US"/>
        </w:rPr>
        <w:t>s</w:t>
      </w:r>
      <w:r w:rsidR="0060674A">
        <w:rPr>
          <w:rFonts w:ascii="Times New Roman" w:eastAsia="Times New Roman" w:hAnsi="Times New Roman"/>
          <w:sz w:val="24"/>
          <w:szCs w:val="24"/>
          <w:lang w:eastAsia="en-US"/>
        </w:rPr>
        <w:t xml:space="preserve"> in </w:t>
      </w:r>
      <w:r w:rsidR="0060674A" w:rsidRPr="0060674A">
        <w:rPr>
          <w:rFonts w:ascii="Times New Roman" w:eastAsia="Times New Roman" w:hAnsi="Times New Roman"/>
          <w:sz w:val="24"/>
          <w:szCs w:val="24"/>
          <w:lang w:eastAsia="en-US"/>
        </w:rPr>
        <w:t>ration shop</w:t>
      </w:r>
      <w:r w:rsidR="003D1FF8">
        <w:rPr>
          <w:rFonts w:ascii="Times New Roman" w:eastAsia="Times New Roman" w:hAnsi="Times New Roman"/>
          <w:sz w:val="24"/>
          <w:szCs w:val="24"/>
          <w:lang w:eastAsia="en-US"/>
        </w:rPr>
        <w:t>s</w:t>
      </w:r>
      <w:r w:rsidR="0025663E">
        <w:rPr>
          <w:rFonts w:ascii="Times New Roman" w:eastAsia="Times New Roman" w:hAnsi="Times New Roman"/>
          <w:sz w:val="24"/>
          <w:szCs w:val="24"/>
          <w:lang w:eastAsia="en-US"/>
        </w:rPr>
        <w:t xml:space="preserve">. </w:t>
      </w:r>
      <w:r w:rsidR="0060674A" w:rsidRPr="0060674A">
        <w:rPr>
          <w:rFonts w:ascii="Times New Roman" w:eastAsia="Times New Roman" w:hAnsi="Times New Roman"/>
          <w:sz w:val="24"/>
          <w:szCs w:val="24"/>
          <w:lang w:eastAsia="en-US"/>
        </w:rPr>
        <w:t xml:space="preserve">The proposed </w:t>
      </w:r>
      <w:r w:rsidR="0060674A" w:rsidRPr="0060674A">
        <w:rPr>
          <w:rFonts w:ascii="Times New Roman" w:eastAsia="Times New Roman" w:hAnsi="Times New Roman"/>
          <w:sz w:val="24"/>
          <w:szCs w:val="24"/>
          <w:lang w:eastAsia="en-US"/>
        </w:rPr>
        <w:lastRenderedPageBreak/>
        <w:t>automatic ration shop for public distribution system</w:t>
      </w:r>
      <w:r w:rsidR="003173B1">
        <w:rPr>
          <w:rFonts w:ascii="Times New Roman" w:eastAsia="Times New Roman" w:hAnsi="Times New Roman"/>
          <w:sz w:val="24"/>
          <w:szCs w:val="24"/>
          <w:lang w:eastAsia="en-US"/>
        </w:rPr>
        <w:t xml:space="preserve"> described in paper [2</w:t>
      </w:r>
      <w:r w:rsidR="009D3A3C">
        <w:rPr>
          <w:rFonts w:ascii="Times New Roman" w:eastAsia="Times New Roman" w:hAnsi="Times New Roman"/>
          <w:sz w:val="24"/>
          <w:szCs w:val="24"/>
          <w:lang w:eastAsia="en-US"/>
        </w:rPr>
        <w:t>]</w:t>
      </w:r>
      <w:r w:rsidR="0060674A" w:rsidRPr="0060674A">
        <w:rPr>
          <w:rFonts w:ascii="Times New Roman" w:eastAsia="Times New Roman" w:hAnsi="Times New Roman"/>
          <w:sz w:val="24"/>
          <w:szCs w:val="24"/>
          <w:lang w:eastAsia="en-US"/>
        </w:rPr>
        <w:t xml:space="preserve"> is based on Radio Frequency Identification (RFID) technology that replaces</w:t>
      </w:r>
      <w:r w:rsidR="003D1FF8">
        <w:rPr>
          <w:rFonts w:ascii="Times New Roman" w:eastAsia="Times New Roman" w:hAnsi="Times New Roman"/>
          <w:sz w:val="24"/>
          <w:szCs w:val="24"/>
          <w:lang w:eastAsia="en-US"/>
        </w:rPr>
        <w:t xml:space="preserve"> manual work and </w:t>
      </w:r>
      <w:r w:rsidR="0060674A" w:rsidRPr="0060674A">
        <w:rPr>
          <w:rFonts w:ascii="Times New Roman" w:eastAsia="Times New Roman" w:hAnsi="Times New Roman"/>
          <w:sz w:val="24"/>
          <w:szCs w:val="24"/>
          <w:lang w:eastAsia="en-US"/>
        </w:rPr>
        <w:t>conventional r</w:t>
      </w:r>
      <w:r w:rsidR="003D1FF8">
        <w:rPr>
          <w:rFonts w:ascii="Times New Roman" w:eastAsia="Times New Roman" w:hAnsi="Times New Roman"/>
          <w:sz w:val="24"/>
          <w:szCs w:val="24"/>
          <w:lang w:eastAsia="en-US"/>
        </w:rPr>
        <w:t>ation cards.</w:t>
      </w:r>
    </w:p>
    <w:p w:rsidR="0060674A" w:rsidRDefault="0060674A" w:rsidP="0060674A">
      <w:pPr>
        <w:suppressAutoHyphens w:val="0"/>
        <w:spacing w:after="0" w:line="360" w:lineRule="auto"/>
        <w:jc w:val="both"/>
        <w:rPr>
          <w:rFonts w:ascii="Times New Roman" w:eastAsia="Times New Roman" w:hAnsi="Times New Roman"/>
          <w:sz w:val="24"/>
          <w:szCs w:val="24"/>
          <w:lang w:eastAsia="en-US"/>
        </w:rPr>
      </w:pPr>
      <w:r w:rsidRPr="0060674A">
        <w:rPr>
          <w:rFonts w:ascii="Times New Roman" w:eastAsia="Times New Roman" w:hAnsi="Times New Roman"/>
          <w:sz w:val="24"/>
          <w:szCs w:val="24"/>
          <w:lang w:eastAsia="en-US"/>
        </w:rPr>
        <w:t>C</w:t>
      </w:r>
      <w:r w:rsidR="003D1FF8">
        <w:rPr>
          <w:rFonts w:ascii="Times New Roman" w:eastAsia="Times New Roman" w:hAnsi="Times New Roman"/>
          <w:sz w:val="24"/>
          <w:szCs w:val="24"/>
          <w:lang w:eastAsia="en-US"/>
        </w:rPr>
        <w:t>ustomer’s database will be</w:t>
      </w:r>
      <w:r>
        <w:rPr>
          <w:rFonts w:ascii="Times New Roman" w:eastAsia="Times New Roman" w:hAnsi="Times New Roman"/>
          <w:sz w:val="24"/>
          <w:szCs w:val="24"/>
          <w:lang w:eastAsia="en-US"/>
        </w:rPr>
        <w:t xml:space="preserve"> stored in </w:t>
      </w:r>
      <w:r w:rsidRPr="0060674A">
        <w:rPr>
          <w:rFonts w:ascii="Times New Roman" w:eastAsia="Times New Roman" w:hAnsi="Times New Roman"/>
          <w:sz w:val="24"/>
          <w:szCs w:val="24"/>
          <w:lang w:eastAsia="en-US"/>
        </w:rPr>
        <w:t>microcontroller which is provided by</w:t>
      </w:r>
      <w:r w:rsidR="009B7EE7">
        <w:rPr>
          <w:rFonts w:ascii="Times New Roman" w:eastAsia="Times New Roman" w:hAnsi="Times New Roman"/>
          <w:sz w:val="24"/>
          <w:szCs w:val="24"/>
          <w:lang w:eastAsia="en-US"/>
        </w:rPr>
        <w:t xml:space="preserve"> the</w:t>
      </w:r>
      <w:r w:rsidRPr="0060674A">
        <w:rPr>
          <w:rFonts w:ascii="Times New Roman" w:eastAsia="Times New Roman" w:hAnsi="Times New Roman"/>
          <w:sz w:val="24"/>
          <w:szCs w:val="24"/>
          <w:lang w:eastAsia="en-US"/>
        </w:rPr>
        <w:t xml:space="preserve"> Government Authority.</w:t>
      </w:r>
      <w:r w:rsidR="003D1FF8">
        <w:rPr>
          <w:rFonts w:ascii="Times New Roman" w:eastAsia="Times New Roman" w:hAnsi="Times New Roman"/>
          <w:sz w:val="24"/>
          <w:szCs w:val="24"/>
          <w:lang w:eastAsia="en-US"/>
        </w:rPr>
        <w:t xml:space="preserve"> When the customer</w:t>
      </w:r>
      <w:r w:rsidRPr="0060674A">
        <w:rPr>
          <w:rFonts w:ascii="Times New Roman" w:eastAsia="Times New Roman" w:hAnsi="Times New Roman"/>
          <w:sz w:val="24"/>
          <w:szCs w:val="24"/>
          <w:lang w:eastAsia="en-US"/>
        </w:rPr>
        <w:t xml:space="preserve"> scan</w:t>
      </w:r>
      <w:r w:rsidR="003D1FF8">
        <w:rPr>
          <w:rFonts w:ascii="Times New Roman" w:eastAsia="Times New Roman" w:hAnsi="Times New Roman"/>
          <w:sz w:val="24"/>
          <w:szCs w:val="24"/>
          <w:lang w:eastAsia="en-US"/>
        </w:rPr>
        <w:t xml:space="preserve">s the tag to RFID reader, </w:t>
      </w:r>
      <w:r w:rsidRPr="0060674A">
        <w:rPr>
          <w:rFonts w:ascii="Times New Roman" w:eastAsia="Times New Roman" w:hAnsi="Times New Roman"/>
          <w:sz w:val="24"/>
          <w:szCs w:val="24"/>
          <w:lang w:eastAsia="en-US"/>
        </w:rPr>
        <w:t xml:space="preserve">microcontroller checks </w:t>
      </w:r>
      <w:r w:rsidR="003D1FF8">
        <w:rPr>
          <w:rFonts w:ascii="Times New Roman" w:eastAsia="Times New Roman" w:hAnsi="Times New Roman"/>
          <w:sz w:val="24"/>
          <w:szCs w:val="24"/>
          <w:lang w:eastAsia="en-US"/>
        </w:rPr>
        <w:t xml:space="preserve">the customer’s details to </w:t>
      </w:r>
      <w:r w:rsidRPr="0060674A">
        <w:rPr>
          <w:rFonts w:ascii="Times New Roman" w:eastAsia="Times New Roman" w:hAnsi="Times New Roman"/>
          <w:sz w:val="24"/>
          <w:szCs w:val="24"/>
          <w:lang w:eastAsia="en-US"/>
        </w:rPr>
        <w:t>distribute material</w:t>
      </w:r>
      <w:r w:rsidR="003D1FF8">
        <w:rPr>
          <w:rFonts w:ascii="Times New Roman" w:eastAsia="Times New Roman" w:hAnsi="Times New Roman"/>
          <w:sz w:val="24"/>
          <w:szCs w:val="24"/>
          <w:lang w:eastAsia="en-US"/>
        </w:rPr>
        <w:t xml:space="preserve">s from </w:t>
      </w:r>
      <w:r w:rsidR="00CA45D2">
        <w:rPr>
          <w:rFonts w:ascii="Times New Roman" w:eastAsia="Times New Roman" w:hAnsi="Times New Roman"/>
          <w:sz w:val="24"/>
          <w:szCs w:val="24"/>
          <w:lang w:eastAsia="en-US"/>
        </w:rPr>
        <w:t xml:space="preserve">the </w:t>
      </w:r>
      <w:r w:rsidR="00CA45D2" w:rsidRPr="0060674A">
        <w:rPr>
          <w:rFonts w:ascii="Times New Roman" w:eastAsia="Times New Roman" w:hAnsi="Times New Roman"/>
          <w:sz w:val="24"/>
          <w:szCs w:val="24"/>
          <w:lang w:eastAsia="en-US"/>
        </w:rPr>
        <w:t>ration</w:t>
      </w:r>
      <w:r w:rsidRPr="0060674A">
        <w:rPr>
          <w:rFonts w:ascii="Times New Roman" w:eastAsia="Times New Roman" w:hAnsi="Times New Roman"/>
          <w:sz w:val="24"/>
          <w:szCs w:val="24"/>
          <w:lang w:eastAsia="en-US"/>
        </w:rPr>
        <w:t xml:space="preserve"> shop. After successful verification, </w:t>
      </w:r>
      <w:r w:rsidR="009B7EE7">
        <w:rPr>
          <w:rFonts w:ascii="Times New Roman" w:eastAsia="Times New Roman" w:hAnsi="Times New Roman"/>
          <w:sz w:val="24"/>
          <w:szCs w:val="24"/>
          <w:lang w:eastAsia="en-US"/>
        </w:rPr>
        <w:t xml:space="preserve">the </w:t>
      </w:r>
      <w:r w:rsidRPr="0060674A">
        <w:rPr>
          <w:rFonts w:ascii="Times New Roman" w:eastAsia="Times New Roman" w:hAnsi="Times New Roman"/>
          <w:sz w:val="24"/>
          <w:szCs w:val="24"/>
          <w:lang w:eastAsia="en-US"/>
        </w:rPr>
        <w:t>customer needs to enter</w:t>
      </w:r>
      <w:r w:rsidR="003D1FF8">
        <w:rPr>
          <w:rFonts w:ascii="Times New Roman" w:eastAsia="Times New Roman" w:hAnsi="Times New Roman"/>
          <w:sz w:val="24"/>
          <w:szCs w:val="24"/>
          <w:lang w:eastAsia="en-US"/>
        </w:rPr>
        <w:t xml:space="preserve"> the</w:t>
      </w:r>
      <w:r w:rsidRPr="0060674A">
        <w:rPr>
          <w:rFonts w:ascii="Times New Roman" w:eastAsia="Times New Roman" w:hAnsi="Times New Roman"/>
          <w:sz w:val="24"/>
          <w:szCs w:val="24"/>
          <w:lang w:eastAsia="en-US"/>
        </w:rPr>
        <w:t xml:space="preserve"> type of material as well as</w:t>
      </w:r>
      <w:r w:rsidR="003D1FF8">
        <w:rPr>
          <w:rFonts w:ascii="Times New Roman" w:eastAsia="Times New Roman" w:hAnsi="Times New Roman"/>
          <w:sz w:val="24"/>
          <w:szCs w:val="24"/>
          <w:lang w:eastAsia="en-US"/>
        </w:rPr>
        <w:t xml:space="preserve"> the quantity of material through</w:t>
      </w:r>
      <w:r w:rsidRPr="0060674A">
        <w:rPr>
          <w:rFonts w:ascii="Times New Roman" w:eastAsia="Times New Roman" w:hAnsi="Times New Roman"/>
          <w:sz w:val="24"/>
          <w:szCs w:val="24"/>
          <w:lang w:eastAsia="en-US"/>
        </w:rPr>
        <w:t xml:space="preserve"> keypad. After delive</w:t>
      </w:r>
      <w:r w:rsidR="003D1FF8">
        <w:rPr>
          <w:rFonts w:ascii="Times New Roman" w:eastAsia="Times New Roman" w:hAnsi="Times New Roman"/>
          <w:sz w:val="24"/>
          <w:szCs w:val="24"/>
          <w:lang w:eastAsia="en-US"/>
        </w:rPr>
        <w:t xml:space="preserve">ring proper materials to the customer, the microcontroller </w:t>
      </w:r>
      <w:r w:rsidR="00CA45D2">
        <w:rPr>
          <w:rFonts w:ascii="Times New Roman" w:eastAsia="Times New Roman" w:hAnsi="Times New Roman"/>
          <w:sz w:val="24"/>
          <w:szCs w:val="24"/>
          <w:lang w:eastAsia="en-US"/>
        </w:rPr>
        <w:t xml:space="preserve">sends </w:t>
      </w:r>
      <w:r w:rsidR="00CA45D2" w:rsidRPr="0060674A">
        <w:rPr>
          <w:rFonts w:ascii="Times New Roman" w:eastAsia="Times New Roman" w:hAnsi="Times New Roman"/>
          <w:sz w:val="24"/>
          <w:szCs w:val="24"/>
          <w:lang w:eastAsia="en-US"/>
        </w:rPr>
        <w:t>information</w:t>
      </w:r>
      <w:r w:rsidRPr="0060674A">
        <w:rPr>
          <w:rFonts w:ascii="Times New Roman" w:eastAsia="Times New Roman" w:hAnsi="Times New Roman"/>
          <w:sz w:val="24"/>
          <w:szCs w:val="24"/>
          <w:lang w:eastAsia="en-US"/>
        </w:rPr>
        <w:t xml:space="preserve"> to </w:t>
      </w:r>
      <w:r w:rsidR="003D1FF8">
        <w:rPr>
          <w:rFonts w:ascii="Times New Roman" w:eastAsia="Times New Roman" w:hAnsi="Times New Roman"/>
          <w:sz w:val="24"/>
          <w:szCs w:val="24"/>
          <w:lang w:eastAsia="en-US"/>
        </w:rPr>
        <w:t xml:space="preserve">the </w:t>
      </w:r>
      <w:r w:rsidRPr="0060674A">
        <w:rPr>
          <w:rFonts w:ascii="Times New Roman" w:eastAsia="Times New Roman" w:hAnsi="Times New Roman"/>
          <w:sz w:val="24"/>
          <w:szCs w:val="24"/>
          <w:lang w:eastAsia="en-US"/>
        </w:rPr>
        <w:t>customer as well</w:t>
      </w:r>
      <w:r>
        <w:rPr>
          <w:rFonts w:ascii="Times New Roman" w:eastAsia="Times New Roman" w:hAnsi="Times New Roman"/>
          <w:sz w:val="24"/>
          <w:szCs w:val="24"/>
          <w:lang w:eastAsia="en-US"/>
        </w:rPr>
        <w:t xml:space="preserve"> as PDS authorities using Global</w:t>
      </w:r>
      <w:r w:rsidRPr="0060674A">
        <w:rPr>
          <w:rFonts w:ascii="Times New Roman" w:eastAsia="Times New Roman" w:hAnsi="Times New Roman"/>
          <w:sz w:val="24"/>
          <w:szCs w:val="24"/>
          <w:lang w:eastAsia="en-US"/>
        </w:rPr>
        <w:t xml:space="preserve"> System for Mobile (GSM) technology.</w:t>
      </w:r>
    </w:p>
    <w:p w:rsidR="00142482" w:rsidRPr="0060674A" w:rsidRDefault="00142482" w:rsidP="0060674A">
      <w:pPr>
        <w:suppressAutoHyphens w:val="0"/>
        <w:spacing w:after="0" w:line="360" w:lineRule="auto"/>
        <w:jc w:val="both"/>
        <w:rPr>
          <w:rFonts w:ascii="Times New Roman" w:eastAsia="Times New Roman" w:hAnsi="Times New Roman"/>
          <w:sz w:val="24"/>
          <w:szCs w:val="24"/>
          <w:lang w:eastAsia="en-US"/>
        </w:rPr>
      </w:pPr>
    </w:p>
    <w:p w:rsidR="00DA6F0F" w:rsidRDefault="00F66038" w:rsidP="0060674A">
      <w:pPr>
        <w:autoSpaceDE w:val="0"/>
        <w:spacing w:after="0" w:line="360" w:lineRule="auto"/>
        <w:jc w:val="center"/>
        <w:rPr>
          <w:rFonts w:ascii="Times New Roman" w:hAnsi="Times New Roman"/>
          <w:bCs/>
          <w:sz w:val="24"/>
          <w:szCs w:val="24"/>
        </w:rPr>
      </w:pPr>
      <w:r>
        <w:rPr>
          <w:rFonts w:ascii="Times New Roman" w:hAnsi="Times New Roman"/>
          <w:bCs/>
          <w:noProof/>
          <w:sz w:val="24"/>
          <w:szCs w:val="24"/>
          <w:lang w:eastAsia="en-US"/>
        </w:rPr>
        <w:drawing>
          <wp:anchor distT="0" distB="0" distL="114300" distR="114300" simplePos="0" relativeHeight="251718656" behindDoc="1" locked="0" layoutInCell="1" allowOverlap="1">
            <wp:simplePos x="0" y="0"/>
            <wp:positionH relativeFrom="column">
              <wp:posOffset>1085850</wp:posOffset>
            </wp:positionH>
            <wp:positionV relativeFrom="paragraph">
              <wp:posOffset>635</wp:posOffset>
            </wp:positionV>
            <wp:extent cx="3562350" cy="3581400"/>
            <wp:effectExtent l="1905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562350" cy="3581400"/>
                    </a:xfrm>
                    <a:prstGeom prst="rect">
                      <a:avLst/>
                    </a:prstGeom>
                    <a:noFill/>
                    <a:ln w="9525">
                      <a:noFill/>
                      <a:miter lim="800000"/>
                      <a:headEnd/>
                      <a:tailEnd/>
                    </a:ln>
                  </pic:spPr>
                </pic:pic>
              </a:graphicData>
            </a:graphic>
          </wp:anchor>
        </w:drawing>
      </w:r>
    </w:p>
    <w:p w:rsidR="00666B8F" w:rsidRDefault="00666B8F" w:rsidP="0060674A">
      <w:pPr>
        <w:autoSpaceDE w:val="0"/>
        <w:spacing w:after="0" w:line="360" w:lineRule="auto"/>
        <w:jc w:val="center"/>
        <w:rPr>
          <w:rFonts w:ascii="Times New Roman" w:hAnsi="Times New Roman"/>
          <w:b/>
          <w:noProof/>
          <w:sz w:val="24"/>
          <w:szCs w:val="24"/>
          <w:lang w:eastAsia="en-US"/>
        </w:rPr>
      </w:pPr>
    </w:p>
    <w:p w:rsidR="00666B8F" w:rsidRDefault="00666B8F" w:rsidP="0060674A">
      <w:pPr>
        <w:autoSpaceDE w:val="0"/>
        <w:spacing w:after="0" w:line="360" w:lineRule="auto"/>
        <w:jc w:val="center"/>
        <w:rPr>
          <w:rFonts w:ascii="Times New Roman" w:hAnsi="Times New Roman"/>
          <w:b/>
          <w:noProof/>
          <w:sz w:val="24"/>
          <w:szCs w:val="24"/>
          <w:lang w:eastAsia="en-US"/>
        </w:rPr>
      </w:pPr>
    </w:p>
    <w:p w:rsidR="00666B8F" w:rsidRDefault="00666B8F" w:rsidP="0060674A">
      <w:pPr>
        <w:autoSpaceDE w:val="0"/>
        <w:spacing w:after="0" w:line="360" w:lineRule="auto"/>
        <w:jc w:val="center"/>
        <w:rPr>
          <w:rFonts w:ascii="Times New Roman" w:hAnsi="Times New Roman"/>
          <w:b/>
          <w:noProof/>
          <w:sz w:val="24"/>
          <w:szCs w:val="24"/>
          <w:lang w:eastAsia="en-US"/>
        </w:rPr>
      </w:pPr>
    </w:p>
    <w:p w:rsidR="00666B8F" w:rsidRDefault="00666B8F" w:rsidP="0060674A">
      <w:pPr>
        <w:autoSpaceDE w:val="0"/>
        <w:spacing w:after="0" w:line="360" w:lineRule="auto"/>
        <w:jc w:val="center"/>
        <w:rPr>
          <w:rFonts w:ascii="Times New Roman" w:hAnsi="Times New Roman"/>
          <w:b/>
          <w:noProof/>
          <w:sz w:val="24"/>
          <w:szCs w:val="24"/>
          <w:lang w:eastAsia="en-US"/>
        </w:rPr>
      </w:pPr>
    </w:p>
    <w:p w:rsidR="00666B8F" w:rsidRDefault="00666B8F" w:rsidP="0060674A">
      <w:pPr>
        <w:autoSpaceDE w:val="0"/>
        <w:spacing w:after="0" w:line="360" w:lineRule="auto"/>
        <w:jc w:val="center"/>
        <w:rPr>
          <w:rFonts w:ascii="Times New Roman" w:hAnsi="Times New Roman"/>
          <w:b/>
          <w:noProof/>
          <w:sz w:val="24"/>
          <w:szCs w:val="24"/>
          <w:lang w:eastAsia="en-US"/>
        </w:rPr>
      </w:pPr>
    </w:p>
    <w:p w:rsidR="00666B8F" w:rsidRDefault="00666B8F" w:rsidP="0060674A">
      <w:pPr>
        <w:autoSpaceDE w:val="0"/>
        <w:spacing w:after="0" w:line="360" w:lineRule="auto"/>
        <w:jc w:val="center"/>
        <w:rPr>
          <w:rFonts w:ascii="Times New Roman" w:hAnsi="Times New Roman"/>
          <w:b/>
          <w:noProof/>
          <w:sz w:val="24"/>
          <w:szCs w:val="24"/>
          <w:lang w:eastAsia="en-US"/>
        </w:rPr>
      </w:pPr>
    </w:p>
    <w:p w:rsidR="00666B8F" w:rsidRDefault="00666B8F" w:rsidP="0060674A">
      <w:pPr>
        <w:autoSpaceDE w:val="0"/>
        <w:spacing w:after="0" w:line="360" w:lineRule="auto"/>
        <w:jc w:val="center"/>
        <w:rPr>
          <w:rFonts w:ascii="Times New Roman" w:hAnsi="Times New Roman"/>
          <w:b/>
          <w:noProof/>
          <w:sz w:val="24"/>
          <w:szCs w:val="24"/>
          <w:lang w:eastAsia="en-US"/>
        </w:rPr>
      </w:pPr>
    </w:p>
    <w:p w:rsidR="00666B8F" w:rsidRDefault="00666B8F" w:rsidP="0060674A">
      <w:pPr>
        <w:autoSpaceDE w:val="0"/>
        <w:spacing w:after="0" w:line="360" w:lineRule="auto"/>
        <w:jc w:val="center"/>
        <w:rPr>
          <w:rFonts w:ascii="Times New Roman" w:hAnsi="Times New Roman"/>
          <w:b/>
          <w:noProof/>
          <w:sz w:val="24"/>
          <w:szCs w:val="24"/>
          <w:lang w:eastAsia="en-US"/>
        </w:rPr>
      </w:pPr>
    </w:p>
    <w:p w:rsidR="00666B8F" w:rsidRDefault="00666B8F" w:rsidP="0060674A">
      <w:pPr>
        <w:autoSpaceDE w:val="0"/>
        <w:spacing w:after="0" w:line="360" w:lineRule="auto"/>
        <w:jc w:val="center"/>
        <w:rPr>
          <w:rFonts w:ascii="Times New Roman" w:hAnsi="Times New Roman"/>
          <w:b/>
          <w:noProof/>
          <w:sz w:val="24"/>
          <w:szCs w:val="24"/>
          <w:lang w:eastAsia="en-US"/>
        </w:rPr>
      </w:pPr>
    </w:p>
    <w:p w:rsidR="00666B8F" w:rsidRDefault="00666B8F" w:rsidP="0060674A">
      <w:pPr>
        <w:autoSpaceDE w:val="0"/>
        <w:spacing w:after="0" w:line="360" w:lineRule="auto"/>
        <w:jc w:val="center"/>
        <w:rPr>
          <w:rFonts w:ascii="Times New Roman" w:hAnsi="Times New Roman"/>
          <w:b/>
          <w:noProof/>
          <w:sz w:val="24"/>
          <w:szCs w:val="24"/>
          <w:lang w:eastAsia="en-US"/>
        </w:rPr>
      </w:pPr>
    </w:p>
    <w:p w:rsidR="00666B8F" w:rsidRDefault="00666B8F" w:rsidP="0060674A">
      <w:pPr>
        <w:autoSpaceDE w:val="0"/>
        <w:spacing w:after="0" w:line="360" w:lineRule="auto"/>
        <w:jc w:val="center"/>
        <w:rPr>
          <w:rFonts w:ascii="Times New Roman" w:hAnsi="Times New Roman"/>
          <w:b/>
          <w:noProof/>
          <w:sz w:val="24"/>
          <w:szCs w:val="24"/>
          <w:lang w:eastAsia="en-US"/>
        </w:rPr>
      </w:pPr>
    </w:p>
    <w:p w:rsidR="00666B8F" w:rsidRDefault="00666B8F" w:rsidP="0060674A">
      <w:pPr>
        <w:autoSpaceDE w:val="0"/>
        <w:spacing w:after="0" w:line="360" w:lineRule="auto"/>
        <w:jc w:val="center"/>
        <w:rPr>
          <w:rFonts w:ascii="Times New Roman" w:hAnsi="Times New Roman"/>
          <w:b/>
          <w:noProof/>
          <w:sz w:val="24"/>
          <w:szCs w:val="24"/>
          <w:lang w:eastAsia="en-US"/>
        </w:rPr>
      </w:pPr>
    </w:p>
    <w:p w:rsidR="00666B8F" w:rsidRDefault="00666B8F" w:rsidP="0060674A">
      <w:pPr>
        <w:autoSpaceDE w:val="0"/>
        <w:spacing w:after="0" w:line="360" w:lineRule="auto"/>
        <w:jc w:val="center"/>
        <w:rPr>
          <w:rFonts w:ascii="Times New Roman" w:hAnsi="Times New Roman"/>
          <w:b/>
          <w:noProof/>
          <w:sz w:val="24"/>
          <w:szCs w:val="24"/>
          <w:lang w:eastAsia="en-US"/>
        </w:rPr>
      </w:pPr>
    </w:p>
    <w:p w:rsidR="00142482" w:rsidRDefault="00142482" w:rsidP="0060674A">
      <w:pPr>
        <w:autoSpaceDE w:val="0"/>
        <w:spacing w:after="0" w:line="360" w:lineRule="auto"/>
        <w:jc w:val="center"/>
        <w:rPr>
          <w:rFonts w:ascii="Times New Roman" w:hAnsi="Times New Roman"/>
          <w:b/>
          <w:noProof/>
          <w:sz w:val="24"/>
          <w:szCs w:val="24"/>
          <w:lang w:eastAsia="en-US"/>
        </w:rPr>
      </w:pPr>
    </w:p>
    <w:p w:rsidR="00DA6F0F" w:rsidRPr="00AB7DAC" w:rsidRDefault="00DA6F0F" w:rsidP="0060674A">
      <w:pPr>
        <w:autoSpaceDE w:val="0"/>
        <w:spacing w:after="0" w:line="360" w:lineRule="auto"/>
        <w:jc w:val="center"/>
        <w:rPr>
          <w:rFonts w:ascii="Times New Roman" w:hAnsi="Times New Roman"/>
          <w:b/>
          <w:bCs/>
          <w:sz w:val="24"/>
          <w:szCs w:val="24"/>
        </w:rPr>
      </w:pPr>
      <w:r w:rsidRPr="00AB7DAC">
        <w:rPr>
          <w:rFonts w:ascii="Times New Roman" w:hAnsi="Times New Roman"/>
          <w:b/>
          <w:noProof/>
          <w:sz w:val="24"/>
          <w:szCs w:val="24"/>
          <w:lang w:eastAsia="en-US"/>
        </w:rPr>
        <w:t>Figure 2.2 :Block diagram of Automatic ration dispenser</w:t>
      </w:r>
    </w:p>
    <w:p w:rsidR="000664D5" w:rsidRDefault="000664D5" w:rsidP="007B2FF5">
      <w:pPr>
        <w:spacing w:line="360" w:lineRule="auto"/>
        <w:rPr>
          <w:rFonts w:ascii="Times New Roman" w:hAnsi="Times New Roman"/>
          <w:b/>
          <w:bCs/>
          <w:sz w:val="28"/>
          <w:szCs w:val="32"/>
        </w:rPr>
      </w:pPr>
    </w:p>
    <w:p w:rsidR="00142482" w:rsidRDefault="00142482" w:rsidP="007B2FF5">
      <w:pPr>
        <w:spacing w:line="360" w:lineRule="auto"/>
        <w:rPr>
          <w:rFonts w:ascii="Times New Roman" w:hAnsi="Times New Roman"/>
          <w:b/>
          <w:bCs/>
          <w:sz w:val="28"/>
          <w:szCs w:val="32"/>
        </w:rPr>
      </w:pPr>
    </w:p>
    <w:p w:rsidR="00394A1C" w:rsidRDefault="00394A1C" w:rsidP="007B2FF5">
      <w:pPr>
        <w:spacing w:line="360" w:lineRule="auto"/>
        <w:rPr>
          <w:rFonts w:ascii="Times New Roman" w:hAnsi="Times New Roman"/>
          <w:b/>
          <w:bCs/>
          <w:sz w:val="28"/>
          <w:szCs w:val="32"/>
        </w:rPr>
      </w:pPr>
      <w:r>
        <w:rPr>
          <w:rFonts w:ascii="Times New Roman" w:hAnsi="Times New Roman"/>
          <w:b/>
          <w:bCs/>
          <w:sz w:val="28"/>
          <w:szCs w:val="32"/>
        </w:rPr>
        <w:lastRenderedPageBreak/>
        <w:t xml:space="preserve">CHAPTER </w:t>
      </w:r>
      <w:r w:rsidR="003D752A">
        <w:rPr>
          <w:rFonts w:ascii="Times New Roman" w:hAnsi="Times New Roman"/>
          <w:b/>
          <w:bCs/>
          <w:sz w:val="28"/>
          <w:szCs w:val="32"/>
        </w:rPr>
        <w:t>3</w:t>
      </w:r>
    </w:p>
    <w:p w:rsidR="00394A1C" w:rsidRDefault="00394A1C" w:rsidP="00CA45D2">
      <w:pPr>
        <w:spacing w:before="240" w:after="240" w:line="360" w:lineRule="auto"/>
        <w:jc w:val="center"/>
        <w:rPr>
          <w:rFonts w:ascii="Times New Roman" w:hAnsi="Times New Roman"/>
          <w:b/>
          <w:bCs/>
          <w:sz w:val="28"/>
          <w:szCs w:val="28"/>
        </w:rPr>
      </w:pPr>
      <w:r w:rsidRPr="00316157">
        <w:rPr>
          <w:rFonts w:ascii="Times New Roman" w:hAnsi="Times New Roman"/>
          <w:b/>
          <w:bCs/>
          <w:sz w:val="28"/>
          <w:szCs w:val="28"/>
        </w:rPr>
        <w:t>BLOCK DIAGRAM</w:t>
      </w:r>
    </w:p>
    <w:p w:rsidR="00CA45D2" w:rsidRPr="000C1D7D" w:rsidRDefault="00B25B03" w:rsidP="000C1D7D">
      <w:pPr>
        <w:spacing w:before="240" w:after="240" w:line="360" w:lineRule="auto"/>
        <w:jc w:val="both"/>
        <w:rPr>
          <w:rFonts w:ascii="Times New Roman" w:hAnsi="Times New Roman"/>
          <w:b/>
          <w:sz w:val="36"/>
          <w:szCs w:val="36"/>
        </w:rPr>
      </w:pPr>
      <w:r>
        <w:rPr>
          <w:rFonts w:ascii="Times New Roman" w:hAnsi="Times New Roman"/>
          <w:sz w:val="24"/>
          <w:szCs w:val="24"/>
        </w:rPr>
        <w:t>Chapter 3 contains block diagram and it briefs about the components used in the system.</w:t>
      </w:r>
      <w:r w:rsidR="000C1D7D">
        <w:rPr>
          <w:rFonts w:ascii="Times New Roman" w:hAnsi="Times New Roman"/>
          <w:sz w:val="24"/>
          <w:szCs w:val="24"/>
        </w:rPr>
        <w:t xml:space="preserve"> The components used in the system are Microcontroller, Keypad, LCD Display, RFID Reader, Stepper motor, Motor driver. </w:t>
      </w:r>
      <w:r w:rsidR="00CA45D2">
        <w:rPr>
          <w:rFonts w:ascii="Times New Roman" w:eastAsiaTheme="minorHAnsi" w:hAnsi="Times New Roman"/>
          <w:color w:val="000000"/>
          <w:sz w:val="24"/>
          <w:szCs w:val="24"/>
          <w:lang w:val="en-IN" w:bidi="kn-IN"/>
        </w:rPr>
        <w:t xml:space="preserve">Block diagram of the </w:t>
      </w:r>
      <w:r w:rsidR="00CA45D2" w:rsidRPr="00AB7404">
        <w:rPr>
          <w:rFonts w:ascii="Times New Roman" w:eastAsiaTheme="minorHAnsi" w:hAnsi="Times New Roman"/>
          <w:color w:val="000000"/>
          <w:sz w:val="24"/>
          <w:szCs w:val="24"/>
          <w:lang w:val="en-IN" w:bidi="kn-IN"/>
        </w:rPr>
        <w:t>proposed</w:t>
      </w:r>
      <w:r w:rsidR="00CA45D2">
        <w:rPr>
          <w:rFonts w:ascii="Times New Roman" w:eastAsiaTheme="minorHAnsi" w:hAnsi="Times New Roman"/>
          <w:color w:val="000000"/>
          <w:sz w:val="24"/>
          <w:szCs w:val="24"/>
          <w:lang w:val="en-IN" w:bidi="kn-IN"/>
        </w:rPr>
        <w:t xml:space="preserve"> system i</w:t>
      </w:r>
      <w:r w:rsidR="00B212FF">
        <w:rPr>
          <w:rFonts w:ascii="Times New Roman" w:eastAsiaTheme="minorHAnsi" w:hAnsi="Times New Roman"/>
          <w:color w:val="000000"/>
          <w:sz w:val="24"/>
          <w:szCs w:val="24"/>
          <w:lang w:val="en-IN" w:bidi="kn-IN"/>
        </w:rPr>
        <w:t>s shown in Figure 3.1</w:t>
      </w:r>
      <w:r w:rsidR="00CA45D2" w:rsidRPr="00AB7404">
        <w:rPr>
          <w:rFonts w:ascii="Times New Roman" w:eastAsiaTheme="minorHAnsi" w:hAnsi="Times New Roman"/>
          <w:color w:val="000000"/>
          <w:sz w:val="24"/>
          <w:szCs w:val="24"/>
          <w:lang w:val="en-IN" w:bidi="kn-IN"/>
        </w:rPr>
        <w:t>.</w:t>
      </w:r>
    </w:p>
    <w:p w:rsidR="00394A1C" w:rsidRDefault="00CF1984">
      <w:pPr>
        <w:autoSpaceDE w:val="0"/>
        <w:spacing w:after="0" w:line="360" w:lineRule="auto"/>
        <w:rPr>
          <w:rFonts w:ascii="Times New Roman" w:hAnsi="Times New Roman"/>
          <w:b/>
          <w:bCs/>
          <w:sz w:val="32"/>
          <w:szCs w:val="32"/>
        </w:rPr>
      </w:pPr>
      <w:r>
        <w:rPr>
          <w:rFonts w:ascii="Times New Roman" w:hAnsi="Times New Roman"/>
          <w:b/>
          <w:bCs/>
          <w:noProof/>
          <w:sz w:val="32"/>
          <w:szCs w:val="32"/>
          <w:lang w:eastAsia="en-US"/>
        </w:rPr>
        <w:pict>
          <v:rect id="_x0000_s1045" style="position:absolute;margin-left:147.75pt;margin-top:14.55pt;width:111pt;height:30.75pt;z-index:251652096">
            <v:textbox>
              <w:txbxContent>
                <w:p w:rsidR="00997EAE" w:rsidRPr="00F712F0" w:rsidRDefault="00997EAE" w:rsidP="00F712F0">
                  <w:pPr>
                    <w:spacing w:after="0"/>
                    <w:jc w:val="center"/>
                    <w:rPr>
                      <w:rFonts w:ascii="Times New Roman" w:hAnsi="Times New Roman"/>
                    </w:rPr>
                  </w:pPr>
                  <w:r w:rsidRPr="00F712F0">
                    <w:rPr>
                      <w:rFonts w:ascii="Times New Roman" w:hAnsi="Times New Roman"/>
                    </w:rPr>
                    <w:t>Power supply</w:t>
                  </w:r>
                </w:p>
              </w:txbxContent>
            </v:textbox>
          </v:rect>
        </w:pict>
      </w:r>
    </w:p>
    <w:p w:rsidR="00394A1C" w:rsidRDefault="00CF1984">
      <w:pPr>
        <w:autoSpaceDE w:val="0"/>
        <w:spacing w:after="0" w:line="360" w:lineRule="auto"/>
        <w:rPr>
          <w:rFonts w:ascii="Times New Roman" w:hAnsi="Times New Roman"/>
          <w:b/>
          <w:bCs/>
          <w:sz w:val="32"/>
          <w:szCs w:val="32"/>
        </w:rPr>
      </w:pPr>
      <w:r>
        <w:rPr>
          <w:rFonts w:ascii="Times New Roman" w:hAnsi="Times New Roman"/>
          <w:b/>
          <w:bCs/>
          <w:noProof/>
          <w:sz w:val="32"/>
          <w:szCs w:val="32"/>
          <w:lang w:eastAsia="en-US"/>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6" type="#_x0000_t67" style="position:absolute;margin-left:189.75pt;margin-top:17.7pt;width:23.25pt;height:24.75pt;z-index:251653120">
            <v:textbox style="layout-flow:vertical-ideographic"/>
          </v:shape>
        </w:pict>
      </w:r>
    </w:p>
    <w:p w:rsidR="00394A1C" w:rsidRDefault="00CF1984">
      <w:pPr>
        <w:autoSpaceDE w:val="0"/>
        <w:spacing w:after="0" w:line="360" w:lineRule="auto"/>
        <w:rPr>
          <w:rFonts w:ascii="Times New Roman" w:hAnsi="Times New Roman"/>
          <w:b/>
          <w:bCs/>
          <w:sz w:val="32"/>
          <w:szCs w:val="32"/>
        </w:rPr>
      </w:pPr>
      <w:r>
        <w:rPr>
          <w:rFonts w:ascii="Times New Roman" w:hAnsi="Times New Roman"/>
          <w:b/>
          <w:bCs/>
          <w:noProof/>
          <w:sz w:val="32"/>
          <w:szCs w:val="32"/>
          <w:lang w:eastAsia="en-US"/>
        </w:rPr>
        <w:pict>
          <v:rect id="_x0000_s1035" style="position:absolute;margin-left:42.75pt;margin-top:23.85pt;width:81pt;height:26.25pt;z-index:251643904">
            <v:textbox>
              <w:txbxContent>
                <w:p w:rsidR="00997EAE" w:rsidRPr="00CC3205" w:rsidRDefault="00997EAE" w:rsidP="00CC3205">
                  <w:pPr>
                    <w:jc w:val="center"/>
                    <w:rPr>
                      <w:rFonts w:ascii="Times New Roman" w:hAnsi="Times New Roman"/>
                    </w:rPr>
                  </w:pPr>
                  <w:r w:rsidRPr="00CC3205">
                    <w:rPr>
                      <w:rFonts w:ascii="Times New Roman" w:hAnsi="Times New Roman"/>
                    </w:rPr>
                    <w:t>Keypad</w:t>
                  </w:r>
                </w:p>
              </w:txbxContent>
            </v:textbox>
          </v:rect>
        </w:pict>
      </w:r>
      <w:r>
        <w:rPr>
          <w:rFonts w:ascii="Times New Roman" w:hAnsi="Times New Roman"/>
          <w:b/>
          <w:bCs/>
          <w:noProof/>
          <w:sz w:val="32"/>
          <w:szCs w:val="32"/>
          <w:lang w:eastAsia="en-US"/>
        </w:rPr>
        <w:pict>
          <v:rect id="_x0000_s1029" style="position:absolute;margin-left:277.5pt;margin-top:29.1pt;width:76.5pt;height:36pt;z-index:251637760">
            <v:textbox>
              <w:txbxContent>
                <w:p w:rsidR="00997EAE" w:rsidRPr="00CC3205" w:rsidRDefault="00997EAE" w:rsidP="00CC3205">
                  <w:pPr>
                    <w:jc w:val="center"/>
                    <w:rPr>
                      <w:rFonts w:ascii="Times New Roman" w:hAnsi="Times New Roman"/>
                    </w:rPr>
                  </w:pPr>
                  <w:r w:rsidRPr="00CC3205">
                    <w:rPr>
                      <w:rFonts w:ascii="Times New Roman" w:hAnsi="Times New Roman"/>
                    </w:rPr>
                    <w:t>LCD DISPLAY</w:t>
                  </w:r>
                </w:p>
              </w:txbxContent>
            </v:textbox>
          </v:rect>
        </w:pict>
      </w:r>
      <w:r>
        <w:rPr>
          <w:rFonts w:ascii="Times New Roman" w:hAnsi="Times New Roman"/>
          <w:b/>
          <w:bCs/>
          <w:noProof/>
          <w:sz w:val="32"/>
          <w:szCs w:val="32"/>
          <w:lang w:eastAsia="en-US"/>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2" type="#_x0000_t13" style="position:absolute;margin-left:243.75pt;margin-top:37.35pt;width:33.75pt;height:18pt;z-index:251640832"/>
        </w:pict>
      </w:r>
      <w:r w:rsidR="00F45E30">
        <w:rPr>
          <w:noProof/>
          <w:lang w:eastAsia="en-US"/>
        </w:rPr>
        <w:drawing>
          <wp:anchor distT="0" distB="0" distL="114300" distR="114300" simplePos="0" relativeHeight="251648000" behindDoc="1" locked="0" layoutInCell="1" allowOverlap="1">
            <wp:simplePos x="0" y="0"/>
            <wp:positionH relativeFrom="column">
              <wp:posOffset>180975</wp:posOffset>
            </wp:positionH>
            <wp:positionV relativeFrom="paragraph">
              <wp:posOffset>2084070</wp:posOffset>
            </wp:positionV>
            <wp:extent cx="752475" cy="514350"/>
            <wp:effectExtent l="0" t="38100" r="28575" b="0"/>
            <wp:wrapNone/>
            <wp:docPr id="16" name="Picture 16" descr="wi-f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i-fi[1]"/>
                    <pic:cNvPicPr>
                      <a:picLocks noChangeAspect="1" noChangeArrowheads="1"/>
                    </pic:cNvPicPr>
                  </pic:nvPicPr>
                  <pic:blipFill>
                    <a:blip r:embed="rId10" cstate="print"/>
                    <a:srcRect/>
                    <a:stretch>
                      <a:fillRect/>
                    </a:stretch>
                  </pic:blipFill>
                  <pic:spPr bwMode="auto">
                    <a:xfrm rot="1853209">
                      <a:off x="0" y="0"/>
                      <a:ext cx="752475" cy="514350"/>
                    </a:xfrm>
                    <a:prstGeom prst="rect">
                      <a:avLst/>
                    </a:prstGeom>
                    <a:noFill/>
                    <a:ln w="9525">
                      <a:noFill/>
                      <a:miter lim="800000"/>
                      <a:headEnd/>
                      <a:tailEnd/>
                    </a:ln>
                  </pic:spPr>
                </pic:pic>
              </a:graphicData>
            </a:graphic>
          </wp:anchor>
        </w:drawing>
      </w:r>
      <w:r w:rsidRPr="00CF1984">
        <w:rPr>
          <w:rFonts w:ascii="Times New Roman" w:hAnsi="Times New Roman"/>
          <w:b/>
          <w:noProof/>
          <w:sz w:val="32"/>
          <w:szCs w:val="32"/>
          <w:lang w:eastAsia="en-US"/>
        </w:rPr>
        <w:pict>
          <v:shapetype id="_x0000_t90" coordsize="21600,21600" o:spt="90" adj="9257,18514,7200" path="m@4,l@0@2@5@2@5@12,0@12,,21600@1,21600@1@2,21600@2xe">
            <v:stroke joinstyle="miter"/>
            <v:formulas>
              <v:f eqn="val #0"/>
              <v:f eqn="val #1"/>
              <v:f eqn="val #2"/>
              <v:f eqn="prod #0 1 2"/>
              <v:f eqn="sum @3 10800 0"/>
              <v:f eqn="sum 21600 #0 #1"/>
              <v:f eqn="sum #1 #2 0"/>
              <v:f eqn="prod @6 1 2"/>
              <v:f eqn="prod #1 2 1"/>
              <v:f eqn="sum @8 0 21600"/>
              <v:f eqn="prod 21600 @0 @1"/>
              <v:f eqn="prod 21600 @4 @1"/>
              <v:f eqn="prod 21600 @5 @1"/>
              <v:f eqn="prod 21600 @7 @1"/>
              <v:f eqn="prod #1 1 2"/>
              <v:f eqn="sum @5 0 @4"/>
              <v:f eqn="sum @0 0 @4"/>
              <v:f eqn="prod @2 @15 @16"/>
            </v:formulas>
            <v:path o:connecttype="custom" o:connectlocs="@4,0;@0,@2;0,@11;@14,21600;@1,@13;21600,@2" o:connectangles="270,180,180,90,0,0" textboxrect="0,@12,@1,21600;@5,@17,@1,21600"/>
            <v:handles>
              <v:h position="#0,topLeft" xrange="@2,@9"/>
              <v:h position="#1,#2" xrange="@4,21600" yrange="0,@0"/>
            </v:handles>
          </v:shapetype>
          <v:shape id="_x0000_s1034" type="#_x0000_t90" style="position:absolute;margin-left:359.25pt;margin-top:144.6pt;width:51pt;height:37.5pt;rotation:180;flip:x;z-index:251642880;mso-position-horizontal-relative:text;mso-position-vertical-relative:text"/>
        </w:pict>
      </w:r>
      <w:r w:rsidRPr="00CF1984">
        <w:rPr>
          <w:rFonts w:ascii="Times New Roman" w:hAnsi="Times New Roman"/>
          <w:b/>
          <w:noProof/>
          <w:sz w:val="32"/>
          <w:szCs w:val="32"/>
          <w:lang w:eastAsia="en-US"/>
        </w:rPr>
        <w:pict>
          <v:shape id="_x0000_s1039" type="#_x0000_t13" style="position:absolute;margin-left:123.75pt;margin-top:134.85pt;width:33.75pt;height:15pt;z-index:251646976;mso-position-horizontal-relative:text;mso-position-vertical-relative:text"/>
        </w:pict>
      </w:r>
      <w:r w:rsidRPr="00CF1984">
        <w:rPr>
          <w:rFonts w:ascii="Times New Roman" w:hAnsi="Times New Roman"/>
          <w:b/>
          <w:noProof/>
          <w:sz w:val="32"/>
          <w:szCs w:val="32"/>
          <w:lang w:eastAsia="en-US"/>
        </w:rPr>
        <w:pict>
          <v:shape id="_x0000_s1044" type="#_x0000_t67" style="position:absolute;margin-left:189.75pt;margin-top:197.1pt;width:19.5pt;height:39pt;z-index:251651072;mso-position-horizontal-relative:text;mso-position-vertical-relative:text">
            <v:textbox style="layout-flow:vertical-ideographic"/>
          </v:shape>
        </w:pict>
      </w:r>
      <w:r w:rsidRPr="00CF1984">
        <w:rPr>
          <w:rFonts w:ascii="Times New Roman" w:hAnsi="Times New Roman"/>
          <w:b/>
          <w:noProof/>
          <w:sz w:val="32"/>
          <w:szCs w:val="32"/>
          <w:lang w:eastAsia="en-US"/>
        </w:rPr>
        <w:pict>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_x0000_s1042" type="#_x0000_t133" style="position:absolute;margin-left:142.9pt;margin-top:259.7pt;width:115.5pt;height:68.25pt;rotation:270;z-index:251650048;mso-position-horizontal-relative:text;mso-position-vertical-relative:text">
            <v:textbox>
              <w:txbxContent>
                <w:p w:rsidR="00997EAE" w:rsidRDefault="00997EAE" w:rsidP="00062283">
                  <w:pPr>
                    <w:spacing w:after="0"/>
                    <w:jc w:val="center"/>
                    <w:rPr>
                      <w:rFonts w:ascii="Times New Roman" w:hAnsi="Times New Roman"/>
                    </w:rPr>
                  </w:pPr>
                </w:p>
                <w:p w:rsidR="00997EAE" w:rsidRPr="00062283" w:rsidRDefault="00997EAE" w:rsidP="00062283">
                  <w:pPr>
                    <w:spacing w:after="0"/>
                    <w:jc w:val="center"/>
                    <w:rPr>
                      <w:rFonts w:ascii="Times New Roman" w:hAnsi="Times New Roman"/>
                    </w:rPr>
                  </w:pPr>
                  <w:r w:rsidRPr="00062283">
                    <w:rPr>
                      <w:rFonts w:ascii="Times New Roman" w:hAnsi="Times New Roman"/>
                    </w:rPr>
                    <w:t>E</w:t>
                  </w:r>
                  <w:r>
                    <w:rPr>
                      <w:rFonts w:ascii="Times New Roman" w:hAnsi="Times New Roman"/>
                    </w:rPr>
                    <w:t>EPROM</w:t>
                  </w:r>
                </w:p>
              </w:txbxContent>
            </v:textbox>
          </v:shape>
        </w:pict>
      </w:r>
      <w:r w:rsidRPr="00CF1984">
        <w:rPr>
          <w:rFonts w:ascii="Times New Roman" w:hAnsi="Times New Roman"/>
          <w:b/>
          <w:noProof/>
          <w:sz w:val="32"/>
          <w:szCs w:val="32"/>
          <w:lang w:eastAsia="en-US"/>
        </w:rPr>
        <w:pict>
          <v:rect id="_x0000_s1041" style="position:absolute;margin-left:14.25pt;margin-top:217.35pt;width:83.25pt;height:24.75pt;z-index:251649024;mso-position-horizontal-relative:text;mso-position-vertical-relative:text">
            <v:textbox>
              <w:txbxContent>
                <w:p w:rsidR="00997EAE" w:rsidRPr="00062283" w:rsidRDefault="00997EAE" w:rsidP="00062283">
                  <w:pPr>
                    <w:jc w:val="center"/>
                    <w:rPr>
                      <w:rFonts w:ascii="Times New Roman" w:hAnsi="Times New Roman"/>
                    </w:rPr>
                  </w:pPr>
                  <w:r w:rsidRPr="00062283">
                    <w:rPr>
                      <w:rFonts w:ascii="Times New Roman" w:hAnsi="Times New Roman"/>
                    </w:rPr>
                    <w:t>RFID Tag</w:t>
                  </w:r>
                </w:p>
              </w:txbxContent>
            </v:textbox>
          </v:rect>
        </w:pict>
      </w:r>
      <w:r>
        <w:rPr>
          <w:rFonts w:ascii="Times New Roman" w:hAnsi="Times New Roman"/>
          <w:b/>
          <w:bCs/>
          <w:noProof/>
          <w:sz w:val="32"/>
          <w:szCs w:val="32"/>
          <w:lang w:eastAsia="en-US"/>
        </w:rPr>
        <w:pict>
          <v:rect id="_x0000_s1028" style="position:absolute;margin-left:157.5pt;margin-top:14.85pt;width:86.25pt;height:182.25pt;z-index:251636736;mso-position-horizontal-relative:text;mso-position-vertical-relative:text">
            <v:textbox>
              <w:txbxContent>
                <w:p w:rsidR="00997EAE" w:rsidRDefault="00997EAE" w:rsidP="00CC3205">
                  <w:pPr>
                    <w:spacing w:after="0"/>
                    <w:jc w:val="center"/>
                    <w:rPr>
                      <w:rFonts w:ascii="Times New Roman" w:hAnsi="Times New Roman"/>
                    </w:rPr>
                  </w:pPr>
                </w:p>
                <w:p w:rsidR="00997EAE" w:rsidRDefault="00997EAE" w:rsidP="00CC3205">
                  <w:pPr>
                    <w:spacing w:after="0"/>
                    <w:jc w:val="center"/>
                    <w:rPr>
                      <w:rFonts w:ascii="Times New Roman" w:hAnsi="Times New Roman"/>
                    </w:rPr>
                  </w:pPr>
                </w:p>
                <w:p w:rsidR="00997EAE" w:rsidRDefault="00997EAE" w:rsidP="00CC3205">
                  <w:pPr>
                    <w:spacing w:after="0"/>
                    <w:jc w:val="center"/>
                    <w:rPr>
                      <w:rFonts w:ascii="Times New Roman" w:hAnsi="Times New Roman"/>
                    </w:rPr>
                  </w:pPr>
                </w:p>
                <w:p w:rsidR="00997EAE" w:rsidRDefault="00997EAE" w:rsidP="00CC3205">
                  <w:pPr>
                    <w:spacing w:after="0"/>
                    <w:jc w:val="center"/>
                    <w:rPr>
                      <w:rFonts w:ascii="Times New Roman" w:hAnsi="Times New Roman"/>
                    </w:rPr>
                  </w:pPr>
                </w:p>
                <w:p w:rsidR="00997EAE" w:rsidRPr="00CC3205" w:rsidRDefault="00997EAE" w:rsidP="00CC3205">
                  <w:pPr>
                    <w:spacing w:after="0"/>
                    <w:jc w:val="center"/>
                    <w:rPr>
                      <w:rFonts w:ascii="Times New Roman" w:hAnsi="Times New Roman"/>
                    </w:rPr>
                  </w:pPr>
                  <w:r w:rsidRPr="00CC3205">
                    <w:rPr>
                      <w:rFonts w:ascii="Times New Roman" w:hAnsi="Times New Roman"/>
                    </w:rPr>
                    <w:t>8051</w:t>
                  </w:r>
                </w:p>
                <w:p w:rsidR="00997EAE" w:rsidRPr="00CC3205" w:rsidRDefault="00997EAE" w:rsidP="00CC3205">
                  <w:pPr>
                    <w:spacing w:after="0"/>
                    <w:jc w:val="center"/>
                    <w:rPr>
                      <w:rFonts w:ascii="Times New Roman" w:hAnsi="Times New Roman"/>
                    </w:rPr>
                  </w:pPr>
                  <w:r w:rsidRPr="00CC3205">
                    <w:rPr>
                      <w:rFonts w:ascii="Times New Roman" w:hAnsi="Times New Roman"/>
                    </w:rPr>
                    <w:t>Based</w:t>
                  </w:r>
                </w:p>
                <w:p w:rsidR="00997EAE" w:rsidRPr="00CC3205" w:rsidRDefault="00997EAE" w:rsidP="00CC3205">
                  <w:pPr>
                    <w:spacing w:after="0"/>
                    <w:jc w:val="center"/>
                    <w:rPr>
                      <w:rFonts w:ascii="Times New Roman" w:hAnsi="Times New Roman"/>
                    </w:rPr>
                  </w:pPr>
                  <w:r w:rsidRPr="00CC3205">
                    <w:rPr>
                      <w:rFonts w:ascii="Times New Roman" w:hAnsi="Times New Roman"/>
                    </w:rPr>
                    <w:t>Microcontroller</w:t>
                  </w:r>
                </w:p>
                <w:p w:rsidR="00997EAE" w:rsidRPr="00CC3205" w:rsidRDefault="00997EAE" w:rsidP="00CC3205">
                  <w:pPr>
                    <w:spacing w:after="0"/>
                    <w:jc w:val="center"/>
                    <w:rPr>
                      <w:rFonts w:ascii="Times New Roman" w:hAnsi="Times New Roman"/>
                    </w:rPr>
                  </w:pPr>
                </w:p>
              </w:txbxContent>
            </v:textbox>
          </v:rect>
        </w:pict>
      </w:r>
      <w:r w:rsidRPr="00CF1984">
        <w:rPr>
          <w:rFonts w:ascii="Times New Roman" w:hAnsi="Times New Roman"/>
          <w:b/>
          <w:noProof/>
          <w:sz w:val="32"/>
          <w:szCs w:val="32"/>
          <w:lang w:eastAsia="en-US"/>
        </w:rPr>
        <w:pict>
          <v:shape id="_x0000_s1033" type="#_x0000_t13" style="position:absolute;margin-left:243.75pt;margin-top:140.1pt;width:38.25pt;height:20.25pt;z-index:251641856;mso-position-horizontal-relative:text;mso-position-vertical-relative:text"/>
        </w:pict>
      </w:r>
      <w:r w:rsidRPr="00CF1984">
        <w:rPr>
          <w:rFonts w:ascii="Times New Roman" w:hAnsi="Times New Roman"/>
          <w:b/>
          <w:noProof/>
          <w:sz w:val="32"/>
          <w:szCs w:val="32"/>
          <w:lang w:eastAsia="en-US"/>
        </w:rPr>
        <w:pict>
          <v:rect id="_x0000_s1030" style="position:absolute;margin-left:282pt;margin-top:140.1pt;width:76.5pt;height:24pt;z-index:251638784;mso-position-horizontal-relative:text;mso-position-vertical-relative:text">
            <v:textbox>
              <w:txbxContent>
                <w:p w:rsidR="00997EAE" w:rsidRPr="00CC3205" w:rsidRDefault="00997EAE" w:rsidP="00CC3205">
                  <w:pPr>
                    <w:spacing w:after="0"/>
                    <w:jc w:val="center"/>
                    <w:rPr>
                      <w:rFonts w:ascii="Times New Roman" w:hAnsi="Times New Roman"/>
                    </w:rPr>
                  </w:pPr>
                  <w:r w:rsidRPr="00CC3205">
                    <w:rPr>
                      <w:rFonts w:ascii="Times New Roman" w:hAnsi="Times New Roman"/>
                    </w:rPr>
                    <w:t>Motor Driver</w:t>
                  </w:r>
                </w:p>
              </w:txbxContent>
            </v:textbox>
          </v:rect>
        </w:pict>
      </w:r>
      <w:r w:rsidRPr="00CF1984">
        <w:rPr>
          <w:rFonts w:ascii="Times New Roman" w:hAnsi="Times New Roman"/>
          <w:b/>
          <w:noProof/>
          <w:sz w:val="32"/>
          <w:szCs w:val="32"/>
          <w:lang w:eastAsia="en-US"/>
        </w:rPr>
        <w:pict>
          <v:rect id="_x0000_s1031" style="position:absolute;margin-left:5in;margin-top:182.1pt;width:77.25pt;height:73.5pt;z-index:251639808;mso-position-horizontal-relative:text;mso-position-vertical-relative:text">
            <v:textbox>
              <w:txbxContent>
                <w:p w:rsidR="00997EAE" w:rsidRDefault="00997EAE" w:rsidP="00CC3205">
                  <w:pPr>
                    <w:spacing w:after="0"/>
                    <w:jc w:val="center"/>
                    <w:rPr>
                      <w:rFonts w:ascii="Times New Roman" w:hAnsi="Times New Roman"/>
                    </w:rPr>
                  </w:pPr>
                </w:p>
                <w:p w:rsidR="00997EAE" w:rsidRPr="00CC3205" w:rsidRDefault="00997EAE" w:rsidP="00CC3205">
                  <w:pPr>
                    <w:spacing w:after="0"/>
                    <w:jc w:val="center"/>
                    <w:rPr>
                      <w:rFonts w:ascii="Times New Roman" w:hAnsi="Times New Roman"/>
                    </w:rPr>
                  </w:pPr>
                  <w:r w:rsidRPr="00CC3205">
                    <w:rPr>
                      <w:rFonts w:ascii="Times New Roman" w:hAnsi="Times New Roman"/>
                    </w:rPr>
                    <w:t>Motorized</w:t>
                  </w:r>
                </w:p>
                <w:p w:rsidR="00997EAE" w:rsidRPr="00CC3205" w:rsidRDefault="00997EAE" w:rsidP="00CC3205">
                  <w:pPr>
                    <w:spacing w:after="0"/>
                    <w:jc w:val="center"/>
                    <w:rPr>
                      <w:rFonts w:ascii="Times New Roman" w:hAnsi="Times New Roman"/>
                    </w:rPr>
                  </w:pPr>
                  <w:r w:rsidRPr="00CC3205">
                    <w:rPr>
                      <w:rFonts w:ascii="Times New Roman" w:hAnsi="Times New Roman"/>
                    </w:rPr>
                    <w:t>Components</w:t>
                  </w:r>
                </w:p>
                <w:p w:rsidR="00997EAE" w:rsidRPr="00CC3205" w:rsidRDefault="00997EAE" w:rsidP="00CC3205">
                  <w:pPr>
                    <w:spacing w:after="0"/>
                    <w:jc w:val="center"/>
                    <w:rPr>
                      <w:rFonts w:ascii="Times New Roman" w:hAnsi="Times New Roman"/>
                    </w:rPr>
                  </w:pPr>
                  <w:r w:rsidRPr="00CC3205">
                    <w:rPr>
                      <w:rFonts w:ascii="Times New Roman" w:hAnsi="Times New Roman"/>
                    </w:rPr>
                    <w:t>Box</w:t>
                  </w:r>
                </w:p>
                <w:p w:rsidR="00997EAE" w:rsidRDefault="00997EAE"/>
              </w:txbxContent>
            </v:textbox>
          </v:rect>
        </w:pict>
      </w:r>
      <w:r>
        <w:rPr>
          <w:rFonts w:ascii="Times New Roman" w:hAnsi="Times New Roman"/>
          <w:b/>
          <w:bCs/>
          <w:noProof/>
          <w:sz w:val="32"/>
          <w:szCs w:val="32"/>
          <w:lang w:eastAsia="en-US"/>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38" type="#_x0000_t69" style="position:absolute;margin-left:123.75pt;margin-top:31.35pt;width:33.75pt;height:11.25pt;z-index:251645952;mso-position-horizontal-relative:text;mso-position-vertical-relative:text"/>
        </w:pict>
      </w:r>
    </w:p>
    <w:p w:rsidR="00394A1C" w:rsidRDefault="00394A1C">
      <w:pPr>
        <w:autoSpaceDE w:val="0"/>
        <w:spacing w:after="0" w:line="360" w:lineRule="auto"/>
        <w:rPr>
          <w:rFonts w:ascii="Times New Roman" w:hAnsi="Times New Roman"/>
          <w:b/>
          <w:bCs/>
          <w:sz w:val="32"/>
          <w:szCs w:val="32"/>
        </w:rPr>
      </w:pPr>
    </w:p>
    <w:p w:rsidR="00394A1C" w:rsidRDefault="00394A1C">
      <w:pPr>
        <w:autoSpaceDE w:val="0"/>
        <w:spacing w:after="0" w:line="360" w:lineRule="auto"/>
        <w:rPr>
          <w:rFonts w:ascii="Times New Roman" w:hAnsi="Times New Roman"/>
          <w:b/>
          <w:sz w:val="32"/>
          <w:szCs w:val="32"/>
        </w:rPr>
      </w:pPr>
    </w:p>
    <w:p w:rsidR="00394A1C" w:rsidRDefault="00394A1C">
      <w:pPr>
        <w:autoSpaceDE w:val="0"/>
        <w:spacing w:after="0" w:line="360" w:lineRule="auto"/>
        <w:rPr>
          <w:rFonts w:ascii="Times New Roman" w:hAnsi="Times New Roman"/>
          <w:b/>
          <w:sz w:val="32"/>
          <w:szCs w:val="32"/>
        </w:rPr>
      </w:pPr>
    </w:p>
    <w:p w:rsidR="00394A1C" w:rsidRDefault="00CF1984">
      <w:pPr>
        <w:autoSpaceDE w:val="0"/>
        <w:spacing w:after="0" w:line="360" w:lineRule="auto"/>
        <w:rPr>
          <w:rFonts w:ascii="Times New Roman" w:hAnsi="Times New Roman"/>
          <w:b/>
          <w:sz w:val="32"/>
          <w:szCs w:val="32"/>
        </w:rPr>
      </w:pPr>
      <w:r>
        <w:rPr>
          <w:rFonts w:ascii="Times New Roman" w:hAnsi="Times New Roman"/>
          <w:b/>
          <w:noProof/>
          <w:sz w:val="32"/>
          <w:szCs w:val="32"/>
          <w:lang w:eastAsia="en-US"/>
        </w:rPr>
        <w:pict>
          <v:rect id="_x0000_s1036" style="position:absolute;margin-left:45.75pt;margin-top:17.7pt;width:76.5pt;height:27pt;z-index:251644928">
            <v:textbox>
              <w:txbxContent>
                <w:p w:rsidR="00997EAE" w:rsidRPr="00CC3205" w:rsidRDefault="00997EAE" w:rsidP="00CC3205">
                  <w:pPr>
                    <w:jc w:val="center"/>
                    <w:rPr>
                      <w:rFonts w:ascii="Times New Roman" w:hAnsi="Times New Roman"/>
                    </w:rPr>
                  </w:pPr>
                  <w:r w:rsidRPr="00CC3205">
                    <w:rPr>
                      <w:rFonts w:ascii="Times New Roman" w:hAnsi="Times New Roman"/>
                    </w:rPr>
                    <w:t>RFID Reader</w:t>
                  </w:r>
                </w:p>
              </w:txbxContent>
            </v:textbox>
          </v:rect>
        </w:pict>
      </w:r>
    </w:p>
    <w:p w:rsidR="00394A1C" w:rsidRDefault="00394A1C">
      <w:pPr>
        <w:autoSpaceDE w:val="0"/>
        <w:spacing w:after="0" w:line="360" w:lineRule="auto"/>
        <w:rPr>
          <w:rFonts w:ascii="Times New Roman" w:hAnsi="Times New Roman"/>
          <w:b/>
          <w:sz w:val="32"/>
          <w:szCs w:val="32"/>
        </w:rPr>
      </w:pPr>
    </w:p>
    <w:p w:rsidR="00394A1C" w:rsidRDefault="00394A1C">
      <w:pPr>
        <w:autoSpaceDE w:val="0"/>
        <w:spacing w:after="0" w:line="360" w:lineRule="auto"/>
        <w:rPr>
          <w:rFonts w:ascii="Times New Roman" w:hAnsi="Times New Roman"/>
          <w:b/>
          <w:sz w:val="32"/>
          <w:szCs w:val="32"/>
        </w:rPr>
      </w:pPr>
    </w:p>
    <w:p w:rsidR="00394A1C" w:rsidRDefault="00394A1C">
      <w:pPr>
        <w:autoSpaceDE w:val="0"/>
        <w:spacing w:after="0" w:line="360" w:lineRule="auto"/>
        <w:rPr>
          <w:rFonts w:ascii="Times New Roman" w:hAnsi="Times New Roman"/>
          <w:b/>
          <w:sz w:val="32"/>
          <w:szCs w:val="32"/>
        </w:rPr>
      </w:pPr>
    </w:p>
    <w:p w:rsidR="00CC3205" w:rsidRDefault="00CC3205" w:rsidP="00F03377">
      <w:pPr>
        <w:rPr>
          <w:rFonts w:ascii="Times New Roman" w:hAnsi="Times New Roman"/>
          <w:b/>
          <w:sz w:val="28"/>
          <w:szCs w:val="28"/>
        </w:rPr>
      </w:pPr>
    </w:p>
    <w:p w:rsidR="00CC3205" w:rsidRDefault="00CC3205" w:rsidP="00F03377">
      <w:pPr>
        <w:rPr>
          <w:rFonts w:ascii="Times New Roman" w:hAnsi="Times New Roman"/>
          <w:b/>
          <w:sz w:val="28"/>
          <w:szCs w:val="28"/>
        </w:rPr>
      </w:pPr>
    </w:p>
    <w:p w:rsidR="00062283" w:rsidRDefault="00062283" w:rsidP="00F03377">
      <w:pPr>
        <w:rPr>
          <w:rFonts w:ascii="Times New Roman" w:hAnsi="Times New Roman"/>
          <w:b/>
          <w:sz w:val="28"/>
          <w:szCs w:val="28"/>
        </w:rPr>
      </w:pPr>
    </w:p>
    <w:p w:rsidR="00062283" w:rsidRDefault="00062283" w:rsidP="00F03377">
      <w:pPr>
        <w:rPr>
          <w:rFonts w:ascii="Times New Roman" w:hAnsi="Times New Roman"/>
          <w:b/>
          <w:sz w:val="28"/>
          <w:szCs w:val="28"/>
        </w:rPr>
      </w:pPr>
    </w:p>
    <w:p w:rsidR="00062283" w:rsidRDefault="00062283" w:rsidP="00F03377">
      <w:pPr>
        <w:rPr>
          <w:rFonts w:ascii="Times New Roman" w:hAnsi="Times New Roman"/>
          <w:b/>
          <w:sz w:val="28"/>
          <w:szCs w:val="28"/>
        </w:rPr>
      </w:pPr>
    </w:p>
    <w:p w:rsidR="003F34A0" w:rsidRPr="00AB7DAC" w:rsidRDefault="00B212FF" w:rsidP="00DB0DD9">
      <w:pPr>
        <w:autoSpaceDE w:val="0"/>
        <w:spacing w:after="0" w:line="360" w:lineRule="auto"/>
        <w:jc w:val="center"/>
        <w:rPr>
          <w:rFonts w:ascii="Times New Roman" w:hAnsi="Times New Roman"/>
          <w:b/>
          <w:bCs/>
          <w:sz w:val="24"/>
          <w:szCs w:val="24"/>
        </w:rPr>
      </w:pPr>
      <w:r w:rsidRPr="00AB7DAC">
        <w:rPr>
          <w:rFonts w:ascii="Times New Roman" w:hAnsi="Times New Roman"/>
          <w:b/>
          <w:noProof/>
          <w:sz w:val="24"/>
          <w:szCs w:val="24"/>
          <w:lang w:eastAsia="en-US"/>
        </w:rPr>
        <w:t>Figure 3.1</w:t>
      </w:r>
      <w:r w:rsidR="003F34A0" w:rsidRPr="00AB7DAC">
        <w:rPr>
          <w:rFonts w:ascii="Times New Roman" w:hAnsi="Times New Roman"/>
          <w:b/>
          <w:noProof/>
          <w:sz w:val="24"/>
          <w:szCs w:val="24"/>
          <w:lang w:eastAsia="en-US"/>
        </w:rPr>
        <w:t xml:space="preserve"> :Block Diagram of Automatic Component Dispenser</w:t>
      </w:r>
    </w:p>
    <w:p w:rsidR="00316157" w:rsidRDefault="00316157" w:rsidP="00F03377">
      <w:pPr>
        <w:rPr>
          <w:rFonts w:ascii="Times New Roman" w:hAnsi="Times New Roman"/>
          <w:b/>
          <w:sz w:val="28"/>
          <w:szCs w:val="28"/>
        </w:rPr>
      </w:pPr>
    </w:p>
    <w:p w:rsidR="00BD50D4" w:rsidRDefault="00BD50D4" w:rsidP="009A608C">
      <w:pPr>
        <w:rPr>
          <w:rFonts w:ascii="Times New Roman" w:hAnsi="Times New Roman"/>
          <w:b/>
          <w:sz w:val="32"/>
        </w:rPr>
      </w:pPr>
    </w:p>
    <w:p w:rsidR="009A608C" w:rsidRDefault="009A608C" w:rsidP="009A608C">
      <w:pPr>
        <w:rPr>
          <w:rFonts w:ascii="Times New Roman" w:hAnsi="Times New Roman"/>
          <w:b/>
          <w:sz w:val="32"/>
        </w:rPr>
      </w:pPr>
      <w:r>
        <w:rPr>
          <w:rFonts w:ascii="Times New Roman" w:hAnsi="Times New Roman"/>
          <w:b/>
          <w:sz w:val="32"/>
        </w:rPr>
        <w:lastRenderedPageBreak/>
        <w:t>Description:</w:t>
      </w:r>
    </w:p>
    <w:p w:rsidR="00B375BC" w:rsidRDefault="009A608C" w:rsidP="009A608C">
      <w:pPr>
        <w:spacing w:line="360" w:lineRule="auto"/>
        <w:jc w:val="both"/>
        <w:rPr>
          <w:rFonts w:ascii="Times New Roman" w:hAnsi="Times New Roman"/>
          <w:sz w:val="24"/>
          <w:szCs w:val="30"/>
        </w:rPr>
      </w:pPr>
      <w:r w:rsidRPr="00696339">
        <w:rPr>
          <w:rFonts w:ascii="Times New Roman" w:hAnsi="Times New Roman"/>
          <w:b/>
          <w:sz w:val="24"/>
          <w:szCs w:val="24"/>
        </w:rPr>
        <w:t>Power supply</w:t>
      </w:r>
      <w:r w:rsidR="002878FE">
        <w:rPr>
          <w:rFonts w:ascii="Times New Roman" w:hAnsi="Times New Roman"/>
          <w:b/>
          <w:sz w:val="28"/>
        </w:rPr>
        <w:t>:</w:t>
      </w:r>
      <w:r w:rsidR="004A0B1F">
        <w:rPr>
          <w:rFonts w:ascii="Times New Roman" w:hAnsi="Times New Roman"/>
          <w:b/>
          <w:sz w:val="28"/>
        </w:rPr>
        <w:t xml:space="preserve"> </w:t>
      </w:r>
      <w:r w:rsidR="004A0B1F">
        <w:rPr>
          <w:rFonts w:ascii="Times New Roman" w:hAnsi="Times New Roman"/>
          <w:sz w:val="24"/>
        </w:rPr>
        <w:t>An SMPS rated 12V, 2A is used to provide power  to the microcontroller board. The regulator IC</w:t>
      </w:r>
      <w:r w:rsidR="00674D63">
        <w:rPr>
          <w:rFonts w:ascii="Times New Roman" w:hAnsi="Times New Roman"/>
          <w:sz w:val="24"/>
        </w:rPr>
        <w:t xml:space="preserve">'s present in the board provide </w:t>
      </w:r>
      <w:r w:rsidR="004A0B1F">
        <w:rPr>
          <w:rFonts w:ascii="Times New Roman" w:hAnsi="Times New Roman"/>
          <w:sz w:val="24"/>
        </w:rPr>
        <w:t xml:space="preserve"> ripple free regulated 12V, 5V output</w:t>
      </w:r>
      <w:r w:rsidR="000B60A4">
        <w:rPr>
          <w:rFonts w:ascii="Times New Roman" w:hAnsi="Times New Roman"/>
          <w:sz w:val="24"/>
          <w:szCs w:val="30"/>
        </w:rPr>
        <w:t xml:space="preserve"> to motor driver</w:t>
      </w:r>
      <w:r>
        <w:rPr>
          <w:rFonts w:ascii="Times New Roman" w:hAnsi="Times New Roman"/>
          <w:sz w:val="24"/>
          <w:szCs w:val="30"/>
        </w:rPr>
        <w:t xml:space="preserve">, </w:t>
      </w:r>
      <w:r w:rsidR="00351A97">
        <w:rPr>
          <w:rFonts w:ascii="Times New Roman" w:hAnsi="Times New Roman"/>
          <w:sz w:val="24"/>
          <w:szCs w:val="30"/>
        </w:rPr>
        <w:t>m</w:t>
      </w:r>
      <w:r w:rsidR="000B60A4">
        <w:rPr>
          <w:rFonts w:ascii="Times New Roman" w:hAnsi="Times New Roman"/>
          <w:sz w:val="24"/>
          <w:szCs w:val="30"/>
        </w:rPr>
        <w:t xml:space="preserve">otors, RFID module, </w:t>
      </w:r>
      <w:r w:rsidR="00BE1D82">
        <w:rPr>
          <w:rFonts w:ascii="Times New Roman" w:hAnsi="Times New Roman"/>
          <w:sz w:val="24"/>
          <w:szCs w:val="30"/>
        </w:rPr>
        <w:t>microcontroller</w:t>
      </w:r>
      <w:r w:rsidR="002878FE">
        <w:rPr>
          <w:rFonts w:ascii="Times New Roman" w:hAnsi="Times New Roman"/>
          <w:sz w:val="24"/>
          <w:szCs w:val="30"/>
        </w:rPr>
        <w:t>, LCD</w:t>
      </w:r>
      <w:r w:rsidR="00DA6F0F">
        <w:rPr>
          <w:rFonts w:ascii="Times New Roman" w:hAnsi="Times New Roman"/>
          <w:sz w:val="24"/>
          <w:szCs w:val="30"/>
        </w:rPr>
        <w:t xml:space="preserve"> and IR sensor</w:t>
      </w:r>
      <w:r w:rsidR="00BE1D82">
        <w:rPr>
          <w:rFonts w:ascii="Times New Roman" w:hAnsi="Times New Roman"/>
          <w:sz w:val="24"/>
          <w:szCs w:val="30"/>
        </w:rPr>
        <w:t>.</w:t>
      </w:r>
    </w:p>
    <w:p w:rsidR="009A608C" w:rsidRDefault="009A608C" w:rsidP="009A608C">
      <w:pPr>
        <w:spacing w:line="360" w:lineRule="auto"/>
        <w:jc w:val="both"/>
        <w:rPr>
          <w:rFonts w:ascii="Times New Roman" w:hAnsi="Times New Roman"/>
          <w:sz w:val="24"/>
          <w:szCs w:val="30"/>
        </w:rPr>
      </w:pPr>
      <w:r w:rsidRPr="00696339">
        <w:rPr>
          <w:rFonts w:ascii="Times New Roman" w:hAnsi="Times New Roman"/>
          <w:b/>
          <w:sz w:val="24"/>
          <w:szCs w:val="24"/>
        </w:rPr>
        <w:t>Keypad</w:t>
      </w:r>
      <w:r>
        <w:rPr>
          <w:rFonts w:ascii="Times New Roman" w:hAnsi="Times New Roman"/>
          <w:b/>
          <w:sz w:val="28"/>
          <w:szCs w:val="30"/>
        </w:rPr>
        <w:t xml:space="preserve">: </w:t>
      </w:r>
      <w:r w:rsidR="00824C1C">
        <w:rPr>
          <w:rFonts w:ascii="Times New Roman" w:hAnsi="Times New Roman"/>
          <w:sz w:val="24"/>
          <w:szCs w:val="30"/>
        </w:rPr>
        <w:t>Keypads are found on alphanumeric keyboards and on</w:t>
      </w:r>
      <w:r>
        <w:rPr>
          <w:rFonts w:ascii="Times New Roman" w:hAnsi="Times New Roman"/>
          <w:sz w:val="24"/>
          <w:szCs w:val="30"/>
        </w:rPr>
        <w:t xml:space="preserve"> other devices such as calculators, push-button telephones, combination locks which require mainly numeric inpu</w:t>
      </w:r>
      <w:r w:rsidR="00704A7A">
        <w:rPr>
          <w:rFonts w:ascii="Times New Roman" w:hAnsi="Times New Roman"/>
          <w:sz w:val="24"/>
          <w:szCs w:val="30"/>
        </w:rPr>
        <w:t xml:space="preserve">t. </w:t>
      </w:r>
      <w:r w:rsidR="00824C1C">
        <w:rPr>
          <w:rFonts w:ascii="Times New Roman" w:hAnsi="Times New Roman"/>
          <w:sz w:val="24"/>
          <w:szCs w:val="30"/>
        </w:rPr>
        <w:t>In this project, k</w:t>
      </w:r>
      <w:r>
        <w:rPr>
          <w:rFonts w:ascii="Times New Roman" w:hAnsi="Times New Roman"/>
          <w:sz w:val="24"/>
          <w:szCs w:val="30"/>
        </w:rPr>
        <w:t xml:space="preserve">eypad </w:t>
      </w:r>
      <w:r w:rsidR="00704A7A">
        <w:rPr>
          <w:rFonts w:ascii="Times New Roman" w:hAnsi="Times New Roman"/>
          <w:sz w:val="24"/>
          <w:szCs w:val="30"/>
        </w:rPr>
        <w:t xml:space="preserve">is being used </w:t>
      </w:r>
      <w:r>
        <w:rPr>
          <w:rFonts w:ascii="Times New Roman" w:hAnsi="Times New Roman"/>
          <w:sz w:val="24"/>
          <w:szCs w:val="30"/>
        </w:rPr>
        <w:t>to input the request by the student.</w:t>
      </w:r>
    </w:p>
    <w:p w:rsidR="009A608C" w:rsidRDefault="009A608C" w:rsidP="009A608C">
      <w:pPr>
        <w:spacing w:line="360" w:lineRule="auto"/>
        <w:jc w:val="both"/>
        <w:rPr>
          <w:rFonts w:ascii="Times New Roman" w:hAnsi="Times New Roman"/>
          <w:sz w:val="24"/>
          <w:szCs w:val="30"/>
        </w:rPr>
      </w:pPr>
      <w:r w:rsidRPr="00696339">
        <w:rPr>
          <w:rFonts w:ascii="Times New Roman" w:hAnsi="Times New Roman"/>
          <w:b/>
          <w:sz w:val="24"/>
          <w:szCs w:val="24"/>
        </w:rPr>
        <w:t>Microcontroller:</w:t>
      </w:r>
      <w:r>
        <w:rPr>
          <w:rFonts w:ascii="Times New Roman" w:hAnsi="Times New Roman"/>
          <w:b/>
          <w:sz w:val="28"/>
          <w:szCs w:val="30"/>
        </w:rPr>
        <w:t xml:space="preserve"> </w:t>
      </w:r>
      <w:r w:rsidR="00F366DC">
        <w:rPr>
          <w:rFonts w:ascii="Times New Roman" w:hAnsi="Times New Roman"/>
          <w:sz w:val="24"/>
          <w:szCs w:val="30"/>
        </w:rPr>
        <w:t>Microcontroller is</w:t>
      </w:r>
      <w:r w:rsidR="00824C1C">
        <w:rPr>
          <w:rFonts w:ascii="Times New Roman" w:hAnsi="Times New Roman"/>
          <w:sz w:val="24"/>
          <w:szCs w:val="30"/>
        </w:rPr>
        <w:t xml:space="preserve"> the</w:t>
      </w:r>
      <w:r w:rsidR="00F366DC">
        <w:rPr>
          <w:rFonts w:ascii="Times New Roman" w:hAnsi="Times New Roman"/>
          <w:sz w:val="24"/>
          <w:szCs w:val="30"/>
        </w:rPr>
        <w:t xml:space="preserve"> heart of the</w:t>
      </w:r>
      <w:r w:rsidR="00DF6644">
        <w:rPr>
          <w:rFonts w:ascii="Times New Roman" w:hAnsi="Times New Roman"/>
          <w:sz w:val="24"/>
          <w:szCs w:val="30"/>
        </w:rPr>
        <w:t xml:space="preserve"> system</w:t>
      </w:r>
      <w:r>
        <w:rPr>
          <w:rFonts w:ascii="Times New Roman" w:hAnsi="Times New Roman"/>
          <w:sz w:val="24"/>
          <w:szCs w:val="30"/>
        </w:rPr>
        <w:t xml:space="preserve">. It interfaces with keypad, </w:t>
      </w:r>
      <w:r w:rsidR="00351A97">
        <w:rPr>
          <w:rFonts w:ascii="Times New Roman" w:hAnsi="Times New Roman"/>
          <w:sz w:val="24"/>
          <w:szCs w:val="30"/>
        </w:rPr>
        <w:t>LCD,</w:t>
      </w:r>
      <w:r>
        <w:rPr>
          <w:rFonts w:ascii="Times New Roman" w:hAnsi="Times New Roman"/>
          <w:sz w:val="24"/>
          <w:szCs w:val="30"/>
        </w:rPr>
        <w:t xml:space="preserve"> RFID module</w:t>
      </w:r>
      <w:r w:rsidR="00704A7A">
        <w:rPr>
          <w:rFonts w:ascii="Times New Roman" w:hAnsi="Times New Roman"/>
          <w:sz w:val="24"/>
          <w:szCs w:val="30"/>
        </w:rPr>
        <w:t>, IR sensor</w:t>
      </w:r>
      <w:r>
        <w:rPr>
          <w:rFonts w:ascii="Times New Roman" w:hAnsi="Times New Roman"/>
          <w:sz w:val="24"/>
          <w:szCs w:val="30"/>
        </w:rPr>
        <w:t xml:space="preserve"> and motor drivers. It</w:t>
      </w:r>
      <w:r w:rsidR="00824C1C">
        <w:rPr>
          <w:rFonts w:ascii="Times New Roman" w:hAnsi="Times New Roman"/>
          <w:sz w:val="24"/>
          <w:szCs w:val="30"/>
        </w:rPr>
        <w:t xml:space="preserve"> also</w:t>
      </w:r>
      <w:r>
        <w:rPr>
          <w:rFonts w:ascii="Times New Roman" w:hAnsi="Times New Roman"/>
          <w:sz w:val="24"/>
          <w:szCs w:val="30"/>
        </w:rPr>
        <w:t xml:space="preserve"> interfaces with EEPROM to store the data.</w:t>
      </w:r>
    </w:p>
    <w:p w:rsidR="009A608C" w:rsidRDefault="009A608C" w:rsidP="009A608C">
      <w:pPr>
        <w:spacing w:line="360" w:lineRule="auto"/>
        <w:jc w:val="both"/>
        <w:rPr>
          <w:rFonts w:ascii="Times New Roman" w:hAnsi="Times New Roman"/>
          <w:sz w:val="24"/>
          <w:szCs w:val="30"/>
        </w:rPr>
      </w:pPr>
      <w:r w:rsidRPr="00696339">
        <w:rPr>
          <w:rFonts w:ascii="Times New Roman" w:hAnsi="Times New Roman"/>
          <w:b/>
          <w:sz w:val="24"/>
          <w:szCs w:val="24"/>
        </w:rPr>
        <w:t>RFID Module:</w:t>
      </w:r>
      <w:r>
        <w:rPr>
          <w:rFonts w:ascii="Times New Roman" w:hAnsi="Times New Roman"/>
          <w:b/>
          <w:sz w:val="28"/>
          <w:szCs w:val="30"/>
        </w:rPr>
        <w:t xml:space="preserve"> </w:t>
      </w:r>
      <w:r w:rsidR="00824C1C">
        <w:rPr>
          <w:rFonts w:ascii="Times New Roman" w:hAnsi="Times New Roman"/>
          <w:sz w:val="24"/>
          <w:szCs w:val="30"/>
        </w:rPr>
        <w:t>RFID reader modules</w:t>
      </w:r>
      <w:r>
        <w:rPr>
          <w:rFonts w:ascii="Times New Roman" w:hAnsi="Times New Roman"/>
          <w:sz w:val="24"/>
          <w:szCs w:val="30"/>
        </w:rPr>
        <w:t xml:space="preserve"> are also called as interrogators. They convert radio </w:t>
      </w:r>
      <w:r w:rsidR="00351A97">
        <w:rPr>
          <w:rFonts w:ascii="Times New Roman" w:hAnsi="Times New Roman"/>
          <w:sz w:val="24"/>
          <w:szCs w:val="30"/>
        </w:rPr>
        <w:t>waves returned</w:t>
      </w:r>
      <w:r>
        <w:rPr>
          <w:rFonts w:ascii="Times New Roman" w:hAnsi="Times New Roman"/>
          <w:sz w:val="24"/>
          <w:szCs w:val="30"/>
        </w:rPr>
        <w:t xml:space="preserve"> from the RFID tag into a form that can be passed on to </w:t>
      </w:r>
      <w:r w:rsidR="00351A97">
        <w:rPr>
          <w:rFonts w:ascii="Times New Roman" w:hAnsi="Times New Roman"/>
          <w:sz w:val="24"/>
          <w:szCs w:val="30"/>
        </w:rPr>
        <w:t>microcontroller,</w:t>
      </w:r>
      <w:r>
        <w:rPr>
          <w:rFonts w:ascii="Times New Roman" w:hAnsi="Times New Roman"/>
          <w:sz w:val="24"/>
          <w:szCs w:val="30"/>
        </w:rPr>
        <w:t xml:space="preserve"> which ca</w:t>
      </w:r>
      <w:r w:rsidR="00704A7A">
        <w:rPr>
          <w:rFonts w:ascii="Times New Roman" w:hAnsi="Times New Roman"/>
          <w:sz w:val="24"/>
          <w:szCs w:val="30"/>
        </w:rPr>
        <w:t>n make use of it.</w:t>
      </w:r>
      <w:r w:rsidR="00824C1C">
        <w:rPr>
          <w:rFonts w:ascii="Times New Roman" w:hAnsi="Times New Roman"/>
          <w:sz w:val="24"/>
          <w:szCs w:val="30"/>
        </w:rPr>
        <w:t xml:space="preserve"> Here,</w:t>
      </w:r>
      <w:r>
        <w:rPr>
          <w:rFonts w:ascii="Times New Roman" w:hAnsi="Times New Roman"/>
          <w:sz w:val="24"/>
          <w:szCs w:val="30"/>
        </w:rPr>
        <w:t xml:space="preserve"> RFID module is</w:t>
      </w:r>
      <w:r w:rsidR="00495DBE">
        <w:rPr>
          <w:rFonts w:ascii="Times New Roman" w:hAnsi="Times New Roman"/>
          <w:sz w:val="24"/>
          <w:szCs w:val="30"/>
        </w:rPr>
        <w:t xml:space="preserve"> being used to authorize the</w:t>
      </w:r>
      <w:r w:rsidR="00704A7A">
        <w:rPr>
          <w:rFonts w:ascii="Times New Roman" w:hAnsi="Times New Roman"/>
          <w:sz w:val="24"/>
          <w:szCs w:val="30"/>
        </w:rPr>
        <w:t xml:space="preserve"> table number</w:t>
      </w:r>
      <w:r>
        <w:rPr>
          <w:rFonts w:ascii="Times New Roman" w:hAnsi="Times New Roman"/>
          <w:sz w:val="24"/>
          <w:szCs w:val="30"/>
        </w:rPr>
        <w:t>.</w:t>
      </w:r>
    </w:p>
    <w:p w:rsidR="009A608C" w:rsidRDefault="009A608C" w:rsidP="009A608C">
      <w:pPr>
        <w:spacing w:line="360" w:lineRule="auto"/>
        <w:jc w:val="both"/>
        <w:rPr>
          <w:rFonts w:ascii="Times New Roman" w:hAnsi="Times New Roman"/>
          <w:sz w:val="24"/>
          <w:szCs w:val="30"/>
        </w:rPr>
      </w:pPr>
      <w:r w:rsidRPr="00696339">
        <w:rPr>
          <w:rFonts w:ascii="Times New Roman" w:hAnsi="Times New Roman"/>
          <w:b/>
          <w:sz w:val="24"/>
          <w:szCs w:val="24"/>
        </w:rPr>
        <w:t>EEPROM:</w:t>
      </w:r>
      <w:r>
        <w:rPr>
          <w:rFonts w:ascii="Times New Roman" w:hAnsi="Times New Roman"/>
          <w:b/>
          <w:sz w:val="28"/>
          <w:szCs w:val="30"/>
        </w:rPr>
        <w:t xml:space="preserve"> </w:t>
      </w:r>
      <w:r w:rsidR="00824C1C">
        <w:rPr>
          <w:rFonts w:ascii="Times New Roman" w:hAnsi="Times New Roman"/>
          <w:sz w:val="24"/>
          <w:szCs w:val="30"/>
        </w:rPr>
        <w:t>EEPROM</w:t>
      </w:r>
      <w:r>
        <w:rPr>
          <w:rFonts w:ascii="Times New Roman" w:hAnsi="Times New Roman"/>
          <w:sz w:val="24"/>
          <w:szCs w:val="30"/>
        </w:rPr>
        <w:t xml:space="preserve"> is a type </w:t>
      </w:r>
      <w:r w:rsidR="000B60A4">
        <w:rPr>
          <w:rFonts w:ascii="Times New Roman" w:hAnsi="Times New Roman"/>
          <w:sz w:val="24"/>
          <w:szCs w:val="30"/>
        </w:rPr>
        <w:t>of non</w:t>
      </w:r>
      <w:r>
        <w:rPr>
          <w:rFonts w:ascii="Times New Roman" w:hAnsi="Times New Roman"/>
          <w:sz w:val="24"/>
          <w:szCs w:val="30"/>
        </w:rPr>
        <w:t>-volatile memory used in computers and other electronic devices to store relatively small amounts of data but allowing individual bytes to be erased and reprogrammed</w:t>
      </w:r>
      <w:r w:rsidR="00824C1C">
        <w:rPr>
          <w:rFonts w:ascii="Times New Roman" w:hAnsi="Times New Roman"/>
          <w:sz w:val="24"/>
          <w:szCs w:val="30"/>
        </w:rPr>
        <w:t xml:space="preserve"> simultaneously</w:t>
      </w:r>
      <w:r>
        <w:rPr>
          <w:rFonts w:ascii="Times New Roman" w:hAnsi="Times New Roman"/>
          <w:sz w:val="24"/>
          <w:szCs w:val="30"/>
        </w:rPr>
        <w:t xml:space="preserve">.  </w:t>
      </w:r>
      <w:r w:rsidR="0060674A">
        <w:rPr>
          <w:rFonts w:ascii="Times New Roman" w:hAnsi="Times New Roman"/>
          <w:sz w:val="24"/>
          <w:szCs w:val="30"/>
        </w:rPr>
        <w:t xml:space="preserve">In the proposed system, </w:t>
      </w:r>
      <w:r>
        <w:rPr>
          <w:rFonts w:ascii="Times New Roman" w:hAnsi="Times New Roman"/>
          <w:sz w:val="24"/>
          <w:szCs w:val="30"/>
        </w:rPr>
        <w:t>EEPROM is used to store details of the components present in the component box.</w:t>
      </w:r>
    </w:p>
    <w:p w:rsidR="009A608C" w:rsidRDefault="009A608C" w:rsidP="009A608C">
      <w:pPr>
        <w:spacing w:line="360" w:lineRule="auto"/>
        <w:jc w:val="both"/>
        <w:rPr>
          <w:rFonts w:ascii="Times New Roman" w:hAnsi="Times New Roman"/>
          <w:sz w:val="24"/>
          <w:szCs w:val="30"/>
        </w:rPr>
      </w:pPr>
      <w:r w:rsidRPr="00696339">
        <w:rPr>
          <w:rFonts w:ascii="Times New Roman" w:hAnsi="Times New Roman"/>
          <w:b/>
          <w:sz w:val="24"/>
          <w:szCs w:val="24"/>
        </w:rPr>
        <w:t>Display:</w:t>
      </w:r>
      <w:r>
        <w:rPr>
          <w:rFonts w:ascii="Times New Roman" w:hAnsi="Times New Roman"/>
          <w:b/>
          <w:sz w:val="28"/>
          <w:szCs w:val="30"/>
        </w:rPr>
        <w:t xml:space="preserve"> </w:t>
      </w:r>
      <w:r>
        <w:rPr>
          <w:rFonts w:ascii="Times New Roman" w:hAnsi="Times New Roman"/>
          <w:sz w:val="24"/>
          <w:szCs w:val="30"/>
        </w:rPr>
        <w:t>Various display devices such as seven segment display, LCD di</w:t>
      </w:r>
      <w:r w:rsidR="00C203C9">
        <w:rPr>
          <w:rFonts w:ascii="Times New Roman" w:hAnsi="Times New Roman"/>
          <w:sz w:val="24"/>
          <w:szCs w:val="30"/>
        </w:rPr>
        <w:t xml:space="preserve">splay and LED display </w:t>
      </w:r>
      <w:r>
        <w:rPr>
          <w:rFonts w:ascii="Times New Roman" w:hAnsi="Times New Roman"/>
          <w:sz w:val="24"/>
          <w:szCs w:val="30"/>
        </w:rPr>
        <w:t xml:space="preserve"> can </w:t>
      </w:r>
      <w:r w:rsidR="000B60A4">
        <w:rPr>
          <w:rFonts w:ascii="Times New Roman" w:hAnsi="Times New Roman"/>
          <w:sz w:val="24"/>
          <w:szCs w:val="30"/>
        </w:rPr>
        <w:t>be interfaced</w:t>
      </w:r>
      <w:r>
        <w:rPr>
          <w:rFonts w:ascii="Times New Roman" w:hAnsi="Times New Roman"/>
          <w:sz w:val="24"/>
          <w:szCs w:val="30"/>
        </w:rPr>
        <w:t xml:space="preserve"> with microcontroller to read the out</w:t>
      </w:r>
      <w:r w:rsidR="003B5475">
        <w:rPr>
          <w:rFonts w:ascii="Times New Roman" w:hAnsi="Times New Roman"/>
          <w:sz w:val="24"/>
          <w:szCs w:val="30"/>
        </w:rPr>
        <w:t>put directly.</w:t>
      </w:r>
      <w:r w:rsidR="006370A5">
        <w:rPr>
          <w:rFonts w:ascii="Times New Roman" w:hAnsi="Times New Roman"/>
          <w:sz w:val="24"/>
          <w:szCs w:val="30"/>
        </w:rPr>
        <w:t xml:space="preserve"> In this project,</w:t>
      </w:r>
      <w:r w:rsidR="003B5475">
        <w:rPr>
          <w:rFonts w:ascii="Times New Roman" w:hAnsi="Times New Roman"/>
          <w:sz w:val="24"/>
          <w:szCs w:val="30"/>
        </w:rPr>
        <w:t xml:space="preserve"> </w:t>
      </w:r>
      <w:r w:rsidR="000B60A4">
        <w:rPr>
          <w:rFonts w:ascii="Times New Roman" w:hAnsi="Times New Roman"/>
          <w:sz w:val="24"/>
          <w:szCs w:val="30"/>
        </w:rPr>
        <w:t>LCD</w:t>
      </w:r>
      <w:r w:rsidR="003B5475">
        <w:rPr>
          <w:rFonts w:ascii="Times New Roman" w:hAnsi="Times New Roman"/>
          <w:sz w:val="24"/>
          <w:szCs w:val="30"/>
        </w:rPr>
        <w:t xml:space="preserve"> display is used to</w:t>
      </w:r>
      <w:r w:rsidR="00EA11CC">
        <w:rPr>
          <w:rFonts w:ascii="Times New Roman" w:hAnsi="Times New Roman"/>
          <w:sz w:val="24"/>
          <w:szCs w:val="30"/>
        </w:rPr>
        <w:t xml:space="preserve"> show</w:t>
      </w:r>
      <w:r>
        <w:rPr>
          <w:rFonts w:ascii="Times New Roman" w:hAnsi="Times New Roman"/>
          <w:sz w:val="24"/>
          <w:szCs w:val="30"/>
        </w:rPr>
        <w:t xml:space="preserve"> details about the components</w:t>
      </w:r>
      <w:r w:rsidR="006370A5">
        <w:rPr>
          <w:rFonts w:ascii="Times New Roman" w:hAnsi="Times New Roman"/>
          <w:sz w:val="24"/>
          <w:szCs w:val="30"/>
        </w:rPr>
        <w:t>.</w:t>
      </w:r>
      <w:r>
        <w:rPr>
          <w:rFonts w:ascii="Times New Roman" w:hAnsi="Times New Roman"/>
          <w:sz w:val="24"/>
          <w:szCs w:val="30"/>
        </w:rPr>
        <w:t xml:space="preserve">  </w:t>
      </w:r>
    </w:p>
    <w:p w:rsidR="00675C88" w:rsidRDefault="00675C88" w:rsidP="009A608C">
      <w:pPr>
        <w:spacing w:line="360" w:lineRule="auto"/>
        <w:jc w:val="both"/>
        <w:rPr>
          <w:rFonts w:ascii="Times New Roman" w:hAnsi="Times New Roman"/>
          <w:bCs/>
          <w:color w:val="222222"/>
          <w:sz w:val="24"/>
          <w:szCs w:val="24"/>
          <w:shd w:val="clear" w:color="auto" w:fill="FFFFFF"/>
        </w:rPr>
      </w:pPr>
      <w:r w:rsidRPr="00696339">
        <w:rPr>
          <w:rFonts w:ascii="Times New Roman" w:hAnsi="Times New Roman"/>
          <w:b/>
          <w:sz w:val="24"/>
          <w:szCs w:val="24"/>
        </w:rPr>
        <w:t>Motor Driver:</w:t>
      </w:r>
      <w:r>
        <w:rPr>
          <w:rFonts w:ascii="Times New Roman" w:hAnsi="Times New Roman"/>
          <w:b/>
          <w:sz w:val="28"/>
          <w:szCs w:val="28"/>
        </w:rPr>
        <w:t xml:space="preserve"> </w:t>
      </w:r>
      <w:r w:rsidRPr="00675C88">
        <w:rPr>
          <w:rFonts w:ascii="Times New Roman" w:hAnsi="Times New Roman"/>
          <w:color w:val="222222"/>
          <w:sz w:val="24"/>
          <w:szCs w:val="24"/>
          <w:shd w:val="clear" w:color="auto" w:fill="FFFFFF"/>
        </w:rPr>
        <w:t>The motor driver receives</w:t>
      </w:r>
      <w:r w:rsidR="000B60A4">
        <w:rPr>
          <w:rFonts w:ascii="Times New Roman" w:hAnsi="Times New Roman"/>
          <w:color w:val="222222"/>
          <w:sz w:val="24"/>
          <w:szCs w:val="24"/>
          <w:shd w:val="clear" w:color="auto" w:fill="FFFFFF"/>
        </w:rPr>
        <w:t xml:space="preserve"> signals from the micro</w:t>
      </w:r>
      <w:r w:rsidR="00BE1D82">
        <w:rPr>
          <w:rFonts w:ascii="Times New Roman" w:hAnsi="Times New Roman"/>
          <w:color w:val="222222"/>
          <w:sz w:val="24"/>
          <w:szCs w:val="24"/>
          <w:shd w:val="clear" w:color="auto" w:fill="FFFFFF"/>
        </w:rPr>
        <w:t>con</w:t>
      </w:r>
      <w:r w:rsidR="000B60A4">
        <w:rPr>
          <w:rFonts w:ascii="Times New Roman" w:hAnsi="Times New Roman"/>
          <w:color w:val="222222"/>
          <w:sz w:val="24"/>
          <w:szCs w:val="24"/>
          <w:shd w:val="clear" w:color="auto" w:fill="FFFFFF"/>
        </w:rPr>
        <w:t>troller</w:t>
      </w:r>
      <w:r w:rsidRPr="00675C88">
        <w:rPr>
          <w:rFonts w:ascii="Times New Roman" w:hAnsi="Times New Roman"/>
          <w:color w:val="222222"/>
          <w:sz w:val="24"/>
          <w:szCs w:val="24"/>
          <w:shd w:val="clear" w:color="auto" w:fill="FFFFFF"/>
        </w:rPr>
        <w:t xml:space="preserve"> and transmits the relative signal</w:t>
      </w:r>
      <w:r w:rsidR="006370A5">
        <w:rPr>
          <w:rFonts w:ascii="Times New Roman" w:hAnsi="Times New Roman"/>
          <w:color w:val="222222"/>
          <w:sz w:val="24"/>
          <w:szCs w:val="24"/>
          <w:shd w:val="clear" w:color="auto" w:fill="FFFFFF"/>
        </w:rPr>
        <w:t>s</w:t>
      </w:r>
      <w:r w:rsidRPr="00675C88">
        <w:rPr>
          <w:rFonts w:ascii="Times New Roman" w:hAnsi="Times New Roman"/>
          <w:color w:val="222222"/>
          <w:sz w:val="24"/>
          <w:szCs w:val="24"/>
          <w:shd w:val="clear" w:color="auto" w:fill="FFFFFF"/>
        </w:rPr>
        <w:t xml:space="preserve"> to the </w:t>
      </w:r>
      <w:r w:rsidRPr="00675C88">
        <w:rPr>
          <w:rFonts w:ascii="Times New Roman" w:hAnsi="Times New Roman"/>
          <w:bCs/>
          <w:color w:val="222222"/>
          <w:sz w:val="24"/>
          <w:szCs w:val="24"/>
          <w:shd w:val="clear" w:color="auto" w:fill="FFFFFF"/>
        </w:rPr>
        <w:t>motors</w:t>
      </w:r>
      <w:r w:rsidRPr="00675C88">
        <w:rPr>
          <w:rFonts w:ascii="Times New Roman" w:hAnsi="Times New Roman"/>
          <w:color w:val="222222"/>
          <w:sz w:val="24"/>
          <w:szCs w:val="24"/>
          <w:shd w:val="clear" w:color="auto" w:fill="FFFFFF"/>
        </w:rPr>
        <w:t>. It has two voltage pins, one of which is </w:t>
      </w:r>
      <w:r w:rsidRPr="00675C88">
        <w:rPr>
          <w:rFonts w:ascii="Times New Roman" w:hAnsi="Times New Roman"/>
          <w:bCs/>
          <w:color w:val="222222"/>
          <w:sz w:val="24"/>
          <w:szCs w:val="24"/>
          <w:shd w:val="clear" w:color="auto" w:fill="FFFFFF"/>
        </w:rPr>
        <w:t>used</w:t>
      </w:r>
      <w:r w:rsidRPr="00675C88">
        <w:rPr>
          <w:rFonts w:ascii="Times New Roman" w:hAnsi="Times New Roman"/>
          <w:color w:val="222222"/>
          <w:sz w:val="24"/>
          <w:szCs w:val="24"/>
          <w:shd w:val="clear" w:color="auto" w:fill="FFFFFF"/>
        </w:rPr>
        <w:t> to draw current for the working of the driver and the other is </w:t>
      </w:r>
      <w:r w:rsidRPr="00675C88">
        <w:rPr>
          <w:rFonts w:ascii="Times New Roman" w:hAnsi="Times New Roman"/>
          <w:bCs/>
          <w:color w:val="222222"/>
          <w:sz w:val="24"/>
          <w:szCs w:val="24"/>
          <w:shd w:val="clear" w:color="auto" w:fill="FFFFFF"/>
        </w:rPr>
        <w:t>used</w:t>
      </w:r>
      <w:r w:rsidRPr="00675C88">
        <w:rPr>
          <w:rFonts w:ascii="Times New Roman" w:hAnsi="Times New Roman"/>
          <w:color w:val="222222"/>
          <w:sz w:val="24"/>
          <w:szCs w:val="24"/>
          <w:shd w:val="clear" w:color="auto" w:fill="FFFFFF"/>
        </w:rPr>
        <w:t> to apply voltage to the </w:t>
      </w:r>
      <w:r w:rsidRPr="00675C88">
        <w:rPr>
          <w:rFonts w:ascii="Times New Roman" w:hAnsi="Times New Roman"/>
          <w:bCs/>
          <w:color w:val="222222"/>
          <w:sz w:val="24"/>
          <w:szCs w:val="24"/>
          <w:shd w:val="clear" w:color="auto" w:fill="FFFFFF"/>
        </w:rPr>
        <w:t>motors</w:t>
      </w:r>
      <w:r w:rsidR="003B5475">
        <w:rPr>
          <w:rFonts w:ascii="Times New Roman" w:hAnsi="Times New Roman"/>
          <w:bCs/>
          <w:color w:val="222222"/>
          <w:sz w:val="24"/>
          <w:szCs w:val="24"/>
          <w:shd w:val="clear" w:color="auto" w:fill="FFFFFF"/>
        </w:rPr>
        <w:t>.</w:t>
      </w:r>
      <w:r w:rsidR="00FA469E">
        <w:rPr>
          <w:rFonts w:ascii="Times New Roman" w:hAnsi="Times New Roman"/>
          <w:bCs/>
          <w:color w:val="222222"/>
          <w:sz w:val="24"/>
          <w:szCs w:val="24"/>
          <w:shd w:val="clear" w:color="auto" w:fill="FFFFFF"/>
        </w:rPr>
        <w:t xml:space="preserve"> L293D is used to</w:t>
      </w:r>
      <w:r w:rsidR="003B5475">
        <w:rPr>
          <w:rFonts w:ascii="Times New Roman" w:hAnsi="Times New Roman"/>
          <w:bCs/>
          <w:color w:val="222222"/>
          <w:sz w:val="24"/>
          <w:szCs w:val="24"/>
          <w:shd w:val="clear" w:color="auto" w:fill="FFFFFF"/>
        </w:rPr>
        <w:t xml:space="preserve"> drive the stepper motor.</w:t>
      </w:r>
    </w:p>
    <w:p w:rsidR="00234EB2" w:rsidRPr="003608C0" w:rsidRDefault="00B375BC" w:rsidP="009A608C">
      <w:pPr>
        <w:spacing w:line="360" w:lineRule="auto"/>
        <w:jc w:val="both"/>
        <w:rPr>
          <w:rFonts w:ascii="Times New Roman" w:hAnsi="Times New Roman"/>
          <w:b/>
          <w:bCs/>
          <w:color w:val="222222"/>
          <w:sz w:val="24"/>
          <w:szCs w:val="24"/>
          <w:shd w:val="clear" w:color="auto" w:fill="FFFFFF"/>
        </w:rPr>
      </w:pPr>
      <w:r w:rsidRPr="00E63438">
        <w:rPr>
          <w:rFonts w:ascii="Times New Roman" w:hAnsi="Times New Roman"/>
          <w:b/>
          <w:bCs/>
          <w:color w:val="222222"/>
          <w:sz w:val="24"/>
          <w:szCs w:val="24"/>
          <w:shd w:val="clear" w:color="auto" w:fill="FFFFFF"/>
        </w:rPr>
        <w:t>Stepper motor:</w:t>
      </w:r>
      <w:r>
        <w:rPr>
          <w:rFonts w:ascii="Times New Roman" w:hAnsi="Times New Roman"/>
          <w:b/>
          <w:bCs/>
          <w:color w:val="222222"/>
          <w:sz w:val="24"/>
          <w:szCs w:val="24"/>
          <w:shd w:val="clear" w:color="auto" w:fill="FFFFFF"/>
        </w:rPr>
        <w:t xml:space="preserve"> </w:t>
      </w:r>
      <w:r w:rsidRPr="00E63438">
        <w:rPr>
          <w:rFonts w:ascii="Times New Roman" w:hAnsi="Times New Roman"/>
          <w:sz w:val="24"/>
          <w:szCs w:val="24"/>
        </w:rPr>
        <w:t xml:space="preserve">A </w:t>
      </w:r>
      <w:r w:rsidRPr="00E63438">
        <w:rPr>
          <w:rFonts w:ascii="Times New Roman" w:hAnsi="Times New Roman"/>
          <w:bCs/>
          <w:sz w:val="24"/>
          <w:szCs w:val="24"/>
        </w:rPr>
        <w:t>stepper motor</w:t>
      </w:r>
      <w:r w:rsidRPr="00E63438">
        <w:rPr>
          <w:rFonts w:ascii="Times New Roman" w:hAnsi="Times New Roman"/>
          <w:sz w:val="24"/>
          <w:szCs w:val="24"/>
        </w:rPr>
        <w:t xml:space="preserve"> is a </w:t>
      </w:r>
      <w:hyperlink r:id="rId11" w:tooltip="Brushless DC electric motor" w:history="1">
        <w:r>
          <w:rPr>
            <w:rStyle w:val="Hyperlink"/>
            <w:rFonts w:ascii="Times New Roman" w:hAnsi="Times New Roman"/>
            <w:color w:val="auto"/>
            <w:sz w:val="24"/>
            <w:szCs w:val="24"/>
            <w:u w:val="none"/>
          </w:rPr>
          <w:t xml:space="preserve">brushless DC electric </w:t>
        </w:r>
        <w:r w:rsidRPr="00E63438">
          <w:rPr>
            <w:rStyle w:val="Hyperlink"/>
            <w:rFonts w:ascii="Times New Roman" w:hAnsi="Times New Roman"/>
            <w:color w:val="auto"/>
            <w:sz w:val="24"/>
            <w:szCs w:val="24"/>
            <w:u w:val="none"/>
          </w:rPr>
          <w:t>motor</w:t>
        </w:r>
      </w:hyperlink>
      <w:r w:rsidRPr="00E63438">
        <w:rPr>
          <w:rFonts w:ascii="Times New Roman" w:hAnsi="Times New Roman"/>
          <w:sz w:val="24"/>
          <w:szCs w:val="24"/>
        </w:rPr>
        <w:t xml:space="preserve"> that divides a full rotation into a number of equal steps. The motor's position can then be commanded to move and hold at one of these steps without any </w:t>
      </w:r>
      <w:hyperlink r:id="rId12" w:tooltip="Rotary encoder" w:history="1">
        <w:r w:rsidRPr="00E63438">
          <w:rPr>
            <w:rStyle w:val="Hyperlink"/>
            <w:rFonts w:ascii="Times New Roman" w:hAnsi="Times New Roman"/>
            <w:color w:val="auto"/>
            <w:sz w:val="24"/>
            <w:szCs w:val="24"/>
            <w:u w:val="none"/>
          </w:rPr>
          <w:t>position sensor</w:t>
        </w:r>
      </w:hyperlink>
      <w:r w:rsidRPr="00E63438">
        <w:rPr>
          <w:rFonts w:ascii="Times New Roman" w:hAnsi="Times New Roman"/>
          <w:sz w:val="24"/>
          <w:szCs w:val="24"/>
        </w:rPr>
        <w:t xml:space="preserve"> for </w:t>
      </w:r>
      <w:hyperlink r:id="rId13" w:tooltip="Feedback" w:history="1">
        <w:r w:rsidRPr="00E63438">
          <w:rPr>
            <w:rStyle w:val="Hyperlink"/>
            <w:rFonts w:ascii="Times New Roman" w:hAnsi="Times New Roman"/>
            <w:color w:val="auto"/>
            <w:sz w:val="24"/>
            <w:szCs w:val="24"/>
            <w:u w:val="none"/>
          </w:rPr>
          <w:t>feedback</w:t>
        </w:r>
      </w:hyperlink>
      <w:r w:rsidRPr="00E63438">
        <w:rPr>
          <w:rFonts w:ascii="Times New Roman" w:hAnsi="Times New Roman"/>
          <w:sz w:val="24"/>
          <w:szCs w:val="24"/>
        </w:rPr>
        <w:t xml:space="preserve"> </w:t>
      </w:r>
      <w:r>
        <w:rPr>
          <w:rFonts w:ascii="Times New Roman" w:hAnsi="Times New Roman"/>
          <w:sz w:val="24"/>
          <w:szCs w:val="24"/>
        </w:rPr>
        <w:t>.</w:t>
      </w:r>
    </w:p>
    <w:p w:rsidR="00234EB2" w:rsidRDefault="009B114F" w:rsidP="009A608C">
      <w:pPr>
        <w:spacing w:line="360" w:lineRule="auto"/>
        <w:jc w:val="both"/>
        <w:rPr>
          <w:rFonts w:ascii="Times New Roman" w:hAnsi="Times New Roman"/>
          <w:bCs/>
          <w:color w:val="222222"/>
          <w:sz w:val="24"/>
          <w:szCs w:val="24"/>
          <w:shd w:val="clear" w:color="auto" w:fill="FFFFFF"/>
        </w:rPr>
      </w:pPr>
      <w:r>
        <w:rPr>
          <w:rFonts w:ascii="Times New Roman" w:hAnsi="Times New Roman"/>
          <w:b/>
          <w:bCs/>
          <w:noProof/>
          <w:color w:val="222222"/>
          <w:sz w:val="24"/>
          <w:szCs w:val="24"/>
          <w:lang w:eastAsia="en-US"/>
        </w:rPr>
        <w:lastRenderedPageBreak/>
        <w:drawing>
          <wp:anchor distT="0" distB="0" distL="114300" distR="114300" simplePos="0" relativeHeight="251719680" behindDoc="1" locked="0" layoutInCell="1" allowOverlap="1">
            <wp:simplePos x="0" y="0"/>
            <wp:positionH relativeFrom="column">
              <wp:posOffset>895350</wp:posOffset>
            </wp:positionH>
            <wp:positionV relativeFrom="paragraph">
              <wp:posOffset>734060</wp:posOffset>
            </wp:positionV>
            <wp:extent cx="3457575" cy="3114675"/>
            <wp:effectExtent l="19050" t="0" r="9525" b="0"/>
            <wp:wrapNone/>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457575" cy="3114675"/>
                    </a:xfrm>
                    <a:prstGeom prst="rect">
                      <a:avLst/>
                    </a:prstGeom>
                    <a:noFill/>
                    <a:ln w="9525">
                      <a:noFill/>
                      <a:miter lim="800000"/>
                      <a:headEnd/>
                      <a:tailEnd/>
                    </a:ln>
                  </pic:spPr>
                </pic:pic>
              </a:graphicData>
            </a:graphic>
          </wp:anchor>
        </w:drawing>
      </w:r>
      <w:r w:rsidR="00675C88" w:rsidRPr="00E63438">
        <w:rPr>
          <w:rFonts w:ascii="Times New Roman" w:hAnsi="Times New Roman"/>
          <w:b/>
          <w:bCs/>
          <w:color w:val="222222"/>
          <w:sz w:val="24"/>
          <w:szCs w:val="24"/>
          <w:shd w:val="clear" w:color="auto" w:fill="FFFFFF"/>
        </w:rPr>
        <w:t>Motorized Component Box:</w:t>
      </w:r>
      <w:r w:rsidR="0077118B">
        <w:rPr>
          <w:rFonts w:ascii="Times New Roman" w:hAnsi="Times New Roman"/>
          <w:bCs/>
          <w:color w:val="222222"/>
          <w:sz w:val="24"/>
          <w:szCs w:val="24"/>
          <w:shd w:val="clear" w:color="auto" w:fill="FFFFFF"/>
        </w:rPr>
        <w:t xml:space="preserve"> A circular rotating box consisting of</w:t>
      </w:r>
      <w:r w:rsidR="00877E00">
        <w:rPr>
          <w:rFonts w:ascii="Times New Roman" w:hAnsi="Times New Roman"/>
          <w:bCs/>
          <w:color w:val="222222"/>
          <w:sz w:val="24"/>
          <w:szCs w:val="24"/>
          <w:shd w:val="clear" w:color="auto" w:fill="FFFFFF"/>
        </w:rPr>
        <w:t xml:space="preserve"> ten </w:t>
      </w:r>
      <w:r w:rsidR="00675C88">
        <w:rPr>
          <w:rFonts w:ascii="Times New Roman" w:hAnsi="Times New Roman"/>
          <w:bCs/>
          <w:color w:val="222222"/>
          <w:sz w:val="24"/>
          <w:szCs w:val="24"/>
          <w:shd w:val="clear" w:color="auto" w:fill="FFFFFF"/>
        </w:rPr>
        <w:t xml:space="preserve"> partitions</w:t>
      </w:r>
      <w:r w:rsidR="00DE730A">
        <w:rPr>
          <w:rFonts w:ascii="Times New Roman" w:hAnsi="Times New Roman"/>
          <w:bCs/>
          <w:color w:val="222222"/>
          <w:sz w:val="24"/>
          <w:szCs w:val="24"/>
          <w:shd w:val="clear" w:color="auto" w:fill="FFFFFF"/>
        </w:rPr>
        <w:t xml:space="preserve"> as shown in Figure 3.2</w:t>
      </w:r>
      <w:r w:rsidR="004C227C">
        <w:rPr>
          <w:rFonts w:ascii="Times New Roman" w:hAnsi="Times New Roman"/>
          <w:bCs/>
          <w:color w:val="222222"/>
          <w:sz w:val="24"/>
          <w:szCs w:val="24"/>
          <w:shd w:val="clear" w:color="auto" w:fill="FFFFFF"/>
        </w:rPr>
        <w:t xml:space="preserve"> is used</w:t>
      </w:r>
      <w:r w:rsidR="009A301B">
        <w:rPr>
          <w:rFonts w:ascii="Times New Roman" w:hAnsi="Times New Roman"/>
          <w:bCs/>
          <w:color w:val="222222"/>
          <w:sz w:val="24"/>
          <w:szCs w:val="24"/>
          <w:shd w:val="clear" w:color="auto" w:fill="FFFFFF"/>
        </w:rPr>
        <w:t>.</w:t>
      </w:r>
      <w:r w:rsidR="00C57530">
        <w:rPr>
          <w:rFonts w:ascii="Times New Roman" w:hAnsi="Times New Roman"/>
          <w:bCs/>
          <w:color w:val="222222"/>
          <w:sz w:val="24"/>
          <w:szCs w:val="24"/>
          <w:shd w:val="clear" w:color="auto" w:fill="FFFFFF"/>
        </w:rPr>
        <w:t xml:space="preserve"> The circular base is enclosed by a rectangular box which has a window over it for component access by the student .</w:t>
      </w:r>
    </w:p>
    <w:p w:rsidR="00C06B05" w:rsidRPr="00234EB2" w:rsidRDefault="00C06B05" w:rsidP="009A608C">
      <w:pPr>
        <w:spacing w:line="360" w:lineRule="auto"/>
        <w:jc w:val="both"/>
        <w:rPr>
          <w:rFonts w:ascii="Times New Roman" w:hAnsi="Times New Roman"/>
          <w:bCs/>
          <w:color w:val="222222"/>
          <w:sz w:val="24"/>
          <w:szCs w:val="24"/>
          <w:shd w:val="clear" w:color="auto" w:fill="FFFFFF"/>
        </w:rPr>
      </w:pPr>
    </w:p>
    <w:p w:rsidR="00704A7A" w:rsidRPr="001624D5" w:rsidRDefault="00704A7A" w:rsidP="009A608C">
      <w:pPr>
        <w:spacing w:line="360" w:lineRule="auto"/>
        <w:jc w:val="both"/>
        <w:rPr>
          <w:rFonts w:ascii="Times New Roman" w:hAnsi="Times New Roman"/>
          <w:b/>
          <w:bCs/>
          <w:color w:val="222222"/>
          <w:sz w:val="24"/>
          <w:szCs w:val="24"/>
          <w:shd w:val="clear" w:color="auto" w:fill="FFFFFF"/>
        </w:rPr>
      </w:pPr>
    </w:p>
    <w:p w:rsidR="00704A7A" w:rsidRDefault="009B114F" w:rsidP="009B114F">
      <w:pPr>
        <w:spacing w:line="360" w:lineRule="auto"/>
        <w:jc w:val="center"/>
        <w:rPr>
          <w:rFonts w:ascii="Times New Roman" w:hAnsi="Times New Roman"/>
          <w:bCs/>
          <w:color w:val="222222"/>
          <w:sz w:val="24"/>
          <w:szCs w:val="24"/>
          <w:shd w:val="clear" w:color="auto" w:fill="FFFFFF"/>
        </w:rPr>
      </w:pPr>
      <w:r>
        <w:rPr>
          <w:rFonts w:ascii="Times New Roman" w:hAnsi="Times New Roman"/>
          <w:bCs/>
          <w:noProof/>
          <w:color w:val="222222"/>
          <w:sz w:val="24"/>
          <w:szCs w:val="24"/>
          <w:lang w:eastAsia="en-US"/>
        </w:rPr>
        <w:drawing>
          <wp:anchor distT="0" distB="0" distL="114300" distR="114300" simplePos="0" relativeHeight="251720704" behindDoc="1" locked="0" layoutInCell="1" allowOverlap="1">
            <wp:simplePos x="0" y="0"/>
            <wp:positionH relativeFrom="column">
              <wp:posOffset>3009900</wp:posOffset>
            </wp:positionH>
            <wp:positionV relativeFrom="paragraph">
              <wp:posOffset>133985</wp:posOffset>
            </wp:positionV>
            <wp:extent cx="314325" cy="219075"/>
            <wp:effectExtent l="19050" t="0" r="9525" b="0"/>
            <wp:wrapNone/>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314325" cy="219075"/>
                    </a:xfrm>
                    <a:prstGeom prst="rect">
                      <a:avLst/>
                    </a:prstGeom>
                    <a:noFill/>
                    <a:ln w="9525">
                      <a:noFill/>
                      <a:miter lim="800000"/>
                      <a:headEnd/>
                      <a:tailEnd/>
                    </a:ln>
                  </pic:spPr>
                </pic:pic>
              </a:graphicData>
            </a:graphic>
          </wp:anchor>
        </w:drawing>
      </w:r>
    </w:p>
    <w:p w:rsidR="00E63438" w:rsidRDefault="00E63438" w:rsidP="009B114F">
      <w:pPr>
        <w:spacing w:line="360" w:lineRule="auto"/>
        <w:jc w:val="center"/>
        <w:rPr>
          <w:rFonts w:ascii="Times New Roman" w:hAnsi="Times New Roman"/>
          <w:b/>
          <w:bCs/>
          <w:color w:val="222222"/>
          <w:sz w:val="28"/>
          <w:szCs w:val="28"/>
          <w:shd w:val="clear" w:color="auto" w:fill="FFFFFF"/>
        </w:rPr>
      </w:pPr>
    </w:p>
    <w:p w:rsidR="00E63438" w:rsidRDefault="00E63438" w:rsidP="009A608C">
      <w:pPr>
        <w:spacing w:line="360" w:lineRule="auto"/>
        <w:jc w:val="both"/>
        <w:rPr>
          <w:rFonts w:ascii="Times New Roman" w:hAnsi="Times New Roman"/>
          <w:b/>
          <w:bCs/>
          <w:color w:val="222222"/>
          <w:sz w:val="28"/>
          <w:szCs w:val="28"/>
          <w:shd w:val="clear" w:color="auto" w:fill="FFFFFF"/>
        </w:rPr>
      </w:pPr>
    </w:p>
    <w:p w:rsidR="00ED642B" w:rsidRPr="00C971C1" w:rsidRDefault="00CB3ADF" w:rsidP="00C971C1">
      <w:pPr>
        <w:tabs>
          <w:tab w:val="left" w:pos="4986"/>
        </w:tabs>
        <w:spacing w:line="360" w:lineRule="auto"/>
        <w:jc w:val="both"/>
        <w:rPr>
          <w:rFonts w:ascii="Times New Roman" w:hAnsi="Times New Roman"/>
          <w:bCs/>
          <w:color w:val="222222"/>
          <w:sz w:val="24"/>
          <w:szCs w:val="24"/>
          <w:shd w:val="clear" w:color="auto" w:fill="FFFFFF"/>
        </w:rPr>
      </w:pPr>
      <w:r>
        <w:rPr>
          <w:rFonts w:ascii="Times New Roman" w:hAnsi="Times New Roman"/>
          <w:b/>
          <w:bCs/>
          <w:noProof/>
          <w:color w:val="222222"/>
          <w:sz w:val="28"/>
          <w:szCs w:val="28"/>
          <w:shd w:val="clear" w:color="auto" w:fill="FFFFFF"/>
          <w:lang w:eastAsia="en-US"/>
        </w:rPr>
        <w:drawing>
          <wp:anchor distT="0" distB="0" distL="114300" distR="114300" simplePos="0" relativeHeight="251721728" behindDoc="1" locked="0" layoutInCell="1" allowOverlap="1">
            <wp:simplePos x="0" y="0"/>
            <wp:positionH relativeFrom="column">
              <wp:posOffset>4010025</wp:posOffset>
            </wp:positionH>
            <wp:positionV relativeFrom="paragraph">
              <wp:posOffset>330200</wp:posOffset>
            </wp:positionV>
            <wp:extent cx="1047750" cy="371475"/>
            <wp:effectExtent l="19050" t="0" r="0" b="0"/>
            <wp:wrapNone/>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1047750" cy="371475"/>
                    </a:xfrm>
                    <a:prstGeom prst="rect">
                      <a:avLst/>
                    </a:prstGeom>
                    <a:noFill/>
                    <a:ln w="9525">
                      <a:noFill/>
                      <a:miter lim="800000"/>
                      <a:headEnd/>
                      <a:tailEnd/>
                    </a:ln>
                  </pic:spPr>
                </pic:pic>
              </a:graphicData>
            </a:graphic>
          </wp:anchor>
        </w:drawing>
      </w:r>
    </w:p>
    <w:p w:rsidR="00C971C1" w:rsidRDefault="00C971C1" w:rsidP="00C971C1">
      <w:pPr>
        <w:tabs>
          <w:tab w:val="left" w:pos="4986"/>
        </w:tabs>
        <w:spacing w:line="360" w:lineRule="auto"/>
        <w:jc w:val="both"/>
        <w:rPr>
          <w:rFonts w:ascii="Times New Roman" w:hAnsi="Times New Roman"/>
          <w:bCs/>
          <w:color w:val="222222"/>
          <w:sz w:val="24"/>
          <w:szCs w:val="24"/>
          <w:shd w:val="clear" w:color="auto" w:fill="FFFFFF"/>
        </w:rPr>
      </w:pPr>
    </w:p>
    <w:p w:rsidR="009B114F" w:rsidRDefault="009B114F" w:rsidP="00685213">
      <w:pPr>
        <w:autoSpaceDE w:val="0"/>
        <w:spacing w:after="0" w:line="360" w:lineRule="auto"/>
        <w:jc w:val="center"/>
        <w:rPr>
          <w:rFonts w:ascii="Times New Roman" w:hAnsi="Times New Roman"/>
          <w:b/>
          <w:noProof/>
          <w:sz w:val="24"/>
          <w:szCs w:val="24"/>
          <w:lang w:eastAsia="en-US"/>
        </w:rPr>
      </w:pPr>
    </w:p>
    <w:p w:rsidR="00685213" w:rsidRDefault="00DE730A" w:rsidP="00685213">
      <w:pPr>
        <w:autoSpaceDE w:val="0"/>
        <w:spacing w:after="0" w:line="360" w:lineRule="auto"/>
        <w:jc w:val="center"/>
        <w:rPr>
          <w:rFonts w:ascii="Times New Roman" w:hAnsi="Times New Roman"/>
          <w:b/>
          <w:noProof/>
          <w:sz w:val="24"/>
          <w:szCs w:val="24"/>
          <w:lang w:eastAsia="en-US"/>
        </w:rPr>
      </w:pPr>
      <w:r w:rsidRPr="00AB7DAC">
        <w:rPr>
          <w:rFonts w:ascii="Times New Roman" w:hAnsi="Times New Roman"/>
          <w:b/>
          <w:noProof/>
          <w:sz w:val="24"/>
          <w:szCs w:val="24"/>
          <w:lang w:eastAsia="en-US"/>
        </w:rPr>
        <w:t>Figure 3.2</w:t>
      </w:r>
      <w:r w:rsidR="00685213" w:rsidRPr="00AB7DAC">
        <w:rPr>
          <w:rFonts w:ascii="Times New Roman" w:hAnsi="Times New Roman"/>
          <w:b/>
          <w:noProof/>
          <w:sz w:val="24"/>
          <w:szCs w:val="24"/>
          <w:lang w:eastAsia="en-US"/>
        </w:rPr>
        <w:t xml:space="preserve"> :</w:t>
      </w:r>
      <w:r w:rsidR="00C971C1" w:rsidRPr="00AB7DAC">
        <w:rPr>
          <w:rFonts w:ascii="Times New Roman" w:hAnsi="Times New Roman"/>
          <w:b/>
          <w:noProof/>
          <w:sz w:val="24"/>
          <w:szCs w:val="24"/>
          <w:lang w:eastAsia="en-US"/>
        </w:rPr>
        <w:t>Design of Automatic Component Dispenser</w:t>
      </w:r>
    </w:p>
    <w:p w:rsidR="008F28E1" w:rsidRPr="00AB7DAC" w:rsidRDefault="008F28E1" w:rsidP="00685213">
      <w:pPr>
        <w:autoSpaceDE w:val="0"/>
        <w:spacing w:after="0" w:line="360" w:lineRule="auto"/>
        <w:jc w:val="center"/>
        <w:rPr>
          <w:rFonts w:ascii="Times New Roman" w:hAnsi="Times New Roman"/>
          <w:b/>
          <w:bCs/>
          <w:sz w:val="24"/>
          <w:szCs w:val="24"/>
        </w:rPr>
      </w:pPr>
    </w:p>
    <w:p w:rsidR="00E63438" w:rsidRPr="00E63438" w:rsidRDefault="00EF5A81" w:rsidP="009A608C">
      <w:pPr>
        <w:spacing w:line="360" w:lineRule="auto"/>
        <w:jc w:val="both"/>
        <w:rPr>
          <w:rFonts w:ascii="Times New Roman" w:hAnsi="Times New Roman"/>
          <w:bCs/>
          <w:color w:val="222222"/>
          <w:sz w:val="24"/>
          <w:szCs w:val="24"/>
          <w:shd w:val="clear" w:color="auto" w:fill="FFFFFF"/>
        </w:rPr>
      </w:pPr>
      <w:r>
        <w:rPr>
          <w:rFonts w:ascii="Times New Roman" w:hAnsi="Times New Roman"/>
          <w:bCs/>
          <w:color w:val="222222"/>
          <w:sz w:val="24"/>
          <w:szCs w:val="24"/>
          <w:shd w:val="clear" w:color="auto" w:fill="FFFFFF"/>
        </w:rPr>
        <w:t xml:space="preserve">Out of </w:t>
      </w:r>
      <w:r w:rsidR="00877E00">
        <w:rPr>
          <w:rFonts w:ascii="Times New Roman" w:hAnsi="Times New Roman"/>
          <w:bCs/>
          <w:color w:val="222222"/>
          <w:sz w:val="24"/>
          <w:szCs w:val="24"/>
          <w:shd w:val="clear" w:color="auto" w:fill="FFFFFF"/>
        </w:rPr>
        <w:t xml:space="preserve">ten </w:t>
      </w:r>
      <w:r w:rsidR="00E63438">
        <w:rPr>
          <w:rFonts w:ascii="Times New Roman" w:hAnsi="Times New Roman"/>
          <w:bCs/>
          <w:color w:val="222222"/>
          <w:sz w:val="24"/>
          <w:szCs w:val="24"/>
          <w:shd w:val="clear" w:color="auto" w:fill="FFFFFF"/>
        </w:rPr>
        <w:t xml:space="preserve"> </w:t>
      </w:r>
      <w:r w:rsidR="00FA469E">
        <w:rPr>
          <w:rFonts w:ascii="Times New Roman" w:hAnsi="Times New Roman"/>
          <w:bCs/>
          <w:color w:val="222222"/>
          <w:sz w:val="24"/>
          <w:szCs w:val="24"/>
          <w:shd w:val="clear" w:color="auto" w:fill="FFFFFF"/>
        </w:rPr>
        <w:t xml:space="preserve">compartments, </w:t>
      </w:r>
      <w:r w:rsidR="00877E00">
        <w:rPr>
          <w:rFonts w:ascii="Times New Roman" w:hAnsi="Times New Roman"/>
          <w:bCs/>
          <w:color w:val="222222"/>
          <w:sz w:val="24"/>
          <w:szCs w:val="24"/>
          <w:shd w:val="clear" w:color="auto" w:fill="FFFFFF"/>
        </w:rPr>
        <w:t>eight</w:t>
      </w:r>
      <w:r w:rsidR="00E63438">
        <w:rPr>
          <w:rFonts w:ascii="Times New Roman" w:hAnsi="Times New Roman"/>
          <w:bCs/>
          <w:color w:val="222222"/>
          <w:sz w:val="24"/>
          <w:szCs w:val="24"/>
          <w:shd w:val="clear" w:color="auto" w:fill="FFFFFF"/>
        </w:rPr>
        <w:t xml:space="preserve"> compartment</w:t>
      </w:r>
      <w:r w:rsidR="00FA469E">
        <w:rPr>
          <w:rFonts w:ascii="Times New Roman" w:hAnsi="Times New Roman"/>
          <w:bCs/>
          <w:color w:val="222222"/>
          <w:sz w:val="24"/>
          <w:szCs w:val="24"/>
          <w:shd w:val="clear" w:color="auto" w:fill="FFFFFF"/>
        </w:rPr>
        <w:t>s consis</w:t>
      </w:r>
      <w:r>
        <w:rPr>
          <w:rFonts w:ascii="Times New Roman" w:hAnsi="Times New Roman"/>
          <w:bCs/>
          <w:color w:val="222222"/>
          <w:sz w:val="24"/>
          <w:szCs w:val="24"/>
          <w:shd w:val="clear" w:color="auto" w:fill="FFFFFF"/>
        </w:rPr>
        <w:t>t of components to be accessed.</w:t>
      </w:r>
      <w:r w:rsidR="00FA469E">
        <w:rPr>
          <w:rFonts w:ascii="Times New Roman" w:hAnsi="Times New Roman"/>
          <w:bCs/>
          <w:color w:val="222222"/>
          <w:sz w:val="24"/>
          <w:szCs w:val="24"/>
          <w:shd w:val="clear" w:color="auto" w:fill="FFFFFF"/>
        </w:rPr>
        <w:t xml:space="preserve"> </w:t>
      </w:r>
      <w:r>
        <w:rPr>
          <w:rFonts w:ascii="Times New Roman" w:hAnsi="Times New Roman"/>
          <w:bCs/>
          <w:color w:val="222222"/>
          <w:sz w:val="24"/>
          <w:szCs w:val="24"/>
          <w:shd w:val="clear" w:color="auto" w:fill="FFFFFF"/>
        </w:rPr>
        <w:t>One being empty, the other compartment</w:t>
      </w:r>
      <w:r w:rsidR="00FA469E">
        <w:rPr>
          <w:rFonts w:ascii="Times New Roman" w:hAnsi="Times New Roman"/>
          <w:bCs/>
          <w:color w:val="222222"/>
          <w:sz w:val="24"/>
          <w:szCs w:val="24"/>
          <w:shd w:val="clear" w:color="auto" w:fill="FFFFFF"/>
        </w:rPr>
        <w:t xml:space="preserve"> is for collecting the damaged components</w:t>
      </w:r>
      <w:r>
        <w:rPr>
          <w:rFonts w:ascii="Times New Roman" w:hAnsi="Times New Roman"/>
          <w:bCs/>
          <w:color w:val="222222"/>
          <w:sz w:val="24"/>
          <w:szCs w:val="24"/>
          <w:shd w:val="clear" w:color="auto" w:fill="FFFFFF"/>
        </w:rPr>
        <w:t>.</w:t>
      </w:r>
      <w:r w:rsidR="00C57530">
        <w:rPr>
          <w:rFonts w:ascii="Times New Roman" w:hAnsi="Times New Roman"/>
          <w:bCs/>
          <w:color w:val="222222"/>
          <w:sz w:val="24"/>
          <w:szCs w:val="24"/>
          <w:shd w:val="clear" w:color="auto" w:fill="FFFFFF"/>
        </w:rPr>
        <w:t xml:space="preserve"> The empty compartment ensures that no component can be issued or received without access.</w:t>
      </w:r>
    </w:p>
    <w:p w:rsidR="001F10E7" w:rsidRPr="00470029" w:rsidRDefault="00CC7B1D" w:rsidP="001F10E7">
      <w:pPr>
        <w:spacing w:line="360" w:lineRule="auto"/>
        <w:jc w:val="both"/>
        <w:rPr>
          <w:rFonts w:ascii="Times New Roman" w:hAnsi="Times New Roman"/>
          <w:b/>
          <w:bCs/>
          <w:sz w:val="24"/>
          <w:szCs w:val="24"/>
          <w:shd w:val="clear" w:color="auto" w:fill="FFFFFF"/>
        </w:rPr>
      </w:pPr>
      <w:r>
        <w:rPr>
          <w:rFonts w:ascii="Times New Roman" w:hAnsi="Times New Roman"/>
          <w:b/>
          <w:sz w:val="24"/>
          <w:szCs w:val="24"/>
        </w:rPr>
        <w:t>IR S</w:t>
      </w:r>
      <w:r w:rsidR="001F10E7" w:rsidRPr="00161747">
        <w:rPr>
          <w:rFonts w:ascii="Times New Roman" w:hAnsi="Times New Roman"/>
          <w:b/>
          <w:sz w:val="24"/>
          <w:szCs w:val="24"/>
        </w:rPr>
        <w:t>ensor</w:t>
      </w:r>
      <w:r w:rsidR="001F10E7" w:rsidRPr="00470029">
        <w:rPr>
          <w:rFonts w:ascii="Times New Roman" w:hAnsi="Times New Roman"/>
          <w:b/>
          <w:sz w:val="24"/>
          <w:szCs w:val="24"/>
        </w:rPr>
        <w:t>:</w:t>
      </w:r>
      <w:r w:rsidR="001F10E7" w:rsidRPr="00470029">
        <w:rPr>
          <w:rFonts w:ascii="Times New Roman" w:hAnsi="Times New Roman"/>
          <w:sz w:val="24"/>
          <w:szCs w:val="24"/>
        </w:rPr>
        <w:t xml:space="preserve"> An </w:t>
      </w:r>
      <w:hyperlink r:id="rId17" w:tgtFrame="_blank" w:history="1">
        <w:r w:rsidR="001F10E7" w:rsidRPr="00470029">
          <w:rPr>
            <w:rStyle w:val="Hyperlink"/>
            <w:rFonts w:ascii="Times New Roman" w:hAnsi="Times New Roman"/>
            <w:color w:val="auto"/>
            <w:sz w:val="24"/>
            <w:szCs w:val="24"/>
            <w:u w:val="none"/>
          </w:rPr>
          <w:t>infrared sensor</w:t>
        </w:r>
      </w:hyperlink>
      <w:r w:rsidR="001F10E7" w:rsidRPr="00470029">
        <w:rPr>
          <w:rFonts w:ascii="Times New Roman" w:hAnsi="Times New Roman"/>
          <w:sz w:val="24"/>
          <w:szCs w:val="24"/>
        </w:rPr>
        <w:t xml:space="preserve"> is an electronic device that emits</w:t>
      </w:r>
      <w:r w:rsidR="00A640EA">
        <w:rPr>
          <w:rFonts w:ascii="Times New Roman" w:hAnsi="Times New Roman"/>
          <w:sz w:val="24"/>
          <w:szCs w:val="24"/>
        </w:rPr>
        <w:t xml:space="preserve"> infrared </w:t>
      </w:r>
      <w:r w:rsidR="00DB0DD9">
        <w:rPr>
          <w:rFonts w:ascii="Times New Roman" w:hAnsi="Times New Roman"/>
          <w:sz w:val="24"/>
          <w:szCs w:val="24"/>
        </w:rPr>
        <w:t xml:space="preserve">radiations </w:t>
      </w:r>
      <w:r w:rsidR="00DB0DD9" w:rsidRPr="00470029">
        <w:rPr>
          <w:rFonts w:ascii="Times New Roman" w:hAnsi="Times New Roman"/>
          <w:sz w:val="24"/>
          <w:szCs w:val="24"/>
        </w:rPr>
        <w:t>in</w:t>
      </w:r>
      <w:r w:rsidR="001F10E7" w:rsidRPr="00470029">
        <w:rPr>
          <w:rFonts w:ascii="Times New Roman" w:hAnsi="Times New Roman"/>
          <w:sz w:val="24"/>
          <w:szCs w:val="24"/>
        </w:rPr>
        <w:t xml:space="preserve"> order to sense some aspe</w:t>
      </w:r>
      <w:r>
        <w:rPr>
          <w:rFonts w:ascii="Times New Roman" w:hAnsi="Times New Roman"/>
          <w:sz w:val="24"/>
          <w:szCs w:val="24"/>
        </w:rPr>
        <w:t>cts of the surroundings.</w:t>
      </w:r>
      <w:r w:rsidR="001F10E7" w:rsidRPr="00470029">
        <w:rPr>
          <w:rFonts w:ascii="Times New Roman" w:hAnsi="Times New Roman"/>
          <w:sz w:val="24"/>
          <w:szCs w:val="24"/>
        </w:rPr>
        <w:t xml:space="preserve"> </w:t>
      </w:r>
      <w:r>
        <w:rPr>
          <w:rFonts w:ascii="Times New Roman" w:hAnsi="Times New Roman"/>
          <w:sz w:val="24"/>
          <w:szCs w:val="24"/>
        </w:rPr>
        <w:t>In the proposed system, IR Sensor</w:t>
      </w:r>
      <w:r w:rsidR="00D37783">
        <w:rPr>
          <w:rFonts w:ascii="Times New Roman" w:hAnsi="Times New Roman"/>
          <w:sz w:val="24"/>
          <w:szCs w:val="24"/>
        </w:rPr>
        <w:t xml:space="preserve"> is used to </w:t>
      </w:r>
      <w:r w:rsidR="001F10E7">
        <w:rPr>
          <w:rFonts w:ascii="Times New Roman" w:hAnsi="Times New Roman"/>
          <w:sz w:val="24"/>
          <w:szCs w:val="24"/>
        </w:rPr>
        <w:t xml:space="preserve"> calibrate the position of empty compartment</w:t>
      </w:r>
      <w:r w:rsidR="00D37783">
        <w:rPr>
          <w:rFonts w:ascii="Times New Roman" w:hAnsi="Times New Roman"/>
          <w:sz w:val="24"/>
          <w:szCs w:val="24"/>
        </w:rPr>
        <w:t xml:space="preserve"> by detecting the </w:t>
      </w:r>
      <w:r w:rsidR="007D1344">
        <w:rPr>
          <w:rFonts w:ascii="Times New Roman" w:hAnsi="Times New Roman"/>
          <w:sz w:val="24"/>
          <w:szCs w:val="24"/>
        </w:rPr>
        <w:t>black paint</w:t>
      </w:r>
      <w:r w:rsidR="00D37783">
        <w:rPr>
          <w:rFonts w:ascii="Times New Roman" w:hAnsi="Times New Roman"/>
          <w:sz w:val="24"/>
          <w:szCs w:val="24"/>
        </w:rPr>
        <w:t xml:space="preserve"> on the circular base</w:t>
      </w:r>
      <w:r w:rsidR="001F10E7">
        <w:rPr>
          <w:rFonts w:ascii="Times New Roman" w:hAnsi="Times New Roman"/>
          <w:sz w:val="24"/>
          <w:szCs w:val="24"/>
        </w:rPr>
        <w:t>.</w:t>
      </w:r>
    </w:p>
    <w:p w:rsidR="001F10E7" w:rsidRDefault="001F10E7" w:rsidP="00F03377">
      <w:pPr>
        <w:rPr>
          <w:rFonts w:ascii="Times New Roman" w:hAnsi="Times New Roman"/>
          <w:b/>
          <w:bCs/>
          <w:sz w:val="28"/>
          <w:szCs w:val="32"/>
        </w:rPr>
      </w:pPr>
    </w:p>
    <w:p w:rsidR="00697880" w:rsidRDefault="00697880" w:rsidP="00F03377">
      <w:pPr>
        <w:rPr>
          <w:rFonts w:ascii="Times New Roman" w:hAnsi="Times New Roman"/>
          <w:b/>
          <w:bCs/>
          <w:sz w:val="28"/>
          <w:szCs w:val="32"/>
        </w:rPr>
      </w:pPr>
    </w:p>
    <w:p w:rsidR="0077118B" w:rsidRDefault="0077118B" w:rsidP="00F03377">
      <w:pPr>
        <w:rPr>
          <w:rFonts w:ascii="Times New Roman" w:hAnsi="Times New Roman"/>
          <w:b/>
          <w:bCs/>
          <w:sz w:val="28"/>
          <w:szCs w:val="32"/>
        </w:rPr>
      </w:pPr>
    </w:p>
    <w:p w:rsidR="0077118B" w:rsidRDefault="0077118B" w:rsidP="00F03377">
      <w:pPr>
        <w:rPr>
          <w:rFonts w:ascii="Times New Roman" w:hAnsi="Times New Roman"/>
          <w:b/>
          <w:bCs/>
          <w:sz w:val="28"/>
          <w:szCs w:val="32"/>
        </w:rPr>
      </w:pPr>
    </w:p>
    <w:p w:rsidR="00A640EA" w:rsidRDefault="00A640EA" w:rsidP="00F03377">
      <w:pPr>
        <w:rPr>
          <w:rFonts w:ascii="Times New Roman" w:hAnsi="Times New Roman"/>
          <w:b/>
          <w:bCs/>
          <w:sz w:val="28"/>
          <w:szCs w:val="32"/>
        </w:rPr>
      </w:pPr>
    </w:p>
    <w:p w:rsidR="000E20C2" w:rsidRDefault="00675C88" w:rsidP="00F03377">
      <w:pPr>
        <w:rPr>
          <w:rFonts w:ascii="Times New Roman" w:hAnsi="Times New Roman"/>
          <w:b/>
          <w:bCs/>
          <w:sz w:val="28"/>
          <w:szCs w:val="32"/>
        </w:rPr>
      </w:pPr>
      <w:r>
        <w:rPr>
          <w:rFonts w:ascii="Times New Roman" w:hAnsi="Times New Roman"/>
          <w:b/>
          <w:bCs/>
          <w:sz w:val="28"/>
          <w:szCs w:val="32"/>
        </w:rPr>
        <w:lastRenderedPageBreak/>
        <w:t>CHAPTER 4</w:t>
      </w:r>
    </w:p>
    <w:p w:rsidR="00F03377" w:rsidRDefault="001F10E7" w:rsidP="00276D52">
      <w:pPr>
        <w:jc w:val="center"/>
        <w:rPr>
          <w:rFonts w:ascii="Times New Roman" w:hAnsi="Times New Roman"/>
          <w:b/>
          <w:bCs/>
          <w:sz w:val="28"/>
          <w:szCs w:val="32"/>
        </w:rPr>
      </w:pPr>
      <w:r>
        <w:rPr>
          <w:rFonts w:ascii="Times New Roman" w:hAnsi="Times New Roman"/>
          <w:b/>
          <w:bCs/>
          <w:sz w:val="28"/>
          <w:szCs w:val="32"/>
        </w:rPr>
        <w:t>HARDWARE DESCRIPTION</w:t>
      </w:r>
    </w:p>
    <w:p w:rsidR="009C22CF" w:rsidRDefault="007B6A42" w:rsidP="00720E39">
      <w:pPr>
        <w:spacing w:line="360" w:lineRule="auto"/>
        <w:jc w:val="both"/>
        <w:rPr>
          <w:rFonts w:ascii="Times New Roman" w:hAnsi="Times New Roman"/>
          <w:bCs/>
          <w:sz w:val="24"/>
          <w:szCs w:val="24"/>
        </w:rPr>
      </w:pPr>
      <w:r>
        <w:rPr>
          <w:rFonts w:ascii="Times New Roman" w:hAnsi="Times New Roman"/>
          <w:bCs/>
          <w:sz w:val="24"/>
          <w:szCs w:val="24"/>
        </w:rPr>
        <w:t>Chapter</w:t>
      </w:r>
      <w:r w:rsidR="00C57530">
        <w:rPr>
          <w:rFonts w:ascii="Times New Roman" w:hAnsi="Times New Roman"/>
          <w:bCs/>
          <w:sz w:val="24"/>
          <w:szCs w:val="24"/>
        </w:rPr>
        <w:t xml:space="preserve"> 4 contains the</w:t>
      </w:r>
      <w:r w:rsidR="00EF4866">
        <w:rPr>
          <w:rFonts w:ascii="Times New Roman" w:hAnsi="Times New Roman"/>
          <w:bCs/>
          <w:sz w:val="24"/>
          <w:szCs w:val="24"/>
        </w:rPr>
        <w:t xml:space="preserve"> technical details</w:t>
      </w:r>
      <w:r>
        <w:rPr>
          <w:rFonts w:ascii="Times New Roman" w:hAnsi="Times New Roman"/>
          <w:bCs/>
          <w:sz w:val="24"/>
          <w:szCs w:val="24"/>
        </w:rPr>
        <w:t xml:space="preserve"> of the components used.</w:t>
      </w:r>
    </w:p>
    <w:p w:rsidR="00720E39" w:rsidRDefault="0099188C" w:rsidP="00720E39">
      <w:pPr>
        <w:spacing w:line="360" w:lineRule="auto"/>
        <w:jc w:val="both"/>
        <w:rPr>
          <w:rFonts w:ascii="Times New Roman" w:hAnsi="Times New Roman"/>
          <w:sz w:val="24"/>
          <w:szCs w:val="30"/>
        </w:rPr>
      </w:pPr>
      <w:r>
        <w:rPr>
          <w:rFonts w:ascii="Times New Roman" w:hAnsi="Times New Roman"/>
          <w:b/>
          <w:sz w:val="28"/>
        </w:rPr>
        <w:t>4</w:t>
      </w:r>
      <w:r w:rsidR="000E20C2">
        <w:rPr>
          <w:rFonts w:ascii="Times New Roman" w:hAnsi="Times New Roman"/>
          <w:b/>
          <w:sz w:val="28"/>
        </w:rPr>
        <w:t xml:space="preserve">.1 </w:t>
      </w:r>
      <w:r w:rsidR="00F03377">
        <w:rPr>
          <w:rFonts w:ascii="Times New Roman" w:hAnsi="Times New Roman"/>
          <w:b/>
          <w:sz w:val="28"/>
        </w:rPr>
        <w:t xml:space="preserve">Power supply: </w:t>
      </w:r>
    </w:p>
    <w:p w:rsidR="008269B3" w:rsidRDefault="00720E39" w:rsidP="008269B3">
      <w:pPr>
        <w:spacing w:line="360" w:lineRule="auto"/>
        <w:jc w:val="both"/>
        <w:rPr>
          <w:rFonts w:ascii="Times New Roman" w:hAnsi="Times New Roman"/>
          <w:sz w:val="24"/>
          <w:szCs w:val="30"/>
        </w:rPr>
      </w:pPr>
      <w:r>
        <w:rPr>
          <w:rFonts w:ascii="Times New Roman" w:hAnsi="Times New Roman"/>
          <w:sz w:val="24"/>
          <w:szCs w:val="30"/>
        </w:rPr>
        <w:tab/>
      </w:r>
      <w:r w:rsidR="00674D63">
        <w:rPr>
          <w:rFonts w:ascii="Times New Roman" w:hAnsi="Times New Roman"/>
          <w:sz w:val="24"/>
        </w:rPr>
        <w:t>An SMPS rated 12V, 2A is used to provide power  to the microcontroller board. The regulator IC's present in the board provide  ripple free regulated 12V, 5V output</w:t>
      </w:r>
      <w:r w:rsidR="00674D63">
        <w:rPr>
          <w:rFonts w:ascii="Times New Roman" w:hAnsi="Times New Roman"/>
          <w:sz w:val="24"/>
          <w:szCs w:val="30"/>
        </w:rPr>
        <w:t xml:space="preserve"> to motor driver, motors, RFID module, microcontroller, LCD and IR sensor. </w:t>
      </w:r>
      <w:r w:rsidR="00144D86">
        <w:rPr>
          <w:rFonts w:ascii="Times New Roman" w:hAnsi="Times New Roman"/>
          <w:sz w:val="24"/>
          <w:szCs w:val="30"/>
        </w:rPr>
        <w:t>AC power adapter</w:t>
      </w:r>
      <w:r w:rsidR="008269B3">
        <w:rPr>
          <w:rFonts w:ascii="Times New Roman" w:hAnsi="Times New Roman"/>
          <w:sz w:val="24"/>
          <w:szCs w:val="30"/>
        </w:rPr>
        <w:t xml:space="preserve"> </w:t>
      </w:r>
      <w:r w:rsidR="00144D86">
        <w:rPr>
          <w:rFonts w:ascii="Times New Roman" w:hAnsi="Times New Roman"/>
          <w:sz w:val="24"/>
          <w:szCs w:val="30"/>
        </w:rPr>
        <w:t xml:space="preserve"> is used to power up</w:t>
      </w:r>
      <w:r w:rsidR="001D3FCA">
        <w:rPr>
          <w:rFonts w:ascii="Times New Roman" w:hAnsi="Times New Roman"/>
          <w:sz w:val="24"/>
          <w:szCs w:val="30"/>
        </w:rPr>
        <w:t xml:space="preserve"> the</w:t>
      </w:r>
      <w:r w:rsidR="00144D86">
        <w:rPr>
          <w:rFonts w:ascii="Times New Roman" w:hAnsi="Times New Roman"/>
          <w:sz w:val="24"/>
          <w:szCs w:val="30"/>
        </w:rPr>
        <w:t xml:space="preserve"> stepper motor. </w:t>
      </w:r>
    </w:p>
    <w:p w:rsidR="00620F2F" w:rsidRDefault="00620F2F" w:rsidP="00620F2F">
      <w:pPr>
        <w:autoSpaceDE w:val="0"/>
        <w:spacing w:after="0" w:line="360" w:lineRule="auto"/>
        <w:jc w:val="both"/>
        <w:rPr>
          <w:rFonts w:ascii="Times New Roman" w:hAnsi="Times New Roman"/>
          <w:b/>
          <w:sz w:val="24"/>
          <w:szCs w:val="30"/>
        </w:rPr>
      </w:pPr>
      <w:r w:rsidRPr="00620F2F">
        <w:rPr>
          <w:rFonts w:ascii="Times New Roman" w:hAnsi="Times New Roman"/>
          <w:b/>
          <w:sz w:val="24"/>
          <w:szCs w:val="30"/>
        </w:rPr>
        <w:t>Features</w:t>
      </w:r>
      <w:r w:rsidR="00144D86">
        <w:rPr>
          <w:rFonts w:ascii="Times New Roman" w:hAnsi="Times New Roman"/>
          <w:b/>
          <w:sz w:val="24"/>
          <w:szCs w:val="30"/>
        </w:rPr>
        <w:t xml:space="preserve"> </w:t>
      </w:r>
    </w:p>
    <w:p w:rsidR="00620F2F" w:rsidRPr="00620F2F" w:rsidRDefault="00620F2F" w:rsidP="00620F2F">
      <w:pPr>
        <w:pStyle w:val="ListParagraph"/>
        <w:numPr>
          <w:ilvl w:val="0"/>
          <w:numId w:val="30"/>
        </w:numPr>
        <w:autoSpaceDE w:val="0"/>
        <w:spacing w:after="0" w:line="360" w:lineRule="auto"/>
        <w:jc w:val="both"/>
        <w:rPr>
          <w:rFonts w:ascii="Times New Roman" w:hAnsi="Times New Roman"/>
          <w:b/>
          <w:sz w:val="24"/>
          <w:szCs w:val="30"/>
        </w:rPr>
      </w:pPr>
      <w:r>
        <w:rPr>
          <w:rFonts w:ascii="Times New Roman" w:hAnsi="Times New Roman"/>
          <w:sz w:val="24"/>
          <w:szCs w:val="30"/>
        </w:rPr>
        <w:t>Voltage rating- 12V</w:t>
      </w:r>
    </w:p>
    <w:p w:rsidR="00620F2F" w:rsidRPr="00620F2F" w:rsidRDefault="00620F2F" w:rsidP="00620F2F">
      <w:pPr>
        <w:pStyle w:val="ListParagraph"/>
        <w:numPr>
          <w:ilvl w:val="0"/>
          <w:numId w:val="30"/>
        </w:numPr>
        <w:autoSpaceDE w:val="0"/>
        <w:spacing w:after="0" w:line="360" w:lineRule="auto"/>
        <w:jc w:val="both"/>
        <w:rPr>
          <w:rFonts w:ascii="Times New Roman" w:hAnsi="Times New Roman"/>
          <w:b/>
          <w:sz w:val="24"/>
          <w:szCs w:val="30"/>
        </w:rPr>
      </w:pPr>
      <w:r>
        <w:rPr>
          <w:rFonts w:ascii="Times New Roman" w:hAnsi="Times New Roman"/>
          <w:sz w:val="24"/>
          <w:szCs w:val="30"/>
        </w:rPr>
        <w:t>Current rating- 2A</w:t>
      </w:r>
    </w:p>
    <w:p w:rsidR="00620F2F" w:rsidRPr="00620F2F" w:rsidRDefault="00620F2F" w:rsidP="00620F2F">
      <w:pPr>
        <w:pStyle w:val="ListParagraph"/>
        <w:numPr>
          <w:ilvl w:val="0"/>
          <w:numId w:val="30"/>
        </w:numPr>
        <w:autoSpaceDE w:val="0"/>
        <w:spacing w:after="0" w:line="360" w:lineRule="auto"/>
        <w:jc w:val="both"/>
        <w:rPr>
          <w:rFonts w:ascii="Times New Roman" w:hAnsi="Times New Roman"/>
          <w:b/>
          <w:sz w:val="24"/>
          <w:szCs w:val="30"/>
        </w:rPr>
      </w:pPr>
      <w:r>
        <w:rPr>
          <w:rFonts w:ascii="Times New Roman" w:hAnsi="Times New Roman"/>
          <w:sz w:val="24"/>
          <w:szCs w:val="30"/>
        </w:rPr>
        <w:t>Short circuit protection</w:t>
      </w:r>
    </w:p>
    <w:p w:rsidR="00620F2F" w:rsidRPr="00440C74" w:rsidRDefault="00620F2F" w:rsidP="00620F2F">
      <w:pPr>
        <w:pStyle w:val="ListParagraph"/>
        <w:numPr>
          <w:ilvl w:val="0"/>
          <w:numId w:val="30"/>
        </w:numPr>
        <w:autoSpaceDE w:val="0"/>
        <w:spacing w:after="0" w:line="360" w:lineRule="auto"/>
        <w:jc w:val="both"/>
        <w:rPr>
          <w:rFonts w:ascii="Times New Roman" w:hAnsi="Times New Roman"/>
          <w:b/>
          <w:sz w:val="24"/>
          <w:szCs w:val="30"/>
        </w:rPr>
      </w:pPr>
      <w:r>
        <w:rPr>
          <w:rFonts w:ascii="Times New Roman" w:hAnsi="Times New Roman"/>
          <w:sz w:val="24"/>
          <w:szCs w:val="30"/>
        </w:rPr>
        <w:t>Over voltage</w:t>
      </w:r>
      <w:r w:rsidR="00144D86">
        <w:rPr>
          <w:rFonts w:ascii="Times New Roman" w:hAnsi="Times New Roman"/>
          <w:sz w:val="24"/>
          <w:szCs w:val="30"/>
        </w:rPr>
        <w:t xml:space="preserve"> and over current</w:t>
      </w:r>
      <w:r>
        <w:rPr>
          <w:rFonts w:ascii="Times New Roman" w:hAnsi="Times New Roman"/>
          <w:sz w:val="24"/>
          <w:szCs w:val="30"/>
        </w:rPr>
        <w:t xml:space="preserve"> protection</w:t>
      </w:r>
    </w:p>
    <w:p w:rsidR="00440C74" w:rsidRPr="00620F2F" w:rsidRDefault="00440C74" w:rsidP="00440C74">
      <w:pPr>
        <w:pStyle w:val="ListParagraph"/>
        <w:autoSpaceDE w:val="0"/>
        <w:spacing w:after="0" w:line="360" w:lineRule="auto"/>
        <w:jc w:val="both"/>
        <w:rPr>
          <w:rFonts w:ascii="Times New Roman" w:hAnsi="Times New Roman"/>
          <w:b/>
          <w:sz w:val="24"/>
          <w:szCs w:val="30"/>
        </w:rPr>
      </w:pPr>
    </w:p>
    <w:p w:rsidR="00620F2F" w:rsidRPr="00620F2F" w:rsidRDefault="00620F2F" w:rsidP="00EE12DA">
      <w:pPr>
        <w:autoSpaceDE w:val="0"/>
        <w:spacing w:after="0" w:line="360" w:lineRule="auto"/>
        <w:jc w:val="both"/>
        <w:rPr>
          <w:rFonts w:ascii="Times New Roman" w:hAnsi="Times New Roman"/>
          <w:b/>
          <w:bCs/>
          <w:color w:val="000000"/>
          <w:sz w:val="24"/>
        </w:rPr>
      </w:pPr>
      <w:r w:rsidRPr="00620F2F">
        <w:rPr>
          <w:rFonts w:ascii="Times New Roman" w:hAnsi="Times New Roman"/>
          <w:b/>
          <w:bCs/>
          <w:color w:val="000000"/>
          <w:sz w:val="24"/>
        </w:rPr>
        <w:t xml:space="preserve">Working: </w:t>
      </w:r>
    </w:p>
    <w:p w:rsidR="00BE1D82" w:rsidRDefault="00620F2F" w:rsidP="00EE12DA">
      <w:pPr>
        <w:autoSpaceDE w:val="0"/>
        <w:spacing w:after="0" w:line="360" w:lineRule="auto"/>
        <w:jc w:val="both"/>
        <w:rPr>
          <w:rFonts w:ascii="Times New Roman" w:hAnsi="Times New Roman"/>
          <w:bCs/>
          <w:color w:val="000000"/>
          <w:sz w:val="24"/>
        </w:rPr>
      </w:pPr>
      <w:r>
        <w:rPr>
          <w:rFonts w:ascii="Times New Roman" w:hAnsi="Times New Roman"/>
          <w:bCs/>
          <w:color w:val="000000"/>
          <w:sz w:val="24"/>
        </w:rPr>
        <w:t xml:space="preserve"> AC power adapter consists of step down transformer, bridge rectifier, smoothening filter and a regulator. </w:t>
      </w:r>
      <w:r w:rsidR="00EE12DA" w:rsidRPr="00E86F58">
        <w:rPr>
          <w:rFonts w:ascii="Times New Roman" w:hAnsi="Times New Roman"/>
          <w:bCs/>
          <w:color w:val="000000"/>
          <w:sz w:val="24"/>
        </w:rPr>
        <w:t>Transformers convert AC electricity from one voltage to another with little loss of power</w:t>
      </w:r>
      <w:r w:rsidR="00EE12DA">
        <w:rPr>
          <w:rFonts w:ascii="Times New Roman" w:hAnsi="Times New Roman"/>
          <w:bCs/>
          <w:color w:val="000000"/>
          <w:sz w:val="24"/>
        </w:rPr>
        <w:t>.</w:t>
      </w:r>
      <w:r w:rsidR="00EE12DA" w:rsidRPr="00EE12DA">
        <w:rPr>
          <w:rFonts w:ascii="Times New Roman" w:hAnsi="Times New Roman"/>
          <w:bCs/>
          <w:color w:val="000000"/>
          <w:sz w:val="24"/>
        </w:rPr>
        <w:t xml:space="preserve"> </w:t>
      </w:r>
      <w:r w:rsidR="00EE12DA">
        <w:rPr>
          <w:rFonts w:ascii="Times New Roman" w:hAnsi="Times New Roman"/>
          <w:bCs/>
          <w:color w:val="000000"/>
          <w:sz w:val="24"/>
        </w:rPr>
        <w:t>A B</w:t>
      </w:r>
      <w:r w:rsidR="00EE12DA" w:rsidRPr="00E86F58">
        <w:rPr>
          <w:rFonts w:ascii="Times New Roman" w:hAnsi="Times New Roman"/>
          <w:bCs/>
          <w:color w:val="000000"/>
          <w:sz w:val="24"/>
        </w:rPr>
        <w:t>ridge Rectifier</w:t>
      </w:r>
      <w:r w:rsidR="00EE12DA">
        <w:rPr>
          <w:rFonts w:ascii="Times New Roman" w:hAnsi="Times New Roman"/>
          <w:bCs/>
          <w:color w:val="000000"/>
          <w:sz w:val="24"/>
        </w:rPr>
        <w:t xml:space="preserve"> converts the AC to pulsating DC.</w:t>
      </w:r>
      <w:r w:rsidR="00EE12DA" w:rsidRPr="00EE12DA">
        <w:rPr>
          <w:rFonts w:ascii="Times New Roman" w:hAnsi="Times New Roman"/>
          <w:bCs/>
          <w:color w:val="000000"/>
          <w:sz w:val="24"/>
        </w:rPr>
        <w:t xml:space="preserve"> </w:t>
      </w:r>
      <w:r w:rsidR="00EE12DA" w:rsidRPr="00E86F58">
        <w:rPr>
          <w:rFonts w:ascii="Times New Roman" w:hAnsi="Times New Roman"/>
          <w:bCs/>
          <w:color w:val="000000"/>
          <w:sz w:val="24"/>
        </w:rPr>
        <w:t xml:space="preserve">Smoothing is performed by a large value electrolyte capacitor connected across the DC supply to act as a </w:t>
      </w:r>
      <w:r w:rsidR="00720E39">
        <w:rPr>
          <w:rFonts w:ascii="Times New Roman" w:hAnsi="Times New Roman"/>
          <w:bCs/>
          <w:color w:val="000000"/>
          <w:sz w:val="24"/>
        </w:rPr>
        <w:t xml:space="preserve">reservoir, </w:t>
      </w:r>
      <w:r w:rsidR="00EE12DA" w:rsidRPr="00E86F58">
        <w:rPr>
          <w:rFonts w:ascii="Times New Roman" w:hAnsi="Times New Roman"/>
          <w:bCs/>
          <w:color w:val="000000"/>
          <w:sz w:val="24"/>
        </w:rPr>
        <w:t>supplying current to the output when the varying DC voltage from the rectifier is falling</w:t>
      </w:r>
      <w:r w:rsidR="00EE12DA">
        <w:rPr>
          <w:rFonts w:ascii="Times New Roman" w:hAnsi="Times New Roman"/>
          <w:bCs/>
          <w:color w:val="000000"/>
          <w:sz w:val="24"/>
        </w:rPr>
        <w:t>.</w:t>
      </w:r>
      <w:r w:rsidR="00EE12DA" w:rsidRPr="00EE12DA">
        <w:rPr>
          <w:rFonts w:ascii="Times New Roman" w:hAnsi="Times New Roman"/>
          <w:bCs/>
          <w:color w:val="000000"/>
          <w:sz w:val="24"/>
        </w:rPr>
        <w:t xml:space="preserve"> </w:t>
      </w:r>
      <w:r w:rsidR="00EE12DA" w:rsidRPr="00E86F58">
        <w:rPr>
          <w:rFonts w:ascii="Times New Roman" w:hAnsi="Times New Roman"/>
          <w:bCs/>
          <w:color w:val="000000"/>
          <w:sz w:val="24"/>
        </w:rPr>
        <w:t>Voltage regulator ICs</w:t>
      </w:r>
      <w:r w:rsidR="00EE12DA">
        <w:rPr>
          <w:rFonts w:ascii="Times New Roman" w:hAnsi="Times New Roman"/>
          <w:bCs/>
          <w:color w:val="000000"/>
          <w:sz w:val="24"/>
        </w:rPr>
        <w:t xml:space="preserve"> regulates t</w:t>
      </w:r>
      <w:r>
        <w:rPr>
          <w:rFonts w:ascii="Times New Roman" w:hAnsi="Times New Roman"/>
          <w:bCs/>
          <w:color w:val="000000"/>
          <w:sz w:val="24"/>
        </w:rPr>
        <w:t>he input dc voltage to 12V</w:t>
      </w:r>
      <w:r w:rsidR="00EE12DA">
        <w:rPr>
          <w:rFonts w:ascii="Times New Roman" w:hAnsi="Times New Roman"/>
          <w:bCs/>
          <w:color w:val="000000"/>
          <w:sz w:val="24"/>
        </w:rPr>
        <w:t>.</w:t>
      </w:r>
    </w:p>
    <w:p w:rsidR="00350754" w:rsidRDefault="00350754" w:rsidP="00EE12DA">
      <w:pPr>
        <w:autoSpaceDE w:val="0"/>
        <w:spacing w:after="0" w:line="360" w:lineRule="auto"/>
        <w:jc w:val="both"/>
        <w:rPr>
          <w:rFonts w:ascii="Times New Roman" w:hAnsi="Times New Roman"/>
          <w:bCs/>
          <w:color w:val="000000"/>
          <w:sz w:val="24"/>
        </w:rPr>
      </w:pPr>
    </w:p>
    <w:p w:rsidR="00BA02D0" w:rsidRDefault="005053FF" w:rsidP="005613FA">
      <w:pPr>
        <w:tabs>
          <w:tab w:val="left" w:pos="851"/>
        </w:tabs>
        <w:spacing w:line="360" w:lineRule="auto"/>
        <w:jc w:val="both"/>
        <w:rPr>
          <w:rFonts w:ascii="Times New Roman" w:hAnsi="Times New Roman"/>
          <w:sz w:val="24"/>
          <w:szCs w:val="24"/>
        </w:rPr>
      </w:pPr>
      <w:r>
        <w:rPr>
          <w:rFonts w:ascii="Times New Roman" w:hAnsi="Times New Roman"/>
          <w:b/>
          <w:sz w:val="28"/>
          <w:szCs w:val="30"/>
        </w:rPr>
        <w:t>4.2 Keypad</w:t>
      </w:r>
    </w:p>
    <w:p w:rsidR="00A47BBD" w:rsidRDefault="00BA02D0" w:rsidP="00A47BBD">
      <w:pPr>
        <w:tabs>
          <w:tab w:val="left" w:pos="851"/>
        </w:tabs>
        <w:spacing w:line="360" w:lineRule="auto"/>
        <w:jc w:val="both"/>
        <w:rPr>
          <w:rFonts w:ascii="Times New Roman" w:hAnsi="Times New Roman"/>
          <w:sz w:val="24"/>
          <w:szCs w:val="30"/>
        </w:rPr>
      </w:pPr>
      <w:r w:rsidRPr="00BA02D0">
        <w:rPr>
          <w:rFonts w:ascii="Arial" w:hAnsi="Arial" w:cs="Arial"/>
          <w:color w:val="222222"/>
          <w:sz w:val="24"/>
          <w:szCs w:val="24"/>
          <w:shd w:val="clear" w:color="auto" w:fill="FFFFFF"/>
        </w:rPr>
        <w:t xml:space="preserve"> </w:t>
      </w:r>
      <w:r w:rsidR="0059682E">
        <w:rPr>
          <w:rFonts w:ascii="Arial" w:hAnsi="Arial" w:cs="Arial"/>
          <w:color w:val="222222"/>
          <w:sz w:val="24"/>
          <w:szCs w:val="24"/>
          <w:shd w:val="clear" w:color="auto" w:fill="FFFFFF"/>
        </w:rPr>
        <w:t xml:space="preserve">           </w:t>
      </w:r>
      <w:r w:rsidRPr="00BA02D0">
        <w:rPr>
          <w:rFonts w:ascii="Times New Roman" w:hAnsi="Times New Roman"/>
          <w:sz w:val="24"/>
          <w:szCs w:val="24"/>
        </w:rPr>
        <w:t> </w:t>
      </w:r>
      <w:r w:rsidRPr="00BA02D0">
        <w:rPr>
          <w:rFonts w:ascii="Times New Roman" w:hAnsi="Times New Roman"/>
          <w:bCs/>
          <w:sz w:val="24"/>
          <w:szCs w:val="24"/>
        </w:rPr>
        <w:t>4</w:t>
      </w:r>
      <w:r w:rsidRPr="00BA02D0">
        <w:rPr>
          <w:rFonts w:ascii="Times New Roman" w:hAnsi="Times New Roman"/>
          <w:sz w:val="24"/>
          <w:szCs w:val="24"/>
        </w:rPr>
        <w:t>×</w:t>
      </w:r>
      <w:r>
        <w:rPr>
          <w:rFonts w:ascii="Times New Roman" w:hAnsi="Times New Roman"/>
          <w:bCs/>
          <w:sz w:val="24"/>
          <w:szCs w:val="24"/>
        </w:rPr>
        <w:t>4 matrix keypad</w:t>
      </w:r>
      <w:r w:rsidRPr="00BA02D0">
        <w:rPr>
          <w:rFonts w:ascii="Times New Roman" w:hAnsi="Times New Roman"/>
          <w:sz w:val="24"/>
          <w:szCs w:val="24"/>
        </w:rPr>
        <w:t> </w:t>
      </w:r>
      <w:r w:rsidR="0057370E">
        <w:rPr>
          <w:rFonts w:ascii="Times New Roman" w:hAnsi="Times New Roman"/>
          <w:sz w:val="24"/>
          <w:szCs w:val="24"/>
        </w:rPr>
        <w:t>as shown in Figure 4.1</w:t>
      </w:r>
      <w:r w:rsidR="0040365E">
        <w:rPr>
          <w:rFonts w:ascii="Times New Roman" w:hAnsi="Times New Roman"/>
          <w:sz w:val="24"/>
          <w:szCs w:val="24"/>
        </w:rPr>
        <w:t xml:space="preserve">, </w:t>
      </w:r>
      <w:r w:rsidRPr="00BA02D0">
        <w:rPr>
          <w:rFonts w:ascii="Times New Roman" w:hAnsi="Times New Roman"/>
          <w:sz w:val="24"/>
          <w:szCs w:val="24"/>
        </w:rPr>
        <w:t>consists of </w:t>
      </w:r>
      <w:r w:rsidRPr="00BA02D0">
        <w:rPr>
          <w:rFonts w:ascii="Times New Roman" w:hAnsi="Times New Roman"/>
          <w:bCs/>
          <w:sz w:val="24"/>
          <w:szCs w:val="24"/>
        </w:rPr>
        <w:t>4</w:t>
      </w:r>
      <w:r w:rsidRPr="00BA02D0">
        <w:rPr>
          <w:rFonts w:ascii="Times New Roman" w:hAnsi="Times New Roman"/>
          <w:sz w:val="24"/>
          <w:szCs w:val="24"/>
        </w:rPr>
        <w:t> rows and </w:t>
      </w:r>
      <w:r w:rsidRPr="00BA02D0">
        <w:rPr>
          <w:rFonts w:ascii="Times New Roman" w:hAnsi="Times New Roman"/>
          <w:bCs/>
          <w:sz w:val="24"/>
          <w:szCs w:val="24"/>
        </w:rPr>
        <w:t>4</w:t>
      </w:r>
      <w:r>
        <w:rPr>
          <w:rFonts w:ascii="Times New Roman" w:hAnsi="Times New Roman"/>
          <w:sz w:val="24"/>
          <w:szCs w:val="24"/>
        </w:rPr>
        <w:t> columns. T</w:t>
      </w:r>
      <w:r w:rsidRPr="00BA02D0">
        <w:rPr>
          <w:rFonts w:ascii="Times New Roman" w:hAnsi="Times New Roman"/>
          <w:sz w:val="24"/>
          <w:szCs w:val="24"/>
        </w:rPr>
        <w:t>he first </w:t>
      </w:r>
      <w:r w:rsidRPr="00BA02D0">
        <w:rPr>
          <w:rFonts w:ascii="Times New Roman" w:hAnsi="Times New Roman"/>
          <w:bCs/>
          <w:sz w:val="24"/>
          <w:szCs w:val="24"/>
        </w:rPr>
        <w:t>4</w:t>
      </w:r>
      <w:r w:rsidRPr="00BA02D0">
        <w:rPr>
          <w:rFonts w:ascii="Times New Roman" w:hAnsi="Times New Roman"/>
          <w:sz w:val="24"/>
          <w:szCs w:val="24"/>
        </w:rPr>
        <w:t> pins</w:t>
      </w:r>
      <w:r>
        <w:rPr>
          <w:rFonts w:ascii="Times New Roman" w:hAnsi="Times New Roman"/>
          <w:sz w:val="24"/>
          <w:szCs w:val="24"/>
        </w:rPr>
        <w:t xml:space="preserve"> are connected to the column as INPUT and </w:t>
      </w:r>
      <w:r w:rsidR="00DB0DD9" w:rsidRPr="00BA02D0">
        <w:rPr>
          <w:rFonts w:ascii="Times New Roman" w:hAnsi="Times New Roman"/>
          <w:sz w:val="24"/>
          <w:szCs w:val="24"/>
        </w:rPr>
        <w:t>other</w:t>
      </w:r>
      <w:r w:rsidR="00DB0DD9">
        <w:rPr>
          <w:rFonts w:ascii="Times New Roman" w:hAnsi="Times New Roman"/>
          <w:sz w:val="24"/>
          <w:szCs w:val="24"/>
        </w:rPr>
        <w:t xml:space="preserve"> </w:t>
      </w:r>
      <w:r w:rsidR="00DB0DD9" w:rsidRPr="00BA02D0">
        <w:rPr>
          <w:rFonts w:ascii="Times New Roman" w:hAnsi="Times New Roman"/>
          <w:sz w:val="24"/>
          <w:szCs w:val="24"/>
        </w:rPr>
        <w:t>4</w:t>
      </w:r>
      <w:r w:rsidRPr="00BA02D0">
        <w:rPr>
          <w:rFonts w:ascii="Times New Roman" w:hAnsi="Times New Roman"/>
          <w:sz w:val="24"/>
          <w:szCs w:val="24"/>
        </w:rPr>
        <w:t> </w:t>
      </w:r>
      <w:r>
        <w:rPr>
          <w:rFonts w:ascii="Times New Roman" w:hAnsi="Times New Roman"/>
          <w:sz w:val="24"/>
          <w:szCs w:val="24"/>
        </w:rPr>
        <w:t>pins are</w:t>
      </w:r>
      <w:r w:rsidRPr="00BA02D0">
        <w:rPr>
          <w:rFonts w:ascii="Times New Roman" w:hAnsi="Times New Roman"/>
          <w:sz w:val="24"/>
          <w:szCs w:val="24"/>
        </w:rPr>
        <w:t xml:space="preserve"> connected to the row as OUTPUT</w:t>
      </w:r>
      <w:r>
        <w:rPr>
          <w:rFonts w:ascii="Times New Roman" w:hAnsi="Times New Roman"/>
          <w:sz w:val="24"/>
          <w:szCs w:val="24"/>
        </w:rPr>
        <w:t xml:space="preserve">. </w:t>
      </w:r>
      <w:r w:rsidR="005613FA" w:rsidRPr="00E34EFC">
        <w:rPr>
          <w:rFonts w:ascii="Times New Roman" w:hAnsi="Times New Roman"/>
          <w:sz w:val="24"/>
          <w:szCs w:val="30"/>
        </w:rPr>
        <w:t>This 16-button keypad</w:t>
      </w:r>
      <w:r w:rsidR="003173B1">
        <w:rPr>
          <w:rFonts w:ascii="Times New Roman" w:hAnsi="Times New Roman"/>
          <w:sz w:val="24"/>
          <w:szCs w:val="30"/>
        </w:rPr>
        <w:t xml:space="preserve"> described in [4</w:t>
      </w:r>
      <w:r w:rsidR="005218C3">
        <w:rPr>
          <w:rFonts w:ascii="Times New Roman" w:hAnsi="Times New Roman"/>
          <w:sz w:val="24"/>
          <w:szCs w:val="30"/>
        </w:rPr>
        <w:t>]</w:t>
      </w:r>
      <w:r w:rsidR="005613FA" w:rsidRPr="00E34EFC">
        <w:rPr>
          <w:rFonts w:ascii="Times New Roman" w:hAnsi="Times New Roman"/>
          <w:sz w:val="24"/>
          <w:szCs w:val="30"/>
        </w:rPr>
        <w:t xml:space="preserve"> provides a useful human interface component for microcontroller projects.</w:t>
      </w:r>
      <w:r w:rsidR="005613FA">
        <w:rPr>
          <w:rFonts w:ascii="Times New Roman" w:hAnsi="Times New Roman"/>
          <w:sz w:val="24"/>
          <w:szCs w:val="30"/>
        </w:rPr>
        <w:t xml:space="preserve"> </w:t>
      </w:r>
    </w:p>
    <w:p w:rsidR="00EF5BC1" w:rsidRDefault="00EF5BC1" w:rsidP="00EF5BC1">
      <w:pPr>
        <w:tabs>
          <w:tab w:val="left" w:pos="851"/>
        </w:tabs>
        <w:jc w:val="both"/>
        <w:rPr>
          <w:rFonts w:ascii="Times New Roman" w:hAnsi="Times New Roman"/>
          <w:b/>
          <w:sz w:val="24"/>
          <w:szCs w:val="24"/>
        </w:rPr>
      </w:pPr>
      <w:r>
        <w:rPr>
          <w:rFonts w:ascii="Times New Roman" w:hAnsi="Times New Roman"/>
          <w:b/>
          <w:sz w:val="24"/>
          <w:szCs w:val="24"/>
        </w:rPr>
        <w:lastRenderedPageBreak/>
        <w:t xml:space="preserve">    </w:t>
      </w:r>
      <w:r w:rsidRPr="009104B4">
        <w:rPr>
          <w:rFonts w:ascii="Times New Roman" w:hAnsi="Times New Roman"/>
          <w:b/>
          <w:sz w:val="24"/>
          <w:szCs w:val="24"/>
        </w:rPr>
        <w:t>Features</w:t>
      </w:r>
    </w:p>
    <w:p w:rsidR="00EF5BC1" w:rsidRPr="00CE7FBF" w:rsidRDefault="00EF5BC1" w:rsidP="00DA2EE4">
      <w:pPr>
        <w:pStyle w:val="ListParagraph"/>
        <w:numPr>
          <w:ilvl w:val="0"/>
          <w:numId w:val="26"/>
        </w:numPr>
        <w:tabs>
          <w:tab w:val="left" w:pos="851"/>
        </w:tabs>
        <w:spacing w:line="360" w:lineRule="auto"/>
        <w:jc w:val="both"/>
        <w:rPr>
          <w:rFonts w:ascii="Times New Roman" w:hAnsi="Times New Roman"/>
          <w:sz w:val="24"/>
          <w:szCs w:val="30"/>
        </w:rPr>
      </w:pPr>
      <w:r w:rsidRPr="00CE7FBF">
        <w:rPr>
          <w:rFonts w:ascii="Times New Roman" w:hAnsi="Times New Roman"/>
          <w:sz w:val="24"/>
          <w:szCs w:val="30"/>
        </w:rPr>
        <w:t>Ultra-thin design.</w:t>
      </w:r>
    </w:p>
    <w:p w:rsidR="00EF5BC1" w:rsidRPr="00CE7FBF" w:rsidRDefault="00EF5BC1" w:rsidP="00DA2EE4">
      <w:pPr>
        <w:pStyle w:val="ListParagraph"/>
        <w:numPr>
          <w:ilvl w:val="0"/>
          <w:numId w:val="26"/>
        </w:numPr>
        <w:tabs>
          <w:tab w:val="left" w:pos="851"/>
        </w:tabs>
        <w:spacing w:line="360" w:lineRule="auto"/>
        <w:jc w:val="both"/>
        <w:rPr>
          <w:rFonts w:ascii="Times New Roman" w:hAnsi="Times New Roman"/>
          <w:sz w:val="24"/>
          <w:szCs w:val="30"/>
        </w:rPr>
      </w:pPr>
      <w:r w:rsidRPr="00CE7FBF">
        <w:rPr>
          <w:rFonts w:ascii="Times New Roman" w:hAnsi="Times New Roman"/>
          <w:sz w:val="24"/>
          <w:szCs w:val="30"/>
        </w:rPr>
        <w:t>Adhesive backing.</w:t>
      </w:r>
    </w:p>
    <w:p w:rsidR="00EF5BC1" w:rsidRDefault="00EF5BC1" w:rsidP="00DA2EE4">
      <w:pPr>
        <w:pStyle w:val="ListParagraph"/>
        <w:numPr>
          <w:ilvl w:val="0"/>
          <w:numId w:val="26"/>
        </w:numPr>
        <w:tabs>
          <w:tab w:val="left" w:pos="851"/>
        </w:tabs>
        <w:spacing w:line="360" w:lineRule="auto"/>
        <w:jc w:val="both"/>
        <w:rPr>
          <w:rFonts w:ascii="Times New Roman" w:hAnsi="Times New Roman"/>
          <w:sz w:val="24"/>
          <w:szCs w:val="30"/>
        </w:rPr>
      </w:pPr>
      <w:r w:rsidRPr="00CE7FBF">
        <w:rPr>
          <w:rFonts w:ascii="Times New Roman" w:hAnsi="Times New Roman"/>
          <w:sz w:val="24"/>
          <w:szCs w:val="30"/>
        </w:rPr>
        <w:t>Excellent price/performance ratio.</w:t>
      </w:r>
    </w:p>
    <w:p w:rsidR="00EF5BC1" w:rsidRPr="00190D45" w:rsidRDefault="00190D45" w:rsidP="00DA2EE4">
      <w:pPr>
        <w:pStyle w:val="ListParagraph"/>
        <w:numPr>
          <w:ilvl w:val="0"/>
          <w:numId w:val="26"/>
        </w:numPr>
        <w:tabs>
          <w:tab w:val="left" w:pos="851"/>
        </w:tabs>
        <w:spacing w:line="360" w:lineRule="auto"/>
        <w:jc w:val="both"/>
        <w:rPr>
          <w:rFonts w:ascii="Times New Roman" w:hAnsi="Times New Roman"/>
          <w:sz w:val="24"/>
          <w:szCs w:val="30"/>
        </w:rPr>
      </w:pPr>
      <w:r>
        <w:rPr>
          <w:rFonts w:ascii="Times New Roman" w:hAnsi="Times New Roman"/>
          <w:noProof/>
          <w:sz w:val="24"/>
          <w:szCs w:val="30"/>
          <w:lang w:eastAsia="en-US"/>
        </w:rPr>
        <w:drawing>
          <wp:anchor distT="0" distB="0" distL="114300" distR="114300" simplePos="0" relativeHeight="251666432" behindDoc="1" locked="0" layoutInCell="1" allowOverlap="1">
            <wp:simplePos x="0" y="0"/>
            <wp:positionH relativeFrom="column">
              <wp:posOffset>1638300</wp:posOffset>
            </wp:positionH>
            <wp:positionV relativeFrom="paragraph">
              <wp:posOffset>375285</wp:posOffset>
            </wp:positionV>
            <wp:extent cx="1991995" cy="1990725"/>
            <wp:effectExtent l="19050" t="0" r="8255" b="0"/>
            <wp:wrapNone/>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1991995" cy="1990725"/>
                    </a:xfrm>
                    <a:prstGeom prst="rect">
                      <a:avLst/>
                    </a:prstGeom>
                    <a:noFill/>
                    <a:ln w="9525">
                      <a:noFill/>
                      <a:miter lim="800000"/>
                      <a:headEnd/>
                      <a:tailEnd/>
                    </a:ln>
                  </pic:spPr>
                </pic:pic>
              </a:graphicData>
            </a:graphic>
          </wp:anchor>
        </w:drawing>
      </w:r>
      <w:r w:rsidRPr="00190D45">
        <w:rPr>
          <w:rFonts w:ascii="Times New Roman" w:hAnsi="Times New Roman"/>
          <w:sz w:val="24"/>
          <w:szCs w:val="30"/>
        </w:rPr>
        <w:t>Easy interface to any microcontrolle</w:t>
      </w:r>
      <w:r>
        <w:rPr>
          <w:rFonts w:ascii="Times New Roman" w:hAnsi="Times New Roman"/>
          <w:sz w:val="24"/>
          <w:szCs w:val="30"/>
        </w:rPr>
        <w:t>r</w:t>
      </w:r>
    </w:p>
    <w:p w:rsidR="005613FA" w:rsidRPr="00190D45" w:rsidRDefault="00EF5BC1" w:rsidP="00A47BBD">
      <w:pPr>
        <w:tabs>
          <w:tab w:val="left" w:pos="851"/>
        </w:tabs>
        <w:spacing w:line="360" w:lineRule="auto"/>
        <w:jc w:val="both"/>
        <w:rPr>
          <w:rFonts w:ascii="Times New Roman" w:hAnsi="Times New Roman"/>
          <w:sz w:val="24"/>
          <w:szCs w:val="30"/>
        </w:rPr>
      </w:pPr>
      <w:r>
        <w:rPr>
          <w:rFonts w:ascii="Times New Roman" w:hAnsi="Times New Roman"/>
          <w:sz w:val="24"/>
          <w:szCs w:val="30"/>
        </w:rPr>
        <w:t xml:space="preserve">    </w:t>
      </w:r>
    </w:p>
    <w:p w:rsidR="0018592F" w:rsidRPr="0018592F" w:rsidRDefault="0018592F" w:rsidP="005F150B">
      <w:pPr>
        <w:spacing w:line="360" w:lineRule="auto"/>
        <w:rPr>
          <w:rFonts w:ascii="Times New Roman" w:hAnsi="Times New Roman"/>
          <w:b/>
          <w:sz w:val="28"/>
          <w:szCs w:val="30"/>
        </w:rPr>
      </w:pPr>
    </w:p>
    <w:p w:rsidR="00D52377" w:rsidRPr="0018592F" w:rsidRDefault="00D52377" w:rsidP="0018592F">
      <w:pPr>
        <w:spacing w:line="360" w:lineRule="auto"/>
        <w:ind w:left="284" w:firstLine="512"/>
        <w:jc w:val="both"/>
        <w:rPr>
          <w:rFonts w:ascii="Times New Roman" w:hAnsi="Times New Roman"/>
          <w:b/>
          <w:sz w:val="28"/>
          <w:szCs w:val="30"/>
        </w:rPr>
      </w:pPr>
    </w:p>
    <w:p w:rsidR="00D52377" w:rsidRPr="00E34EFC" w:rsidRDefault="00D52377" w:rsidP="00D52377">
      <w:pPr>
        <w:rPr>
          <w:rFonts w:ascii="Times New Roman" w:hAnsi="Times New Roman"/>
          <w:sz w:val="24"/>
          <w:szCs w:val="30"/>
        </w:rPr>
      </w:pPr>
    </w:p>
    <w:p w:rsidR="00D52377" w:rsidRPr="00E34EFC" w:rsidRDefault="00D52377" w:rsidP="00D52377">
      <w:pPr>
        <w:rPr>
          <w:rFonts w:ascii="Times New Roman" w:hAnsi="Times New Roman"/>
          <w:sz w:val="24"/>
          <w:szCs w:val="30"/>
        </w:rPr>
      </w:pPr>
    </w:p>
    <w:p w:rsidR="00190D45" w:rsidRDefault="00190D45" w:rsidP="00CE7FBF">
      <w:pPr>
        <w:autoSpaceDE w:val="0"/>
        <w:spacing w:after="0" w:line="360" w:lineRule="auto"/>
        <w:jc w:val="center"/>
        <w:rPr>
          <w:rFonts w:ascii="Times New Roman" w:hAnsi="Times New Roman"/>
          <w:sz w:val="24"/>
          <w:szCs w:val="30"/>
        </w:rPr>
      </w:pPr>
    </w:p>
    <w:p w:rsidR="00D52377" w:rsidRPr="00AB7DAC" w:rsidRDefault="00FA469E" w:rsidP="00CE7FBF">
      <w:pPr>
        <w:autoSpaceDE w:val="0"/>
        <w:spacing w:after="0" w:line="360" w:lineRule="auto"/>
        <w:jc w:val="center"/>
        <w:rPr>
          <w:rFonts w:ascii="Times New Roman" w:hAnsi="Times New Roman"/>
          <w:b/>
          <w:sz w:val="24"/>
          <w:szCs w:val="30"/>
        </w:rPr>
      </w:pPr>
      <w:r w:rsidRPr="00AB7DAC">
        <w:rPr>
          <w:rFonts w:ascii="Times New Roman" w:hAnsi="Times New Roman"/>
          <w:b/>
          <w:sz w:val="24"/>
          <w:szCs w:val="30"/>
        </w:rPr>
        <w:t>Figure 4</w:t>
      </w:r>
      <w:r w:rsidR="0057370E">
        <w:rPr>
          <w:rFonts w:ascii="Times New Roman" w:hAnsi="Times New Roman"/>
          <w:b/>
          <w:sz w:val="24"/>
          <w:szCs w:val="30"/>
        </w:rPr>
        <w:t>.1</w:t>
      </w:r>
      <w:r w:rsidR="00206E8D" w:rsidRPr="00AB7DAC">
        <w:rPr>
          <w:rFonts w:ascii="Times New Roman" w:hAnsi="Times New Roman"/>
          <w:b/>
          <w:sz w:val="24"/>
          <w:szCs w:val="30"/>
        </w:rPr>
        <w:t>:</w:t>
      </w:r>
      <w:r w:rsidRPr="00AB7DAC">
        <w:rPr>
          <w:rFonts w:ascii="Times New Roman" w:hAnsi="Times New Roman"/>
          <w:b/>
          <w:sz w:val="24"/>
          <w:szCs w:val="30"/>
        </w:rPr>
        <w:t xml:space="preserve"> Keypad</w:t>
      </w:r>
    </w:p>
    <w:p w:rsidR="00D52377" w:rsidRPr="009104B4" w:rsidRDefault="00D52377" w:rsidP="00D52377">
      <w:pPr>
        <w:pStyle w:val="ListParagraph"/>
        <w:tabs>
          <w:tab w:val="left" w:pos="284"/>
        </w:tabs>
        <w:spacing w:line="360" w:lineRule="auto"/>
        <w:ind w:left="426" w:hanging="142"/>
        <w:jc w:val="both"/>
        <w:rPr>
          <w:rFonts w:ascii="Times New Roman" w:hAnsi="Times New Roman"/>
          <w:b/>
          <w:sz w:val="24"/>
          <w:szCs w:val="24"/>
        </w:rPr>
      </w:pPr>
      <w:r w:rsidRPr="009104B4">
        <w:rPr>
          <w:rFonts w:ascii="Times New Roman" w:hAnsi="Times New Roman"/>
          <w:b/>
          <w:sz w:val="24"/>
          <w:szCs w:val="24"/>
        </w:rPr>
        <w:t>Key Specifications</w:t>
      </w:r>
    </w:p>
    <w:p w:rsidR="00D52377" w:rsidRPr="00324D08" w:rsidRDefault="00D52377" w:rsidP="00F97C91">
      <w:pPr>
        <w:pStyle w:val="ListParagraph"/>
        <w:numPr>
          <w:ilvl w:val="0"/>
          <w:numId w:val="5"/>
        </w:numPr>
        <w:tabs>
          <w:tab w:val="left" w:pos="851"/>
        </w:tabs>
        <w:suppressAutoHyphens w:val="0"/>
        <w:spacing w:line="360" w:lineRule="auto"/>
        <w:rPr>
          <w:rFonts w:ascii="Times New Roman" w:hAnsi="Times New Roman"/>
          <w:sz w:val="24"/>
          <w:szCs w:val="30"/>
        </w:rPr>
      </w:pPr>
      <w:r w:rsidRPr="00324D08">
        <w:rPr>
          <w:rFonts w:ascii="Times New Roman" w:hAnsi="Times New Roman"/>
          <w:sz w:val="24"/>
          <w:szCs w:val="30"/>
        </w:rPr>
        <w:t>Maximum Rating: 24 VDC, 30 mA</w:t>
      </w:r>
      <w:r w:rsidR="00BE1D82">
        <w:rPr>
          <w:rFonts w:ascii="Times New Roman" w:hAnsi="Times New Roman"/>
          <w:sz w:val="24"/>
          <w:szCs w:val="30"/>
        </w:rPr>
        <w:t>.</w:t>
      </w:r>
    </w:p>
    <w:p w:rsidR="00D52377" w:rsidRPr="00324D08" w:rsidRDefault="00D52377" w:rsidP="00F97C91">
      <w:pPr>
        <w:pStyle w:val="ListParagraph"/>
        <w:numPr>
          <w:ilvl w:val="0"/>
          <w:numId w:val="5"/>
        </w:numPr>
        <w:tabs>
          <w:tab w:val="left" w:pos="851"/>
        </w:tabs>
        <w:suppressAutoHyphens w:val="0"/>
        <w:spacing w:line="360" w:lineRule="auto"/>
        <w:rPr>
          <w:rFonts w:ascii="Times New Roman" w:hAnsi="Times New Roman"/>
          <w:sz w:val="24"/>
          <w:szCs w:val="30"/>
        </w:rPr>
      </w:pPr>
      <w:r w:rsidRPr="00324D08">
        <w:rPr>
          <w:rFonts w:ascii="Times New Roman" w:hAnsi="Times New Roman"/>
          <w:sz w:val="24"/>
          <w:szCs w:val="30"/>
        </w:rPr>
        <w:t>Interface: 8-pin access to 4x4 matrix</w:t>
      </w:r>
    </w:p>
    <w:p w:rsidR="00D52377" w:rsidRPr="00324D08" w:rsidRDefault="00D52377" w:rsidP="00F97C91">
      <w:pPr>
        <w:pStyle w:val="ListParagraph"/>
        <w:numPr>
          <w:ilvl w:val="0"/>
          <w:numId w:val="5"/>
        </w:numPr>
        <w:tabs>
          <w:tab w:val="left" w:pos="851"/>
        </w:tabs>
        <w:suppressAutoHyphens w:val="0"/>
        <w:spacing w:line="360" w:lineRule="auto"/>
        <w:rPr>
          <w:rFonts w:ascii="Times New Roman" w:hAnsi="Times New Roman"/>
          <w:sz w:val="24"/>
          <w:szCs w:val="30"/>
        </w:rPr>
      </w:pPr>
      <w:r w:rsidRPr="00324D08">
        <w:rPr>
          <w:rFonts w:ascii="Times New Roman" w:hAnsi="Times New Roman"/>
          <w:sz w:val="24"/>
          <w:szCs w:val="30"/>
        </w:rPr>
        <w:t>Operating temperature: 32 to 122 °F</w:t>
      </w:r>
      <w:r>
        <w:rPr>
          <w:rFonts w:ascii="Times New Roman" w:hAnsi="Times New Roman"/>
          <w:sz w:val="24"/>
          <w:szCs w:val="30"/>
        </w:rPr>
        <w:t xml:space="preserve"> </w:t>
      </w:r>
      <w:r w:rsidRPr="00324D08">
        <w:rPr>
          <w:rFonts w:ascii="Times New Roman" w:hAnsi="Times New Roman"/>
          <w:sz w:val="24"/>
          <w:szCs w:val="30"/>
        </w:rPr>
        <w:t>(0 to 50°C)</w:t>
      </w:r>
    </w:p>
    <w:p w:rsidR="00D52377" w:rsidRPr="00324D08" w:rsidRDefault="00D52377" w:rsidP="00F97C91">
      <w:pPr>
        <w:pStyle w:val="ListParagraph"/>
        <w:numPr>
          <w:ilvl w:val="0"/>
          <w:numId w:val="5"/>
        </w:numPr>
        <w:tabs>
          <w:tab w:val="left" w:pos="851"/>
        </w:tabs>
        <w:suppressAutoHyphens w:val="0"/>
        <w:spacing w:after="0"/>
        <w:rPr>
          <w:rFonts w:ascii="Times New Roman" w:hAnsi="Times New Roman"/>
          <w:sz w:val="24"/>
          <w:szCs w:val="30"/>
        </w:rPr>
      </w:pPr>
      <w:r w:rsidRPr="00324D08">
        <w:rPr>
          <w:rFonts w:ascii="Times New Roman" w:hAnsi="Times New Roman"/>
          <w:sz w:val="24"/>
          <w:szCs w:val="30"/>
        </w:rPr>
        <w:t>Dimensions:</w:t>
      </w:r>
    </w:p>
    <w:p w:rsidR="00D52377" w:rsidRPr="00324D08" w:rsidRDefault="00D52377" w:rsidP="00F97C91">
      <w:pPr>
        <w:numPr>
          <w:ilvl w:val="2"/>
          <w:numId w:val="5"/>
        </w:numPr>
        <w:tabs>
          <w:tab w:val="left" w:pos="851"/>
        </w:tabs>
        <w:spacing w:after="0"/>
        <w:rPr>
          <w:rFonts w:ascii="Times New Roman" w:hAnsi="Times New Roman"/>
          <w:sz w:val="24"/>
          <w:szCs w:val="30"/>
        </w:rPr>
      </w:pPr>
      <w:r w:rsidRPr="00324D08">
        <w:rPr>
          <w:rFonts w:ascii="Times New Roman" w:hAnsi="Times New Roman"/>
          <w:sz w:val="24"/>
          <w:szCs w:val="30"/>
        </w:rPr>
        <w:t>Keypad, 2.7 x 3.0 in (6.9 x 7.6 cm)</w:t>
      </w:r>
    </w:p>
    <w:p w:rsidR="00D52377" w:rsidRDefault="00D52377" w:rsidP="00F97C91">
      <w:pPr>
        <w:numPr>
          <w:ilvl w:val="2"/>
          <w:numId w:val="5"/>
        </w:numPr>
        <w:tabs>
          <w:tab w:val="left" w:pos="851"/>
        </w:tabs>
        <w:spacing w:after="0"/>
        <w:rPr>
          <w:rFonts w:ascii="Times New Roman" w:hAnsi="Times New Roman"/>
          <w:sz w:val="24"/>
          <w:szCs w:val="30"/>
        </w:rPr>
      </w:pPr>
      <w:r w:rsidRPr="00324D08">
        <w:rPr>
          <w:rFonts w:ascii="Times New Roman" w:hAnsi="Times New Roman"/>
          <w:sz w:val="24"/>
          <w:szCs w:val="30"/>
        </w:rPr>
        <w:t>Cable: 0.78 x 3.5 in (2.0 x 8.8 cm)</w:t>
      </w:r>
    </w:p>
    <w:p w:rsidR="00044A5B" w:rsidRPr="00EB15D7" w:rsidRDefault="00044A5B" w:rsidP="003B74A0">
      <w:pPr>
        <w:tabs>
          <w:tab w:val="left" w:pos="851"/>
        </w:tabs>
        <w:spacing w:after="0" w:line="360" w:lineRule="auto"/>
        <w:jc w:val="both"/>
        <w:rPr>
          <w:rFonts w:ascii="Times New Roman" w:hAnsi="Times New Roman"/>
          <w:b/>
          <w:sz w:val="24"/>
          <w:szCs w:val="24"/>
        </w:rPr>
      </w:pPr>
      <w:r w:rsidRPr="00EB15D7">
        <w:rPr>
          <w:rFonts w:ascii="Times New Roman" w:hAnsi="Times New Roman"/>
          <w:b/>
          <w:sz w:val="24"/>
          <w:szCs w:val="24"/>
        </w:rPr>
        <w:t>Working</w:t>
      </w:r>
    </w:p>
    <w:p w:rsidR="00D52377" w:rsidRDefault="00D52377" w:rsidP="003B74A0">
      <w:pPr>
        <w:tabs>
          <w:tab w:val="left" w:pos="851"/>
        </w:tabs>
        <w:spacing w:after="0" w:line="360" w:lineRule="auto"/>
        <w:ind w:firstLine="720"/>
        <w:jc w:val="both"/>
        <w:rPr>
          <w:rFonts w:ascii="Times New Roman" w:hAnsi="Times New Roman"/>
          <w:sz w:val="24"/>
          <w:szCs w:val="30"/>
        </w:rPr>
      </w:pPr>
      <w:r w:rsidRPr="00CE6F52">
        <w:rPr>
          <w:rFonts w:ascii="Times New Roman" w:hAnsi="Times New Roman"/>
          <w:sz w:val="24"/>
          <w:szCs w:val="30"/>
        </w:rPr>
        <w:t>Matrix keypads use a combination of four rows and four columns to provide button states to the host</w:t>
      </w:r>
      <w:r>
        <w:rPr>
          <w:rFonts w:ascii="Times New Roman" w:hAnsi="Times New Roman"/>
          <w:sz w:val="24"/>
          <w:szCs w:val="30"/>
        </w:rPr>
        <w:t xml:space="preserve"> </w:t>
      </w:r>
      <w:r w:rsidRPr="00CE6F52">
        <w:rPr>
          <w:rFonts w:ascii="Times New Roman" w:hAnsi="Times New Roman"/>
          <w:sz w:val="24"/>
          <w:szCs w:val="30"/>
        </w:rPr>
        <w:t>device, typically a microcontroller. Underneath each key is a pushbutton, with one end connected to one</w:t>
      </w:r>
      <w:r>
        <w:rPr>
          <w:rFonts w:ascii="Times New Roman" w:hAnsi="Times New Roman"/>
          <w:sz w:val="24"/>
          <w:szCs w:val="30"/>
        </w:rPr>
        <w:t xml:space="preserve"> </w:t>
      </w:r>
      <w:r w:rsidRPr="00CE6F52">
        <w:rPr>
          <w:rFonts w:ascii="Times New Roman" w:hAnsi="Times New Roman"/>
          <w:sz w:val="24"/>
          <w:szCs w:val="30"/>
        </w:rPr>
        <w:t>row, and the other end connected to one column. These c</w:t>
      </w:r>
      <w:r w:rsidR="0040365E">
        <w:rPr>
          <w:rFonts w:ascii="Times New Roman" w:hAnsi="Times New Roman"/>
          <w:sz w:val="24"/>
          <w:szCs w:val="30"/>
        </w:rPr>
        <w:t>onnections are shown in</w:t>
      </w:r>
      <w:r>
        <w:rPr>
          <w:rFonts w:ascii="Times New Roman" w:hAnsi="Times New Roman"/>
          <w:sz w:val="24"/>
          <w:szCs w:val="30"/>
        </w:rPr>
        <w:t xml:space="preserve"> Figure</w:t>
      </w:r>
      <w:r w:rsidR="0057370E">
        <w:rPr>
          <w:rFonts w:ascii="Times New Roman" w:hAnsi="Times New Roman"/>
          <w:sz w:val="24"/>
          <w:szCs w:val="30"/>
        </w:rPr>
        <w:t xml:space="preserve"> 4.2</w:t>
      </w:r>
      <w:r w:rsidRPr="00CE6F52">
        <w:rPr>
          <w:rFonts w:ascii="Times New Roman" w:hAnsi="Times New Roman"/>
          <w:sz w:val="24"/>
          <w:szCs w:val="30"/>
        </w:rPr>
        <w:t>.</w:t>
      </w:r>
    </w:p>
    <w:p w:rsidR="002E0A3E" w:rsidRPr="00133CD4" w:rsidRDefault="00440C74" w:rsidP="00440C74">
      <w:pPr>
        <w:spacing w:line="360" w:lineRule="auto"/>
        <w:jc w:val="both"/>
        <w:rPr>
          <w:rFonts w:ascii="Times New Roman" w:hAnsi="Times New Roman"/>
          <w:sz w:val="24"/>
          <w:szCs w:val="30"/>
        </w:rPr>
      </w:pPr>
      <w:r>
        <w:rPr>
          <w:rFonts w:ascii="Times New Roman" w:hAnsi="Times New Roman"/>
          <w:sz w:val="24"/>
          <w:szCs w:val="30"/>
        </w:rPr>
        <w:t>F</w:t>
      </w:r>
      <w:r w:rsidRPr="00CE6F52">
        <w:rPr>
          <w:rFonts w:ascii="Times New Roman" w:hAnsi="Times New Roman"/>
          <w:sz w:val="24"/>
          <w:szCs w:val="30"/>
        </w:rPr>
        <w:t>or the microcontroller to determine which button is pressed, it first needs to pull each of the</w:t>
      </w:r>
      <w:r>
        <w:rPr>
          <w:rFonts w:ascii="Times New Roman" w:hAnsi="Times New Roman"/>
          <w:sz w:val="24"/>
          <w:szCs w:val="30"/>
        </w:rPr>
        <w:t xml:space="preserve"> </w:t>
      </w:r>
      <w:r w:rsidRPr="00CE6F52">
        <w:rPr>
          <w:rFonts w:ascii="Times New Roman" w:hAnsi="Times New Roman"/>
          <w:sz w:val="24"/>
          <w:szCs w:val="30"/>
        </w:rPr>
        <w:t>four columns (pins 1-4) either low or high one at a time, and then poll the states of the four rows</w:t>
      </w:r>
      <w:r>
        <w:rPr>
          <w:rFonts w:ascii="Times New Roman" w:hAnsi="Times New Roman"/>
          <w:sz w:val="24"/>
          <w:szCs w:val="30"/>
        </w:rPr>
        <w:t xml:space="preserve"> </w:t>
      </w:r>
      <w:r w:rsidRPr="00CE6F52">
        <w:rPr>
          <w:rFonts w:ascii="Times New Roman" w:hAnsi="Times New Roman"/>
          <w:sz w:val="24"/>
          <w:szCs w:val="30"/>
        </w:rPr>
        <w:t>(pins 5-8). Depending on the states of the column</w:t>
      </w:r>
      <w:r>
        <w:rPr>
          <w:rFonts w:ascii="Times New Roman" w:hAnsi="Times New Roman"/>
          <w:sz w:val="24"/>
          <w:szCs w:val="30"/>
        </w:rPr>
        <w:t xml:space="preserve">s, the microcontroller decides </w:t>
      </w:r>
      <w:r w:rsidRPr="00CE6F52">
        <w:rPr>
          <w:rFonts w:ascii="Times New Roman" w:hAnsi="Times New Roman"/>
          <w:sz w:val="24"/>
          <w:szCs w:val="30"/>
        </w:rPr>
        <w:t xml:space="preserve">which button is </w:t>
      </w:r>
      <w:r>
        <w:rPr>
          <w:rFonts w:ascii="Times New Roman" w:hAnsi="Times New Roman"/>
          <w:sz w:val="24"/>
          <w:szCs w:val="30"/>
        </w:rPr>
        <w:t xml:space="preserve">being </w:t>
      </w:r>
      <w:r w:rsidRPr="00CE6F52">
        <w:rPr>
          <w:rFonts w:ascii="Times New Roman" w:hAnsi="Times New Roman"/>
          <w:sz w:val="24"/>
          <w:szCs w:val="30"/>
        </w:rPr>
        <w:t>pressed.</w:t>
      </w:r>
    </w:p>
    <w:p w:rsidR="00D52377" w:rsidRPr="008956AD" w:rsidRDefault="0040365E" w:rsidP="003B74A0">
      <w:pPr>
        <w:tabs>
          <w:tab w:val="left" w:pos="851"/>
        </w:tabs>
        <w:spacing w:after="0" w:line="360" w:lineRule="auto"/>
        <w:rPr>
          <w:rFonts w:ascii="Times New Roman" w:hAnsi="Times New Roman"/>
          <w:b/>
          <w:sz w:val="28"/>
          <w:szCs w:val="30"/>
        </w:rPr>
      </w:pPr>
      <w:r>
        <w:rPr>
          <w:rFonts w:ascii="Times New Roman" w:hAnsi="Times New Roman"/>
          <w:b/>
          <w:noProof/>
          <w:sz w:val="28"/>
          <w:szCs w:val="30"/>
          <w:lang w:eastAsia="en-US"/>
        </w:rPr>
        <w:lastRenderedPageBreak/>
        <w:drawing>
          <wp:anchor distT="0" distB="0" distL="114300" distR="114300" simplePos="0" relativeHeight="251667456" behindDoc="1" locked="0" layoutInCell="1" allowOverlap="1">
            <wp:simplePos x="0" y="0"/>
            <wp:positionH relativeFrom="column">
              <wp:posOffset>1857375</wp:posOffset>
            </wp:positionH>
            <wp:positionV relativeFrom="paragraph">
              <wp:posOffset>-10795</wp:posOffset>
            </wp:positionV>
            <wp:extent cx="1933575" cy="1943100"/>
            <wp:effectExtent l="19050" t="0" r="9525" b="0"/>
            <wp:wrapNone/>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1933575" cy="1943100"/>
                    </a:xfrm>
                    <a:prstGeom prst="rect">
                      <a:avLst/>
                    </a:prstGeom>
                    <a:noFill/>
                    <a:ln w="9525">
                      <a:noFill/>
                      <a:miter lim="800000"/>
                      <a:headEnd/>
                      <a:tailEnd/>
                    </a:ln>
                  </pic:spPr>
                </pic:pic>
              </a:graphicData>
            </a:graphic>
          </wp:anchor>
        </w:drawing>
      </w:r>
    </w:p>
    <w:p w:rsidR="00D52377" w:rsidRPr="00CE6F52" w:rsidRDefault="00D52377" w:rsidP="00D52377">
      <w:pPr>
        <w:rPr>
          <w:rFonts w:ascii="Times New Roman" w:hAnsi="Times New Roman"/>
          <w:sz w:val="24"/>
          <w:szCs w:val="30"/>
        </w:rPr>
      </w:pPr>
    </w:p>
    <w:p w:rsidR="00D52377" w:rsidRPr="00CE6F52" w:rsidRDefault="00D52377" w:rsidP="00D52377">
      <w:pPr>
        <w:rPr>
          <w:rFonts w:ascii="Times New Roman" w:hAnsi="Times New Roman"/>
          <w:sz w:val="24"/>
          <w:szCs w:val="30"/>
        </w:rPr>
      </w:pPr>
    </w:p>
    <w:p w:rsidR="00D52377" w:rsidRPr="00CE6F52" w:rsidRDefault="00D52377" w:rsidP="00D52377">
      <w:pPr>
        <w:rPr>
          <w:rFonts w:ascii="Times New Roman" w:hAnsi="Times New Roman"/>
          <w:sz w:val="24"/>
          <w:szCs w:val="30"/>
        </w:rPr>
      </w:pPr>
    </w:p>
    <w:p w:rsidR="00D52377" w:rsidRDefault="00D52377" w:rsidP="00D52377">
      <w:pPr>
        <w:rPr>
          <w:rFonts w:ascii="Times New Roman" w:hAnsi="Times New Roman"/>
          <w:sz w:val="24"/>
          <w:szCs w:val="30"/>
        </w:rPr>
      </w:pPr>
    </w:p>
    <w:p w:rsidR="00753A8F" w:rsidRPr="00AB7DAC" w:rsidRDefault="00753A8F" w:rsidP="009104B4">
      <w:pPr>
        <w:spacing w:line="360" w:lineRule="auto"/>
        <w:jc w:val="center"/>
        <w:rPr>
          <w:rFonts w:ascii="Times New Roman" w:hAnsi="Times New Roman"/>
          <w:b/>
          <w:sz w:val="24"/>
          <w:szCs w:val="30"/>
        </w:rPr>
      </w:pPr>
    </w:p>
    <w:p w:rsidR="00D87D69" w:rsidRPr="00440C74" w:rsidRDefault="00E1096C" w:rsidP="00440C74">
      <w:pPr>
        <w:spacing w:line="360" w:lineRule="auto"/>
        <w:jc w:val="center"/>
        <w:rPr>
          <w:rFonts w:ascii="Times New Roman" w:hAnsi="Times New Roman"/>
          <w:b/>
          <w:sz w:val="24"/>
          <w:szCs w:val="30"/>
        </w:rPr>
      </w:pPr>
      <w:r w:rsidRPr="00AB7DAC">
        <w:rPr>
          <w:rFonts w:ascii="Times New Roman" w:hAnsi="Times New Roman"/>
          <w:b/>
          <w:sz w:val="24"/>
          <w:szCs w:val="30"/>
        </w:rPr>
        <w:t>Figure 4.</w:t>
      </w:r>
      <w:r w:rsidR="0057370E">
        <w:rPr>
          <w:rFonts w:ascii="Times New Roman" w:hAnsi="Times New Roman"/>
          <w:b/>
          <w:sz w:val="24"/>
          <w:szCs w:val="30"/>
        </w:rPr>
        <w:t>2</w:t>
      </w:r>
      <w:r w:rsidR="00741053" w:rsidRPr="00AB7DAC">
        <w:rPr>
          <w:rFonts w:ascii="Times New Roman" w:hAnsi="Times New Roman"/>
          <w:b/>
          <w:sz w:val="24"/>
          <w:szCs w:val="30"/>
        </w:rPr>
        <w:t xml:space="preserve"> </w:t>
      </w:r>
      <w:r w:rsidRPr="00AB7DAC">
        <w:rPr>
          <w:rFonts w:ascii="Times New Roman" w:hAnsi="Times New Roman"/>
          <w:b/>
          <w:sz w:val="24"/>
          <w:szCs w:val="30"/>
        </w:rPr>
        <w:t>:</w:t>
      </w:r>
      <w:r w:rsidR="002C6BF8" w:rsidRPr="00AB7DAC">
        <w:rPr>
          <w:rFonts w:ascii="Times New Roman" w:hAnsi="Times New Roman"/>
          <w:b/>
          <w:sz w:val="24"/>
          <w:szCs w:val="30"/>
        </w:rPr>
        <w:t xml:space="preserve"> </w:t>
      </w:r>
      <w:r w:rsidR="00753A8F" w:rsidRPr="00AB7DAC">
        <w:rPr>
          <w:rFonts w:ascii="Times New Roman" w:hAnsi="Times New Roman"/>
          <w:b/>
          <w:sz w:val="24"/>
          <w:szCs w:val="30"/>
        </w:rPr>
        <w:t>Structure of keypad.</w:t>
      </w:r>
    </w:p>
    <w:p w:rsidR="00741053" w:rsidRPr="00440C74" w:rsidRDefault="006374EE" w:rsidP="00440C74">
      <w:pPr>
        <w:spacing w:line="360" w:lineRule="auto"/>
        <w:rPr>
          <w:rFonts w:ascii="Times New Roman" w:hAnsi="Times New Roman"/>
          <w:sz w:val="24"/>
          <w:szCs w:val="30"/>
        </w:rPr>
      </w:pPr>
      <w:r>
        <w:rPr>
          <w:rFonts w:ascii="Times New Roman" w:hAnsi="Times New Roman"/>
          <w:sz w:val="24"/>
          <w:szCs w:val="30"/>
        </w:rPr>
        <w:t xml:space="preserve">             </w:t>
      </w:r>
      <w:r w:rsidR="002364DA">
        <w:rPr>
          <w:rFonts w:ascii="Times New Roman" w:hAnsi="Times New Roman"/>
          <w:sz w:val="24"/>
          <w:szCs w:val="30"/>
        </w:rPr>
        <w:t xml:space="preserve">                              </w:t>
      </w:r>
      <w:r>
        <w:rPr>
          <w:rFonts w:ascii="Times New Roman" w:hAnsi="Times New Roman"/>
          <w:sz w:val="24"/>
          <w:szCs w:val="30"/>
        </w:rPr>
        <w:t xml:space="preserve">                                                                                                                                                         </w:t>
      </w:r>
      <w:r w:rsidR="005053FF">
        <w:rPr>
          <w:rFonts w:ascii="Times New Roman" w:hAnsi="Times New Roman"/>
          <w:b/>
          <w:sz w:val="28"/>
          <w:szCs w:val="30"/>
        </w:rPr>
        <w:t>4.3 Microcontroller</w:t>
      </w:r>
    </w:p>
    <w:p w:rsidR="00D87D69" w:rsidRDefault="00F03377" w:rsidP="00741053">
      <w:pPr>
        <w:spacing w:after="0" w:line="360" w:lineRule="auto"/>
        <w:jc w:val="both"/>
        <w:rPr>
          <w:rFonts w:ascii="Times New Roman" w:hAnsi="Times New Roman"/>
          <w:sz w:val="24"/>
        </w:rPr>
      </w:pPr>
      <w:r>
        <w:rPr>
          <w:rFonts w:ascii="Times New Roman" w:hAnsi="Times New Roman"/>
          <w:b/>
          <w:sz w:val="28"/>
          <w:szCs w:val="30"/>
        </w:rPr>
        <w:t xml:space="preserve"> </w:t>
      </w:r>
      <w:r w:rsidR="00741053">
        <w:rPr>
          <w:rFonts w:ascii="Times New Roman" w:hAnsi="Times New Roman"/>
          <w:b/>
          <w:sz w:val="28"/>
          <w:szCs w:val="30"/>
        </w:rPr>
        <w:tab/>
      </w:r>
      <w:r>
        <w:rPr>
          <w:rFonts w:ascii="Times New Roman" w:hAnsi="Times New Roman"/>
          <w:sz w:val="24"/>
          <w:szCs w:val="30"/>
        </w:rPr>
        <w:t>Microcont</w:t>
      </w:r>
      <w:r w:rsidR="00EF1C6A">
        <w:rPr>
          <w:rFonts w:ascii="Times New Roman" w:hAnsi="Times New Roman"/>
          <w:sz w:val="24"/>
          <w:szCs w:val="30"/>
        </w:rPr>
        <w:t xml:space="preserve">roller is </w:t>
      </w:r>
      <w:r w:rsidR="002C1C9B">
        <w:rPr>
          <w:rFonts w:ascii="Times New Roman" w:hAnsi="Times New Roman"/>
          <w:sz w:val="24"/>
          <w:szCs w:val="30"/>
        </w:rPr>
        <w:t xml:space="preserve">the </w:t>
      </w:r>
      <w:r w:rsidR="00F366DC">
        <w:rPr>
          <w:rFonts w:ascii="Times New Roman" w:hAnsi="Times New Roman"/>
          <w:sz w:val="24"/>
          <w:szCs w:val="30"/>
        </w:rPr>
        <w:t>heart of the</w:t>
      </w:r>
      <w:r w:rsidR="00EB15D7">
        <w:rPr>
          <w:rFonts w:ascii="Times New Roman" w:hAnsi="Times New Roman"/>
          <w:sz w:val="24"/>
          <w:szCs w:val="30"/>
        </w:rPr>
        <w:t xml:space="preserve"> proposed system</w:t>
      </w:r>
      <w:r w:rsidR="00EF1C6A">
        <w:rPr>
          <w:rFonts w:ascii="Times New Roman" w:hAnsi="Times New Roman"/>
          <w:sz w:val="24"/>
          <w:szCs w:val="30"/>
        </w:rPr>
        <w:t>.</w:t>
      </w:r>
      <w:r w:rsidR="009437C2">
        <w:rPr>
          <w:rFonts w:ascii="Times New Roman" w:hAnsi="Times New Roman"/>
          <w:sz w:val="24"/>
          <w:szCs w:val="30"/>
        </w:rPr>
        <w:t xml:space="preserve"> It interfaces with keypad, LCD</w:t>
      </w:r>
      <w:r w:rsidR="007E2E07">
        <w:rPr>
          <w:rFonts w:ascii="Times New Roman" w:hAnsi="Times New Roman"/>
          <w:sz w:val="24"/>
          <w:szCs w:val="30"/>
        </w:rPr>
        <w:t>, RFID module,</w:t>
      </w:r>
      <w:r>
        <w:rPr>
          <w:rFonts w:ascii="Times New Roman" w:hAnsi="Times New Roman"/>
          <w:sz w:val="24"/>
          <w:szCs w:val="30"/>
        </w:rPr>
        <w:t xml:space="preserve"> mo</w:t>
      </w:r>
      <w:r w:rsidR="00BE1D82">
        <w:rPr>
          <w:rFonts w:ascii="Times New Roman" w:hAnsi="Times New Roman"/>
          <w:sz w:val="24"/>
          <w:szCs w:val="30"/>
        </w:rPr>
        <w:t>tor drivers</w:t>
      </w:r>
      <w:r w:rsidR="007E2E07">
        <w:rPr>
          <w:rFonts w:ascii="Times New Roman" w:hAnsi="Times New Roman"/>
          <w:sz w:val="24"/>
          <w:szCs w:val="30"/>
        </w:rPr>
        <w:t>, IR Sensor</w:t>
      </w:r>
      <w:r w:rsidR="00BE1D82">
        <w:rPr>
          <w:rFonts w:ascii="Times New Roman" w:hAnsi="Times New Roman"/>
          <w:sz w:val="24"/>
          <w:szCs w:val="30"/>
        </w:rPr>
        <w:t xml:space="preserve"> and </w:t>
      </w:r>
      <w:r w:rsidR="00836922">
        <w:rPr>
          <w:rFonts w:ascii="Times New Roman" w:hAnsi="Times New Roman"/>
          <w:sz w:val="24"/>
          <w:szCs w:val="30"/>
        </w:rPr>
        <w:t xml:space="preserve">EEPROM. </w:t>
      </w:r>
      <w:r w:rsidR="00DB0483">
        <w:rPr>
          <w:rFonts w:ascii="Times New Roman" w:hAnsi="Times New Roman"/>
          <w:sz w:val="24"/>
        </w:rPr>
        <w:t>In the proposed system</w:t>
      </w:r>
      <w:r w:rsidR="000E20C2">
        <w:rPr>
          <w:rFonts w:ascii="Times New Roman" w:hAnsi="Times New Roman"/>
          <w:sz w:val="24"/>
        </w:rPr>
        <w:t xml:space="preserve"> 8051 based NUVOTON </w:t>
      </w:r>
      <w:r w:rsidR="000E20C2" w:rsidRPr="00B50549">
        <w:rPr>
          <w:rFonts w:ascii="Times New Roman" w:hAnsi="Times New Roman"/>
          <w:sz w:val="24"/>
        </w:rPr>
        <w:t>W78E052D</w:t>
      </w:r>
      <w:r w:rsidR="000E20C2">
        <w:rPr>
          <w:rFonts w:ascii="Times New Roman" w:hAnsi="Times New Roman"/>
          <w:sz w:val="24"/>
        </w:rPr>
        <w:t xml:space="preserve"> </w:t>
      </w:r>
      <w:r w:rsidR="00DB0483">
        <w:rPr>
          <w:rFonts w:ascii="Times New Roman" w:hAnsi="Times New Roman"/>
          <w:sz w:val="24"/>
        </w:rPr>
        <w:t>microcontroller</w:t>
      </w:r>
      <w:r w:rsidR="0057370E">
        <w:rPr>
          <w:rFonts w:ascii="Times New Roman" w:hAnsi="Times New Roman"/>
          <w:sz w:val="24"/>
        </w:rPr>
        <w:t>, shown in Figure 4.3</w:t>
      </w:r>
      <w:r w:rsidR="00DB0483">
        <w:rPr>
          <w:rFonts w:ascii="Times New Roman" w:hAnsi="Times New Roman"/>
          <w:sz w:val="24"/>
        </w:rPr>
        <w:t xml:space="preserve"> is used</w:t>
      </w:r>
      <w:r w:rsidR="000E20C2">
        <w:rPr>
          <w:rFonts w:ascii="Times New Roman" w:hAnsi="Times New Roman"/>
          <w:sz w:val="24"/>
        </w:rPr>
        <w:t xml:space="preserve">. </w:t>
      </w:r>
      <w:r w:rsidR="00BE1D82">
        <w:rPr>
          <w:rFonts w:ascii="Times New Roman" w:hAnsi="Times New Roman"/>
          <w:sz w:val="24"/>
        </w:rPr>
        <w:t>It is</w:t>
      </w:r>
      <w:r w:rsidR="000E20C2">
        <w:rPr>
          <w:rFonts w:ascii="Times New Roman" w:hAnsi="Times New Roman"/>
          <w:sz w:val="24"/>
        </w:rPr>
        <w:t xml:space="preserve"> </w:t>
      </w:r>
      <w:r w:rsidR="000E20C2" w:rsidRPr="00B50549">
        <w:rPr>
          <w:rFonts w:ascii="Times New Roman" w:hAnsi="Times New Roman"/>
          <w:sz w:val="24"/>
        </w:rPr>
        <w:t>an</w:t>
      </w:r>
      <w:r w:rsidR="000E20C2">
        <w:rPr>
          <w:rFonts w:ascii="Times New Roman" w:hAnsi="Times New Roman"/>
          <w:sz w:val="24"/>
        </w:rPr>
        <w:t xml:space="preserve"> </w:t>
      </w:r>
      <w:r w:rsidR="000E20C2" w:rsidRPr="00B50549">
        <w:rPr>
          <w:rFonts w:ascii="Times New Roman" w:hAnsi="Times New Roman"/>
          <w:sz w:val="24"/>
        </w:rPr>
        <w:t>8-bit</w:t>
      </w:r>
      <w:r w:rsidR="000E20C2">
        <w:rPr>
          <w:rFonts w:ascii="Times New Roman" w:hAnsi="Times New Roman"/>
          <w:sz w:val="24"/>
        </w:rPr>
        <w:t xml:space="preserve"> </w:t>
      </w:r>
      <w:r w:rsidR="000E20C2" w:rsidRPr="00B50549">
        <w:rPr>
          <w:rFonts w:ascii="Times New Roman" w:hAnsi="Times New Roman"/>
          <w:sz w:val="24"/>
        </w:rPr>
        <w:t>microcontroller</w:t>
      </w:r>
      <w:r w:rsidR="000E20C2">
        <w:rPr>
          <w:rFonts w:ascii="Times New Roman" w:hAnsi="Times New Roman"/>
          <w:sz w:val="24"/>
        </w:rPr>
        <w:t xml:space="preserve"> </w:t>
      </w:r>
      <w:r w:rsidR="000E20C2" w:rsidRPr="00B50549">
        <w:rPr>
          <w:rFonts w:ascii="Times New Roman" w:hAnsi="Times New Roman"/>
          <w:sz w:val="24"/>
        </w:rPr>
        <w:t>which</w:t>
      </w:r>
      <w:r w:rsidR="000E20C2">
        <w:rPr>
          <w:rFonts w:ascii="Times New Roman" w:hAnsi="Times New Roman"/>
          <w:sz w:val="24"/>
        </w:rPr>
        <w:t xml:space="preserve"> </w:t>
      </w:r>
      <w:r w:rsidR="000E20C2" w:rsidRPr="00B50549">
        <w:rPr>
          <w:rFonts w:ascii="Times New Roman" w:hAnsi="Times New Roman"/>
          <w:sz w:val="24"/>
        </w:rPr>
        <w:t>can</w:t>
      </w:r>
      <w:r w:rsidR="000E20C2">
        <w:rPr>
          <w:rFonts w:ascii="Times New Roman" w:hAnsi="Times New Roman"/>
          <w:sz w:val="24"/>
        </w:rPr>
        <w:t xml:space="preserve"> </w:t>
      </w:r>
      <w:r w:rsidR="000E20C2" w:rsidRPr="00B50549">
        <w:rPr>
          <w:rFonts w:ascii="Times New Roman" w:hAnsi="Times New Roman"/>
          <w:sz w:val="24"/>
        </w:rPr>
        <w:t>accommodate</w:t>
      </w:r>
      <w:r w:rsidR="000E20C2">
        <w:rPr>
          <w:rFonts w:ascii="Times New Roman" w:hAnsi="Times New Roman"/>
          <w:sz w:val="24"/>
        </w:rPr>
        <w:t xml:space="preserve"> </w:t>
      </w:r>
      <w:r w:rsidR="000E20C2" w:rsidRPr="00B50549">
        <w:rPr>
          <w:rFonts w:ascii="Times New Roman" w:hAnsi="Times New Roman"/>
          <w:sz w:val="24"/>
        </w:rPr>
        <w:t>a</w:t>
      </w:r>
      <w:r w:rsidR="000E20C2">
        <w:rPr>
          <w:rFonts w:ascii="Times New Roman" w:hAnsi="Times New Roman"/>
          <w:sz w:val="24"/>
        </w:rPr>
        <w:t xml:space="preserve"> </w:t>
      </w:r>
      <w:r w:rsidR="000E20C2" w:rsidRPr="00B50549">
        <w:rPr>
          <w:rFonts w:ascii="Times New Roman" w:hAnsi="Times New Roman"/>
          <w:sz w:val="24"/>
        </w:rPr>
        <w:t>wider</w:t>
      </w:r>
      <w:r w:rsidR="000E20C2">
        <w:rPr>
          <w:rFonts w:ascii="Times New Roman" w:hAnsi="Times New Roman"/>
          <w:sz w:val="24"/>
        </w:rPr>
        <w:t xml:space="preserve"> </w:t>
      </w:r>
      <w:r w:rsidR="000E20C2" w:rsidRPr="00B50549">
        <w:rPr>
          <w:rFonts w:ascii="Times New Roman" w:hAnsi="Times New Roman"/>
          <w:sz w:val="24"/>
        </w:rPr>
        <w:t>frequency</w:t>
      </w:r>
      <w:r w:rsidR="000E20C2">
        <w:rPr>
          <w:rFonts w:ascii="Times New Roman" w:hAnsi="Times New Roman"/>
          <w:sz w:val="24"/>
        </w:rPr>
        <w:t xml:space="preserve"> </w:t>
      </w:r>
      <w:r w:rsidR="000E20C2" w:rsidRPr="00B50549">
        <w:rPr>
          <w:rFonts w:ascii="Times New Roman" w:hAnsi="Times New Roman"/>
          <w:sz w:val="24"/>
        </w:rPr>
        <w:t>range</w:t>
      </w:r>
      <w:r w:rsidR="000E20C2">
        <w:rPr>
          <w:rFonts w:ascii="Times New Roman" w:hAnsi="Times New Roman"/>
          <w:sz w:val="24"/>
        </w:rPr>
        <w:t xml:space="preserve"> </w:t>
      </w:r>
      <w:r w:rsidR="000E20C2" w:rsidRPr="00B50549">
        <w:rPr>
          <w:rFonts w:ascii="Times New Roman" w:hAnsi="Times New Roman"/>
          <w:sz w:val="24"/>
        </w:rPr>
        <w:t>with</w:t>
      </w:r>
      <w:r w:rsidR="000E20C2">
        <w:rPr>
          <w:rFonts w:ascii="Times New Roman" w:hAnsi="Times New Roman"/>
          <w:sz w:val="24"/>
        </w:rPr>
        <w:t xml:space="preserve"> </w:t>
      </w:r>
      <w:r w:rsidR="000E20C2" w:rsidRPr="00B50549">
        <w:rPr>
          <w:rFonts w:ascii="Times New Roman" w:hAnsi="Times New Roman"/>
          <w:sz w:val="24"/>
        </w:rPr>
        <w:t>low</w:t>
      </w:r>
      <w:r w:rsidR="000E20C2">
        <w:rPr>
          <w:rFonts w:ascii="Times New Roman" w:hAnsi="Times New Roman"/>
          <w:sz w:val="24"/>
        </w:rPr>
        <w:t xml:space="preserve"> </w:t>
      </w:r>
      <w:r w:rsidR="000E20C2" w:rsidRPr="00B50549">
        <w:rPr>
          <w:rFonts w:ascii="Times New Roman" w:hAnsi="Times New Roman"/>
          <w:sz w:val="24"/>
        </w:rPr>
        <w:t>power</w:t>
      </w:r>
      <w:r w:rsidR="000E20C2">
        <w:rPr>
          <w:rFonts w:ascii="Times New Roman" w:hAnsi="Times New Roman"/>
          <w:sz w:val="24"/>
        </w:rPr>
        <w:t xml:space="preserve"> </w:t>
      </w:r>
      <w:r w:rsidR="0006264D">
        <w:rPr>
          <w:rFonts w:ascii="Times New Roman" w:hAnsi="Times New Roman"/>
          <w:sz w:val="24"/>
        </w:rPr>
        <w:t>consumption. It consists</w:t>
      </w:r>
      <w:r w:rsidR="00434B97">
        <w:rPr>
          <w:rFonts w:ascii="Times New Roman" w:hAnsi="Times New Roman"/>
          <w:sz w:val="24"/>
        </w:rPr>
        <w:t xml:space="preserve"> </w:t>
      </w:r>
      <w:r w:rsidR="00F366DC">
        <w:rPr>
          <w:rFonts w:ascii="Times New Roman" w:hAnsi="Times New Roman"/>
          <w:sz w:val="24"/>
        </w:rPr>
        <w:t>of hardware</w:t>
      </w:r>
      <w:r w:rsidR="000E20C2">
        <w:rPr>
          <w:rFonts w:ascii="Times New Roman" w:hAnsi="Times New Roman"/>
          <w:sz w:val="24"/>
        </w:rPr>
        <w:t xml:space="preserve"> </w:t>
      </w:r>
      <w:r w:rsidR="000E20C2" w:rsidRPr="00156AC4">
        <w:rPr>
          <w:rFonts w:ascii="Times New Roman" w:hAnsi="Times New Roman"/>
          <w:sz w:val="24"/>
        </w:rPr>
        <w:t>watchdog</w:t>
      </w:r>
      <w:r w:rsidR="000E20C2">
        <w:rPr>
          <w:rFonts w:ascii="Times New Roman" w:hAnsi="Times New Roman"/>
          <w:sz w:val="24"/>
        </w:rPr>
        <w:t xml:space="preserve"> </w:t>
      </w:r>
      <w:r w:rsidR="000E20C2" w:rsidRPr="00156AC4">
        <w:rPr>
          <w:rFonts w:ascii="Times New Roman" w:hAnsi="Times New Roman"/>
          <w:sz w:val="24"/>
        </w:rPr>
        <w:t>timer</w:t>
      </w:r>
      <w:r w:rsidR="000E20C2">
        <w:rPr>
          <w:rFonts w:ascii="Times New Roman" w:hAnsi="Times New Roman"/>
          <w:sz w:val="24"/>
        </w:rPr>
        <w:t xml:space="preserve"> </w:t>
      </w:r>
      <w:r w:rsidR="000E20C2" w:rsidRPr="00156AC4">
        <w:rPr>
          <w:rFonts w:ascii="Times New Roman" w:hAnsi="Times New Roman"/>
          <w:sz w:val="24"/>
        </w:rPr>
        <w:t>and</w:t>
      </w:r>
      <w:r w:rsidR="000E20C2">
        <w:rPr>
          <w:rFonts w:ascii="Times New Roman" w:hAnsi="Times New Roman"/>
          <w:sz w:val="24"/>
        </w:rPr>
        <w:t xml:space="preserve"> </w:t>
      </w:r>
      <w:r w:rsidR="000E20C2" w:rsidRPr="00156AC4">
        <w:rPr>
          <w:rFonts w:ascii="Times New Roman" w:hAnsi="Times New Roman"/>
          <w:sz w:val="24"/>
        </w:rPr>
        <w:t>a</w:t>
      </w:r>
      <w:r w:rsidR="000E20C2">
        <w:rPr>
          <w:rFonts w:ascii="Times New Roman" w:hAnsi="Times New Roman"/>
          <w:sz w:val="24"/>
        </w:rPr>
        <w:t xml:space="preserve"> </w:t>
      </w:r>
      <w:r w:rsidR="000E20C2" w:rsidRPr="00156AC4">
        <w:rPr>
          <w:rFonts w:ascii="Times New Roman" w:hAnsi="Times New Roman"/>
          <w:sz w:val="24"/>
        </w:rPr>
        <w:t>serial</w:t>
      </w:r>
      <w:r w:rsidR="000E20C2">
        <w:rPr>
          <w:rFonts w:ascii="Times New Roman" w:hAnsi="Times New Roman"/>
          <w:sz w:val="24"/>
        </w:rPr>
        <w:t xml:space="preserve"> </w:t>
      </w:r>
      <w:r w:rsidR="000E20C2" w:rsidRPr="00156AC4">
        <w:rPr>
          <w:rFonts w:ascii="Times New Roman" w:hAnsi="Times New Roman"/>
          <w:sz w:val="24"/>
        </w:rPr>
        <w:t>port.</w:t>
      </w:r>
      <w:r w:rsidR="000E20C2">
        <w:rPr>
          <w:rFonts w:ascii="Times New Roman" w:hAnsi="Times New Roman"/>
          <w:sz w:val="24"/>
        </w:rPr>
        <w:t xml:space="preserve"> </w:t>
      </w:r>
      <w:r w:rsidR="000E20C2" w:rsidRPr="00156AC4">
        <w:rPr>
          <w:rFonts w:ascii="Times New Roman" w:hAnsi="Times New Roman"/>
          <w:sz w:val="24"/>
        </w:rPr>
        <w:t>These</w:t>
      </w:r>
      <w:r w:rsidR="000E20C2">
        <w:rPr>
          <w:rFonts w:ascii="Times New Roman" w:hAnsi="Times New Roman"/>
          <w:sz w:val="24"/>
        </w:rPr>
        <w:t xml:space="preserve"> </w:t>
      </w:r>
      <w:r w:rsidR="000E20C2" w:rsidRPr="00156AC4">
        <w:rPr>
          <w:rFonts w:ascii="Times New Roman" w:hAnsi="Times New Roman"/>
          <w:sz w:val="24"/>
        </w:rPr>
        <w:t>peripherals</w:t>
      </w:r>
      <w:r w:rsidR="000E20C2">
        <w:rPr>
          <w:rFonts w:ascii="Times New Roman" w:hAnsi="Times New Roman"/>
          <w:sz w:val="24"/>
        </w:rPr>
        <w:t xml:space="preserve"> </w:t>
      </w:r>
      <w:r w:rsidR="000E20C2" w:rsidRPr="00156AC4">
        <w:rPr>
          <w:rFonts w:ascii="Times New Roman" w:hAnsi="Times New Roman"/>
          <w:sz w:val="24"/>
        </w:rPr>
        <w:t>are</w:t>
      </w:r>
      <w:r w:rsidR="000E20C2">
        <w:rPr>
          <w:rFonts w:ascii="Times New Roman" w:hAnsi="Times New Roman"/>
          <w:sz w:val="24"/>
        </w:rPr>
        <w:t xml:space="preserve"> </w:t>
      </w:r>
      <w:r w:rsidR="000E20C2" w:rsidRPr="00156AC4">
        <w:rPr>
          <w:rFonts w:ascii="Times New Roman" w:hAnsi="Times New Roman"/>
          <w:sz w:val="24"/>
        </w:rPr>
        <w:t>supported</w:t>
      </w:r>
      <w:r w:rsidR="000E20C2">
        <w:rPr>
          <w:rFonts w:ascii="Times New Roman" w:hAnsi="Times New Roman"/>
          <w:sz w:val="24"/>
        </w:rPr>
        <w:t xml:space="preserve"> </w:t>
      </w:r>
      <w:r w:rsidR="000E20C2" w:rsidRPr="00156AC4">
        <w:rPr>
          <w:rFonts w:ascii="Times New Roman" w:hAnsi="Times New Roman"/>
          <w:sz w:val="24"/>
        </w:rPr>
        <w:t>by</w:t>
      </w:r>
      <w:r w:rsidR="000E20C2">
        <w:rPr>
          <w:rFonts w:ascii="Times New Roman" w:hAnsi="Times New Roman"/>
          <w:sz w:val="24"/>
        </w:rPr>
        <w:t xml:space="preserve"> </w:t>
      </w:r>
      <w:r w:rsidR="000E20C2" w:rsidRPr="00156AC4">
        <w:rPr>
          <w:rFonts w:ascii="Times New Roman" w:hAnsi="Times New Roman"/>
          <w:sz w:val="24"/>
        </w:rPr>
        <w:t>8</w:t>
      </w:r>
      <w:r w:rsidR="000E20C2">
        <w:rPr>
          <w:rFonts w:ascii="Times New Roman" w:hAnsi="Times New Roman"/>
          <w:sz w:val="24"/>
        </w:rPr>
        <w:t xml:space="preserve"> </w:t>
      </w:r>
      <w:r w:rsidR="000E20C2" w:rsidRPr="00156AC4">
        <w:rPr>
          <w:rFonts w:ascii="Times New Roman" w:hAnsi="Times New Roman"/>
          <w:sz w:val="24"/>
        </w:rPr>
        <w:t>sources</w:t>
      </w:r>
      <w:r w:rsidR="000E20C2">
        <w:rPr>
          <w:rFonts w:ascii="Times New Roman" w:hAnsi="Times New Roman"/>
          <w:sz w:val="24"/>
        </w:rPr>
        <w:t xml:space="preserve"> </w:t>
      </w:r>
      <w:r w:rsidR="000E20C2" w:rsidRPr="00156AC4">
        <w:rPr>
          <w:rFonts w:ascii="Times New Roman" w:hAnsi="Times New Roman"/>
          <w:sz w:val="24"/>
        </w:rPr>
        <w:t>4-level</w:t>
      </w:r>
      <w:r w:rsidR="000E20C2">
        <w:rPr>
          <w:rFonts w:ascii="Times New Roman" w:hAnsi="Times New Roman"/>
          <w:sz w:val="24"/>
        </w:rPr>
        <w:t xml:space="preserve"> </w:t>
      </w:r>
      <w:r w:rsidR="000E20C2" w:rsidRPr="00156AC4">
        <w:rPr>
          <w:rFonts w:ascii="Times New Roman" w:hAnsi="Times New Roman"/>
          <w:sz w:val="24"/>
        </w:rPr>
        <w:t>interrupt</w:t>
      </w:r>
      <w:r w:rsidR="000E20C2">
        <w:rPr>
          <w:rFonts w:ascii="Times New Roman" w:hAnsi="Times New Roman"/>
          <w:sz w:val="24"/>
        </w:rPr>
        <w:t xml:space="preserve"> </w:t>
      </w:r>
      <w:r w:rsidR="000E20C2" w:rsidRPr="00156AC4">
        <w:rPr>
          <w:rFonts w:ascii="Times New Roman" w:hAnsi="Times New Roman"/>
          <w:sz w:val="24"/>
        </w:rPr>
        <w:t>capability.</w:t>
      </w:r>
      <w:r w:rsidR="000E20C2">
        <w:rPr>
          <w:rFonts w:ascii="Times New Roman" w:hAnsi="Times New Roman"/>
          <w:sz w:val="24"/>
        </w:rPr>
        <w:t xml:space="preserve"> </w:t>
      </w:r>
      <w:r w:rsidR="000E20C2" w:rsidRPr="00156AC4">
        <w:rPr>
          <w:rFonts w:ascii="Times New Roman" w:hAnsi="Times New Roman"/>
          <w:sz w:val="24"/>
        </w:rPr>
        <w:t>To</w:t>
      </w:r>
      <w:r w:rsidR="000E20C2">
        <w:rPr>
          <w:rFonts w:ascii="Times New Roman" w:hAnsi="Times New Roman"/>
          <w:sz w:val="24"/>
        </w:rPr>
        <w:t xml:space="preserve"> </w:t>
      </w:r>
      <w:r w:rsidR="000E20C2" w:rsidRPr="00156AC4">
        <w:rPr>
          <w:rFonts w:ascii="Times New Roman" w:hAnsi="Times New Roman"/>
          <w:sz w:val="24"/>
        </w:rPr>
        <w:t>facilitate</w:t>
      </w:r>
      <w:r w:rsidR="000E20C2">
        <w:rPr>
          <w:rFonts w:ascii="Times New Roman" w:hAnsi="Times New Roman"/>
          <w:sz w:val="24"/>
        </w:rPr>
        <w:t xml:space="preserve"> pro</w:t>
      </w:r>
      <w:r w:rsidR="000E20C2" w:rsidRPr="00156AC4">
        <w:rPr>
          <w:rFonts w:ascii="Times New Roman" w:hAnsi="Times New Roman"/>
          <w:sz w:val="24"/>
        </w:rPr>
        <w:t>gramming</w:t>
      </w:r>
      <w:r w:rsidR="000E20C2">
        <w:rPr>
          <w:rFonts w:ascii="Times New Roman" w:hAnsi="Times New Roman"/>
          <w:sz w:val="24"/>
        </w:rPr>
        <w:t xml:space="preserve"> </w:t>
      </w:r>
      <w:r w:rsidR="000E20C2" w:rsidRPr="00156AC4">
        <w:rPr>
          <w:rFonts w:ascii="Times New Roman" w:hAnsi="Times New Roman"/>
          <w:sz w:val="24"/>
        </w:rPr>
        <w:t>and</w:t>
      </w:r>
      <w:r w:rsidR="000E20C2">
        <w:rPr>
          <w:rFonts w:ascii="Times New Roman" w:hAnsi="Times New Roman"/>
          <w:sz w:val="24"/>
        </w:rPr>
        <w:t xml:space="preserve"> </w:t>
      </w:r>
      <w:r w:rsidR="000E20C2" w:rsidRPr="00156AC4">
        <w:rPr>
          <w:rFonts w:ascii="Times New Roman" w:hAnsi="Times New Roman"/>
          <w:sz w:val="24"/>
        </w:rPr>
        <w:t>verification,</w:t>
      </w:r>
      <w:r w:rsidR="000E20C2">
        <w:rPr>
          <w:rFonts w:ascii="Times New Roman" w:hAnsi="Times New Roman"/>
          <w:sz w:val="24"/>
        </w:rPr>
        <w:t xml:space="preserve"> </w:t>
      </w:r>
      <w:r w:rsidR="000E20C2" w:rsidRPr="00156AC4">
        <w:rPr>
          <w:rFonts w:ascii="Times New Roman" w:hAnsi="Times New Roman"/>
          <w:sz w:val="24"/>
        </w:rPr>
        <w:t>the</w:t>
      </w:r>
      <w:r w:rsidR="000E20C2">
        <w:rPr>
          <w:rFonts w:ascii="Times New Roman" w:hAnsi="Times New Roman"/>
          <w:sz w:val="24"/>
        </w:rPr>
        <w:t xml:space="preserve"> </w:t>
      </w:r>
      <w:r w:rsidR="000E20C2" w:rsidRPr="00156AC4">
        <w:rPr>
          <w:rFonts w:ascii="Times New Roman" w:hAnsi="Times New Roman"/>
          <w:sz w:val="24"/>
        </w:rPr>
        <w:t>Flash</w:t>
      </w:r>
      <w:r w:rsidR="000E20C2">
        <w:rPr>
          <w:rFonts w:ascii="Times New Roman" w:hAnsi="Times New Roman"/>
          <w:sz w:val="24"/>
        </w:rPr>
        <w:t xml:space="preserve"> </w:t>
      </w:r>
      <w:r w:rsidR="000E20C2" w:rsidRPr="00156AC4">
        <w:rPr>
          <w:rFonts w:ascii="Times New Roman" w:hAnsi="Times New Roman"/>
          <w:sz w:val="24"/>
        </w:rPr>
        <w:t>EPROM</w:t>
      </w:r>
      <w:r w:rsidR="000E20C2">
        <w:rPr>
          <w:rFonts w:ascii="Times New Roman" w:hAnsi="Times New Roman"/>
          <w:sz w:val="24"/>
        </w:rPr>
        <w:t xml:space="preserve"> </w:t>
      </w:r>
      <w:r w:rsidR="000E20C2" w:rsidRPr="00156AC4">
        <w:rPr>
          <w:rFonts w:ascii="Times New Roman" w:hAnsi="Times New Roman"/>
          <w:sz w:val="24"/>
        </w:rPr>
        <w:t>inside</w:t>
      </w:r>
      <w:r w:rsidR="000E20C2">
        <w:rPr>
          <w:rFonts w:ascii="Times New Roman" w:hAnsi="Times New Roman"/>
          <w:sz w:val="24"/>
        </w:rPr>
        <w:t xml:space="preserve"> </w:t>
      </w:r>
      <w:r w:rsidR="000E20C2" w:rsidRPr="00156AC4">
        <w:rPr>
          <w:rFonts w:ascii="Times New Roman" w:hAnsi="Times New Roman"/>
          <w:sz w:val="24"/>
        </w:rPr>
        <w:t>the</w:t>
      </w:r>
      <w:r w:rsidR="000E20C2">
        <w:rPr>
          <w:rFonts w:ascii="Times New Roman" w:hAnsi="Times New Roman"/>
          <w:sz w:val="24"/>
        </w:rPr>
        <w:t xml:space="preserve"> W78E052D </w:t>
      </w:r>
      <w:r w:rsidR="000E20C2" w:rsidRPr="00156AC4">
        <w:rPr>
          <w:rFonts w:ascii="Times New Roman" w:hAnsi="Times New Roman"/>
          <w:sz w:val="24"/>
        </w:rPr>
        <w:t>series</w:t>
      </w:r>
      <w:r w:rsidR="000E20C2">
        <w:rPr>
          <w:rFonts w:ascii="Times New Roman" w:hAnsi="Times New Roman"/>
          <w:sz w:val="24"/>
        </w:rPr>
        <w:t xml:space="preserve"> </w:t>
      </w:r>
      <w:r w:rsidR="000E20C2" w:rsidRPr="00156AC4">
        <w:rPr>
          <w:rFonts w:ascii="Times New Roman" w:hAnsi="Times New Roman"/>
          <w:sz w:val="24"/>
        </w:rPr>
        <w:t>allows</w:t>
      </w:r>
      <w:r w:rsidR="000E20C2">
        <w:rPr>
          <w:rFonts w:ascii="Times New Roman" w:hAnsi="Times New Roman"/>
          <w:sz w:val="24"/>
        </w:rPr>
        <w:t xml:space="preserve"> </w:t>
      </w:r>
      <w:r w:rsidR="000E20C2" w:rsidRPr="00156AC4">
        <w:rPr>
          <w:rFonts w:ascii="Times New Roman" w:hAnsi="Times New Roman"/>
          <w:sz w:val="24"/>
        </w:rPr>
        <w:t>the</w:t>
      </w:r>
      <w:r w:rsidR="000E20C2">
        <w:rPr>
          <w:rFonts w:ascii="Times New Roman" w:hAnsi="Times New Roman"/>
          <w:sz w:val="24"/>
        </w:rPr>
        <w:t xml:space="preserve"> </w:t>
      </w:r>
      <w:r w:rsidR="000E20C2" w:rsidRPr="00156AC4">
        <w:rPr>
          <w:rFonts w:ascii="Times New Roman" w:hAnsi="Times New Roman"/>
          <w:sz w:val="24"/>
        </w:rPr>
        <w:t>program</w:t>
      </w:r>
      <w:r w:rsidR="000E20C2">
        <w:rPr>
          <w:rFonts w:ascii="Times New Roman" w:hAnsi="Times New Roman"/>
          <w:sz w:val="24"/>
        </w:rPr>
        <w:t xml:space="preserve"> </w:t>
      </w:r>
      <w:r w:rsidR="000E20C2" w:rsidRPr="00156AC4">
        <w:rPr>
          <w:rFonts w:ascii="Times New Roman" w:hAnsi="Times New Roman"/>
          <w:sz w:val="24"/>
        </w:rPr>
        <w:t>memory</w:t>
      </w:r>
      <w:r w:rsidR="000E20C2">
        <w:rPr>
          <w:rFonts w:ascii="Times New Roman" w:hAnsi="Times New Roman"/>
          <w:sz w:val="24"/>
        </w:rPr>
        <w:t xml:space="preserve"> </w:t>
      </w:r>
      <w:r w:rsidR="000E20C2" w:rsidRPr="00156AC4">
        <w:rPr>
          <w:rFonts w:ascii="Times New Roman" w:hAnsi="Times New Roman"/>
          <w:sz w:val="24"/>
        </w:rPr>
        <w:t>to</w:t>
      </w:r>
      <w:r w:rsidR="000E20C2">
        <w:rPr>
          <w:rFonts w:ascii="Times New Roman" w:hAnsi="Times New Roman"/>
          <w:sz w:val="24"/>
        </w:rPr>
        <w:t xml:space="preserve"> </w:t>
      </w:r>
      <w:r w:rsidR="000E20C2" w:rsidRPr="00156AC4">
        <w:rPr>
          <w:rFonts w:ascii="Times New Roman" w:hAnsi="Times New Roman"/>
          <w:sz w:val="24"/>
        </w:rPr>
        <w:t>be</w:t>
      </w:r>
      <w:r w:rsidR="000E20C2">
        <w:rPr>
          <w:rFonts w:ascii="Times New Roman" w:hAnsi="Times New Roman"/>
          <w:sz w:val="24"/>
        </w:rPr>
        <w:t xml:space="preserve"> </w:t>
      </w:r>
      <w:r w:rsidR="000E20C2" w:rsidRPr="00156AC4">
        <w:rPr>
          <w:rFonts w:ascii="Times New Roman" w:hAnsi="Times New Roman"/>
          <w:sz w:val="24"/>
        </w:rPr>
        <w:t>programmed</w:t>
      </w:r>
      <w:r w:rsidR="000E20C2">
        <w:rPr>
          <w:rFonts w:ascii="Times New Roman" w:hAnsi="Times New Roman"/>
          <w:sz w:val="24"/>
        </w:rPr>
        <w:t xml:space="preserve"> </w:t>
      </w:r>
      <w:r w:rsidR="000E20C2" w:rsidRPr="00156AC4">
        <w:rPr>
          <w:rFonts w:ascii="Times New Roman" w:hAnsi="Times New Roman"/>
          <w:sz w:val="24"/>
        </w:rPr>
        <w:t>and</w:t>
      </w:r>
      <w:r w:rsidR="000E20C2">
        <w:rPr>
          <w:rFonts w:ascii="Times New Roman" w:hAnsi="Times New Roman"/>
          <w:sz w:val="24"/>
        </w:rPr>
        <w:t xml:space="preserve"> </w:t>
      </w:r>
      <w:r w:rsidR="000E20C2" w:rsidRPr="00156AC4">
        <w:rPr>
          <w:rFonts w:ascii="Times New Roman" w:hAnsi="Times New Roman"/>
          <w:sz w:val="24"/>
        </w:rPr>
        <w:t>read</w:t>
      </w:r>
      <w:r w:rsidR="000E20C2">
        <w:rPr>
          <w:rFonts w:ascii="Times New Roman" w:hAnsi="Times New Roman"/>
          <w:sz w:val="24"/>
        </w:rPr>
        <w:t xml:space="preserve"> </w:t>
      </w:r>
      <w:r w:rsidR="000E20C2" w:rsidRPr="00156AC4">
        <w:rPr>
          <w:rFonts w:ascii="Times New Roman" w:hAnsi="Times New Roman"/>
          <w:sz w:val="24"/>
        </w:rPr>
        <w:t>electronically.</w:t>
      </w:r>
      <w:r w:rsidR="000E20C2">
        <w:rPr>
          <w:rFonts w:ascii="Times New Roman" w:hAnsi="Times New Roman"/>
          <w:sz w:val="24"/>
        </w:rPr>
        <w:t xml:space="preserve"> </w:t>
      </w:r>
      <w:r w:rsidR="000E20C2" w:rsidRPr="00156AC4">
        <w:rPr>
          <w:rFonts w:ascii="Times New Roman" w:hAnsi="Times New Roman"/>
          <w:sz w:val="24"/>
        </w:rPr>
        <w:t>Once</w:t>
      </w:r>
      <w:r w:rsidR="000E20C2">
        <w:rPr>
          <w:rFonts w:ascii="Times New Roman" w:hAnsi="Times New Roman"/>
          <w:sz w:val="24"/>
        </w:rPr>
        <w:t xml:space="preserve"> </w:t>
      </w:r>
      <w:r w:rsidR="000E20C2" w:rsidRPr="00156AC4">
        <w:rPr>
          <w:rFonts w:ascii="Times New Roman" w:hAnsi="Times New Roman"/>
          <w:sz w:val="24"/>
        </w:rPr>
        <w:t>the</w:t>
      </w:r>
      <w:r w:rsidR="000E20C2">
        <w:rPr>
          <w:rFonts w:ascii="Times New Roman" w:hAnsi="Times New Roman"/>
          <w:sz w:val="24"/>
        </w:rPr>
        <w:t xml:space="preserve"> </w:t>
      </w:r>
      <w:r w:rsidR="000E20C2" w:rsidRPr="00156AC4">
        <w:rPr>
          <w:rFonts w:ascii="Times New Roman" w:hAnsi="Times New Roman"/>
          <w:sz w:val="24"/>
        </w:rPr>
        <w:t>code</w:t>
      </w:r>
      <w:r w:rsidR="000E20C2">
        <w:rPr>
          <w:rFonts w:ascii="Times New Roman" w:hAnsi="Times New Roman"/>
          <w:sz w:val="24"/>
        </w:rPr>
        <w:t xml:space="preserve"> </w:t>
      </w:r>
      <w:r w:rsidR="000E20C2" w:rsidRPr="00156AC4">
        <w:rPr>
          <w:rFonts w:ascii="Times New Roman" w:hAnsi="Times New Roman"/>
          <w:sz w:val="24"/>
        </w:rPr>
        <w:t>is</w:t>
      </w:r>
      <w:r w:rsidR="000E20C2">
        <w:rPr>
          <w:rFonts w:ascii="Times New Roman" w:hAnsi="Times New Roman"/>
          <w:sz w:val="24"/>
        </w:rPr>
        <w:t xml:space="preserve"> </w:t>
      </w:r>
      <w:r w:rsidR="000E20C2" w:rsidRPr="00156AC4">
        <w:rPr>
          <w:rFonts w:ascii="Times New Roman" w:hAnsi="Times New Roman"/>
          <w:sz w:val="24"/>
        </w:rPr>
        <w:t>confirmed,</w:t>
      </w:r>
      <w:r w:rsidR="000E20C2">
        <w:rPr>
          <w:rFonts w:ascii="Times New Roman" w:hAnsi="Times New Roman"/>
          <w:sz w:val="24"/>
        </w:rPr>
        <w:t xml:space="preserve"> </w:t>
      </w:r>
      <w:r w:rsidR="000E20C2" w:rsidRPr="00156AC4">
        <w:rPr>
          <w:rFonts w:ascii="Times New Roman" w:hAnsi="Times New Roman"/>
          <w:sz w:val="24"/>
        </w:rPr>
        <w:t>the user can</w:t>
      </w:r>
      <w:r w:rsidR="000E20C2">
        <w:rPr>
          <w:rFonts w:ascii="Times New Roman" w:hAnsi="Times New Roman"/>
          <w:sz w:val="24"/>
        </w:rPr>
        <w:t xml:space="preserve"> </w:t>
      </w:r>
      <w:r w:rsidR="003173B1">
        <w:rPr>
          <w:rFonts w:ascii="Times New Roman" w:hAnsi="Times New Roman"/>
          <w:sz w:val="24"/>
        </w:rPr>
        <w:t>protect the code for security</w:t>
      </w:r>
      <w:r w:rsidR="00DE3E7F">
        <w:rPr>
          <w:rFonts w:ascii="Times New Roman" w:hAnsi="Times New Roman"/>
          <w:sz w:val="24"/>
        </w:rPr>
        <w:t xml:space="preserve"> </w:t>
      </w:r>
      <w:r w:rsidR="003173B1">
        <w:rPr>
          <w:rFonts w:ascii="Times New Roman" w:hAnsi="Times New Roman"/>
          <w:sz w:val="24"/>
        </w:rPr>
        <w:t>[10</w:t>
      </w:r>
      <w:r w:rsidR="005218C3">
        <w:rPr>
          <w:rFonts w:ascii="Times New Roman" w:hAnsi="Times New Roman"/>
          <w:sz w:val="24"/>
        </w:rPr>
        <w:t>]</w:t>
      </w:r>
      <w:r w:rsidR="009649A8">
        <w:rPr>
          <w:rFonts w:ascii="Times New Roman" w:hAnsi="Times New Roman"/>
          <w:sz w:val="24"/>
        </w:rPr>
        <w:t>.</w:t>
      </w:r>
    </w:p>
    <w:p w:rsidR="00DE3E7F" w:rsidRPr="00741053" w:rsidRDefault="00DE3E7F" w:rsidP="00741053">
      <w:pPr>
        <w:spacing w:after="0" w:line="360" w:lineRule="auto"/>
        <w:jc w:val="both"/>
        <w:rPr>
          <w:rFonts w:ascii="Times New Roman" w:hAnsi="Times New Roman"/>
          <w:b/>
          <w:sz w:val="28"/>
          <w:szCs w:val="30"/>
        </w:rPr>
      </w:pPr>
    </w:p>
    <w:p w:rsidR="000E20C2" w:rsidRPr="00EB15D7" w:rsidRDefault="00FA469E" w:rsidP="00741053">
      <w:pPr>
        <w:spacing w:after="0" w:line="360" w:lineRule="auto"/>
        <w:jc w:val="both"/>
        <w:rPr>
          <w:rFonts w:ascii="Times New Roman" w:hAnsi="Times New Roman"/>
          <w:sz w:val="28"/>
          <w:szCs w:val="32"/>
        </w:rPr>
      </w:pPr>
      <w:r>
        <w:rPr>
          <w:rFonts w:ascii="Times New Roman" w:hAnsi="Times New Roman"/>
          <w:b/>
          <w:sz w:val="24"/>
          <w:szCs w:val="30"/>
        </w:rPr>
        <w:t>Features of</w:t>
      </w:r>
      <w:r w:rsidR="000E20C2" w:rsidRPr="00364FA9">
        <w:rPr>
          <w:rFonts w:ascii="Times New Roman" w:hAnsi="Times New Roman"/>
          <w:sz w:val="24"/>
        </w:rPr>
        <w:t xml:space="preserve"> </w:t>
      </w:r>
      <w:r w:rsidR="00753A8F">
        <w:rPr>
          <w:rFonts w:ascii="Times New Roman" w:hAnsi="Times New Roman"/>
          <w:b/>
          <w:sz w:val="24"/>
        </w:rPr>
        <w:t>W78E052D</w:t>
      </w:r>
      <w:r w:rsidRPr="00364FA9">
        <w:rPr>
          <w:rFonts w:ascii="Times New Roman" w:hAnsi="Times New Roman"/>
          <w:b/>
          <w:sz w:val="24"/>
        </w:rPr>
        <w:t xml:space="preserve"> microcontroller</w:t>
      </w:r>
      <w:r w:rsidR="000E20C2">
        <w:rPr>
          <w:rFonts w:ascii="Times New Roman" w:hAnsi="Times New Roman"/>
          <w:b/>
          <w:sz w:val="24"/>
          <w:szCs w:val="30"/>
        </w:rPr>
        <w:t xml:space="preserve"> </w:t>
      </w:r>
    </w:p>
    <w:p w:rsidR="000E20C2" w:rsidRPr="00364FA9" w:rsidRDefault="000E20C2" w:rsidP="00F97C91">
      <w:pPr>
        <w:pStyle w:val="ListParagraph"/>
        <w:numPr>
          <w:ilvl w:val="2"/>
          <w:numId w:val="7"/>
        </w:numPr>
        <w:suppressAutoHyphens w:val="0"/>
        <w:spacing w:line="360" w:lineRule="auto"/>
        <w:jc w:val="both"/>
        <w:rPr>
          <w:rFonts w:ascii="Times New Roman" w:hAnsi="Times New Roman"/>
          <w:sz w:val="24"/>
        </w:rPr>
      </w:pPr>
      <w:r w:rsidRPr="00364FA9">
        <w:rPr>
          <w:rFonts w:ascii="Times New Roman" w:hAnsi="Times New Roman"/>
          <w:sz w:val="24"/>
        </w:rPr>
        <w:t>Fully static design 8-bit CMOS microcontroller</w:t>
      </w:r>
    </w:p>
    <w:p w:rsidR="000E20C2" w:rsidRPr="00364FA9" w:rsidRDefault="000E20C2" w:rsidP="00F97C91">
      <w:pPr>
        <w:pStyle w:val="ListParagraph"/>
        <w:numPr>
          <w:ilvl w:val="2"/>
          <w:numId w:val="7"/>
        </w:numPr>
        <w:suppressAutoHyphens w:val="0"/>
        <w:spacing w:line="360" w:lineRule="auto"/>
        <w:jc w:val="both"/>
        <w:rPr>
          <w:rFonts w:ascii="Times New Roman" w:hAnsi="Times New Roman"/>
          <w:sz w:val="24"/>
        </w:rPr>
      </w:pPr>
      <w:r w:rsidRPr="00364FA9">
        <w:rPr>
          <w:rFonts w:ascii="Times New Roman" w:hAnsi="Times New Roman"/>
          <w:sz w:val="24"/>
        </w:rPr>
        <w:t>Pin and Instruction-sets compatible</w:t>
      </w:r>
      <w:r w:rsidR="007E2E07">
        <w:rPr>
          <w:rFonts w:ascii="Times New Roman" w:hAnsi="Times New Roman"/>
          <w:sz w:val="24"/>
        </w:rPr>
        <w:t xml:space="preserve"> </w:t>
      </w:r>
      <w:r w:rsidRPr="00364FA9">
        <w:rPr>
          <w:rFonts w:ascii="Times New Roman" w:hAnsi="Times New Roman"/>
          <w:sz w:val="24"/>
        </w:rPr>
        <w:t>with</w:t>
      </w:r>
      <w:r w:rsidR="007E2E07">
        <w:rPr>
          <w:rFonts w:ascii="Times New Roman" w:hAnsi="Times New Roman"/>
          <w:sz w:val="24"/>
        </w:rPr>
        <w:t xml:space="preserve"> </w:t>
      </w:r>
      <w:r w:rsidRPr="00364FA9">
        <w:rPr>
          <w:rFonts w:ascii="Times New Roman" w:hAnsi="Times New Roman"/>
          <w:sz w:val="24"/>
        </w:rPr>
        <w:t>MCS-51</w:t>
      </w:r>
    </w:p>
    <w:p w:rsidR="000E20C2" w:rsidRPr="00364FA9" w:rsidRDefault="000E20C2" w:rsidP="00F97C91">
      <w:pPr>
        <w:pStyle w:val="ListParagraph"/>
        <w:numPr>
          <w:ilvl w:val="2"/>
          <w:numId w:val="7"/>
        </w:numPr>
        <w:suppressAutoHyphens w:val="0"/>
        <w:spacing w:line="360" w:lineRule="auto"/>
        <w:jc w:val="both"/>
        <w:rPr>
          <w:rFonts w:ascii="Times New Roman" w:hAnsi="Times New Roman"/>
          <w:sz w:val="24"/>
        </w:rPr>
      </w:pPr>
      <w:r w:rsidRPr="00364FA9">
        <w:rPr>
          <w:rFonts w:ascii="Times New Roman" w:hAnsi="Times New Roman"/>
          <w:sz w:val="24"/>
        </w:rPr>
        <w:t>256 bytes of on-chip scratchpad RAM</w:t>
      </w:r>
    </w:p>
    <w:p w:rsidR="000E20C2" w:rsidRPr="00364FA9" w:rsidRDefault="000E20C2" w:rsidP="00F97C91">
      <w:pPr>
        <w:pStyle w:val="ListParagraph"/>
        <w:numPr>
          <w:ilvl w:val="2"/>
          <w:numId w:val="7"/>
        </w:numPr>
        <w:suppressAutoHyphens w:val="0"/>
        <w:spacing w:line="360" w:lineRule="auto"/>
        <w:jc w:val="both"/>
        <w:rPr>
          <w:rFonts w:ascii="Times New Roman" w:hAnsi="Times New Roman"/>
          <w:sz w:val="24"/>
        </w:rPr>
      </w:pPr>
      <w:r>
        <w:rPr>
          <w:rFonts w:ascii="Times New Roman" w:hAnsi="Times New Roman"/>
          <w:sz w:val="24"/>
        </w:rPr>
        <w:t>8K</w:t>
      </w:r>
      <w:r w:rsidRPr="00364FA9">
        <w:rPr>
          <w:rFonts w:ascii="Times New Roman" w:hAnsi="Times New Roman"/>
          <w:sz w:val="24"/>
        </w:rPr>
        <w:t xml:space="preserve"> bytes electrically erasable/programmable Flash EPROM</w:t>
      </w:r>
    </w:p>
    <w:p w:rsidR="000E20C2" w:rsidRPr="00364FA9" w:rsidRDefault="000E20C2" w:rsidP="00F97C91">
      <w:pPr>
        <w:pStyle w:val="ListParagraph"/>
        <w:numPr>
          <w:ilvl w:val="2"/>
          <w:numId w:val="7"/>
        </w:numPr>
        <w:suppressAutoHyphens w:val="0"/>
        <w:spacing w:line="360" w:lineRule="auto"/>
        <w:jc w:val="both"/>
        <w:rPr>
          <w:rFonts w:ascii="Times New Roman" w:hAnsi="Times New Roman"/>
          <w:sz w:val="24"/>
        </w:rPr>
      </w:pPr>
      <w:r w:rsidRPr="00364FA9">
        <w:rPr>
          <w:rFonts w:ascii="Times New Roman" w:hAnsi="Times New Roman"/>
          <w:sz w:val="24"/>
        </w:rPr>
        <w:t>Four 8-bit bi-directional ports</w:t>
      </w:r>
    </w:p>
    <w:p w:rsidR="000E20C2" w:rsidRPr="00364FA9" w:rsidRDefault="000E20C2" w:rsidP="00F97C91">
      <w:pPr>
        <w:pStyle w:val="ListParagraph"/>
        <w:numPr>
          <w:ilvl w:val="2"/>
          <w:numId w:val="7"/>
        </w:numPr>
        <w:suppressAutoHyphens w:val="0"/>
        <w:spacing w:line="360" w:lineRule="auto"/>
        <w:jc w:val="both"/>
        <w:rPr>
          <w:rFonts w:ascii="Times New Roman" w:hAnsi="Times New Roman"/>
          <w:sz w:val="24"/>
        </w:rPr>
      </w:pPr>
      <w:r w:rsidRPr="00364FA9">
        <w:rPr>
          <w:rFonts w:ascii="Times New Roman" w:hAnsi="Times New Roman"/>
          <w:sz w:val="24"/>
        </w:rPr>
        <w:t>One extra 4-bit bit-addressable I/O port</w:t>
      </w:r>
    </w:p>
    <w:p w:rsidR="000E20C2" w:rsidRDefault="000E20C2" w:rsidP="00F97C91">
      <w:pPr>
        <w:pStyle w:val="ListParagraph"/>
        <w:numPr>
          <w:ilvl w:val="2"/>
          <w:numId w:val="7"/>
        </w:numPr>
        <w:suppressAutoHyphens w:val="0"/>
        <w:spacing w:line="360" w:lineRule="auto"/>
        <w:jc w:val="both"/>
        <w:rPr>
          <w:rFonts w:ascii="Times New Roman" w:hAnsi="Times New Roman"/>
          <w:sz w:val="24"/>
        </w:rPr>
      </w:pPr>
      <w:r w:rsidRPr="00364FA9">
        <w:rPr>
          <w:rFonts w:ascii="Times New Roman" w:hAnsi="Times New Roman"/>
          <w:sz w:val="24"/>
        </w:rPr>
        <w:t>Three 16-bit timer/counters</w:t>
      </w:r>
    </w:p>
    <w:p w:rsidR="00F72F29" w:rsidRDefault="00F72F29" w:rsidP="00F72F29">
      <w:pPr>
        <w:pStyle w:val="ListParagraph"/>
        <w:suppressAutoHyphens w:val="0"/>
        <w:spacing w:line="360" w:lineRule="auto"/>
        <w:ind w:left="1637"/>
        <w:jc w:val="both"/>
        <w:rPr>
          <w:rFonts w:ascii="Times New Roman" w:hAnsi="Times New Roman"/>
          <w:sz w:val="24"/>
        </w:rPr>
      </w:pPr>
      <w:r>
        <w:rPr>
          <w:rFonts w:ascii="Times New Roman" w:hAnsi="Times New Roman"/>
          <w:noProof/>
          <w:sz w:val="24"/>
          <w:lang w:eastAsia="en-US"/>
        </w:rPr>
        <w:lastRenderedPageBreak/>
        <w:drawing>
          <wp:anchor distT="0" distB="0" distL="114300" distR="114300" simplePos="0" relativeHeight="251663360" behindDoc="1" locked="0" layoutInCell="1" allowOverlap="1">
            <wp:simplePos x="0" y="0"/>
            <wp:positionH relativeFrom="column">
              <wp:posOffset>1642745</wp:posOffset>
            </wp:positionH>
            <wp:positionV relativeFrom="paragraph">
              <wp:posOffset>109855</wp:posOffset>
            </wp:positionV>
            <wp:extent cx="2013585" cy="2374900"/>
            <wp:effectExtent l="19050" t="0" r="571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2013585" cy="2374900"/>
                    </a:xfrm>
                    <a:prstGeom prst="rect">
                      <a:avLst/>
                    </a:prstGeom>
                    <a:noFill/>
                  </pic:spPr>
                </pic:pic>
              </a:graphicData>
            </a:graphic>
          </wp:anchor>
        </w:drawing>
      </w:r>
    </w:p>
    <w:p w:rsidR="000E20C2" w:rsidRDefault="000E20C2" w:rsidP="000E20C2">
      <w:pPr>
        <w:spacing w:line="360" w:lineRule="auto"/>
        <w:jc w:val="both"/>
        <w:rPr>
          <w:rFonts w:ascii="Times New Roman" w:hAnsi="Times New Roman"/>
          <w:sz w:val="24"/>
        </w:rPr>
      </w:pPr>
    </w:p>
    <w:p w:rsidR="001F10E7" w:rsidRDefault="001F10E7" w:rsidP="000E20C2">
      <w:pPr>
        <w:spacing w:line="360" w:lineRule="auto"/>
        <w:jc w:val="both"/>
        <w:rPr>
          <w:rFonts w:ascii="Times New Roman" w:hAnsi="Times New Roman"/>
          <w:sz w:val="24"/>
        </w:rPr>
      </w:pPr>
    </w:p>
    <w:p w:rsidR="00CB0CF8" w:rsidRDefault="00CB0CF8" w:rsidP="000B3C06">
      <w:pPr>
        <w:autoSpaceDE w:val="0"/>
        <w:spacing w:after="0" w:line="360" w:lineRule="auto"/>
        <w:jc w:val="center"/>
        <w:rPr>
          <w:rFonts w:ascii="Times New Roman" w:hAnsi="Times New Roman"/>
          <w:b/>
          <w:sz w:val="24"/>
          <w:szCs w:val="30"/>
        </w:rPr>
      </w:pPr>
    </w:p>
    <w:p w:rsidR="00CB0CF8" w:rsidRDefault="00CB0CF8" w:rsidP="000B3C06">
      <w:pPr>
        <w:autoSpaceDE w:val="0"/>
        <w:spacing w:after="0" w:line="360" w:lineRule="auto"/>
        <w:jc w:val="center"/>
        <w:rPr>
          <w:rFonts w:ascii="Times New Roman" w:hAnsi="Times New Roman"/>
          <w:b/>
          <w:sz w:val="24"/>
          <w:szCs w:val="30"/>
        </w:rPr>
      </w:pPr>
    </w:p>
    <w:p w:rsidR="00CB0CF8" w:rsidRDefault="00CB0CF8" w:rsidP="000B3C06">
      <w:pPr>
        <w:autoSpaceDE w:val="0"/>
        <w:spacing w:after="0" w:line="360" w:lineRule="auto"/>
        <w:jc w:val="center"/>
        <w:rPr>
          <w:rFonts w:ascii="Times New Roman" w:hAnsi="Times New Roman"/>
          <w:b/>
          <w:sz w:val="24"/>
          <w:szCs w:val="30"/>
        </w:rPr>
      </w:pPr>
    </w:p>
    <w:p w:rsidR="0040365E" w:rsidRDefault="0040365E" w:rsidP="001F10E7">
      <w:pPr>
        <w:autoSpaceDE w:val="0"/>
        <w:spacing w:after="0" w:line="360" w:lineRule="auto"/>
        <w:jc w:val="center"/>
        <w:rPr>
          <w:rFonts w:ascii="Times New Roman" w:hAnsi="Times New Roman"/>
          <w:b/>
          <w:sz w:val="24"/>
          <w:szCs w:val="30"/>
        </w:rPr>
      </w:pPr>
    </w:p>
    <w:p w:rsidR="00F72F29" w:rsidRDefault="00F72F29" w:rsidP="001F10E7">
      <w:pPr>
        <w:autoSpaceDE w:val="0"/>
        <w:spacing w:after="0" w:line="360" w:lineRule="auto"/>
        <w:jc w:val="center"/>
        <w:rPr>
          <w:rFonts w:ascii="Times New Roman" w:hAnsi="Times New Roman"/>
          <w:b/>
          <w:sz w:val="24"/>
          <w:szCs w:val="30"/>
        </w:rPr>
      </w:pPr>
    </w:p>
    <w:p w:rsidR="00741053" w:rsidRPr="00AB7DAC" w:rsidRDefault="00972630" w:rsidP="001F10E7">
      <w:pPr>
        <w:autoSpaceDE w:val="0"/>
        <w:spacing w:after="0" w:line="360" w:lineRule="auto"/>
        <w:jc w:val="center"/>
        <w:rPr>
          <w:rFonts w:ascii="Times New Roman" w:hAnsi="Times New Roman"/>
          <w:b/>
          <w:sz w:val="24"/>
          <w:szCs w:val="30"/>
        </w:rPr>
      </w:pPr>
      <w:r w:rsidRPr="00AB7DAC">
        <w:rPr>
          <w:rFonts w:ascii="Times New Roman" w:hAnsi="Times New Roman"/>
          <w:b/>
          <w:sz w:val="24"/>
          <w:szCs w:val="30"/>
        </w:rPr>
        <w:t xml:space="preserve">Figure </w:t>
      </w:r>
      <w:r w:rsidR="00741053" w:rsidRPr="00AB7DAC">
        <w:rPr>
          <w:rFonts w:ascii="Times New Roman" w:hAnsi="Times New Roman"/>
          <w:b/>
          <w:sz w:val="24"/>
          <w:szCs w:val="30"/>
        </w:rPr>
        <w:t>4.</w:t>
      </w:r>
      <w:r w:rsidR="0057370E">
        <w:rPr>
          <w:rFonts w:ascii="Times New Roman" w:hAnsi="Times New Roman"/>
          <w:b/>
          <w:sz w:val="24"/>
          <w:szCs w:val="30"/>
        </w:rPr>
        <w:t>3</w:t>
      </w:r>
      <w:r w:rsidR="00741053" w:rsidRPr="00AB7DAC">
        <w:rPr>
          <w:rFonts w:ascii="Times New Roman" w:hAnsi="Times New Roman"/>
          <w:b/>
          <w:sz w:val="24"/>
          <w:szCs w:val="30"/>
        </w:rPr>
        <w:t xml:space="preserve"> </w:t>
      </w:r>
      <w:r w:rsidRPr="00AB7DAC">
        <w:rPr>
          <w:rFonts w:ascii="Times New Roman" w:hAnsi="Times New Roman"/>
          <w:b/>
          <w:sz w:val="24"/>
          <w:szCs w:val="30"/>
        </w:rPr>
        <w:t>: Nuvoton Microcontroller</w:t>
      </w:r>
    </w:p>
    <w:p w:rsidR="00434B97" w:rsidRPr="001F10E7" w:rsidRDefault="00AD4EFE" w:rsidP="001F10E7">
      <w:pPr>
        <w:autoSpaceDE w:val="0"/>
        <w:spacing w:after="0" w:line="360" w:lineRule="auto"/>
        <w:jc w:val="center"/>
        <w:rPr>
          <w:rFonts w:ascii="Times New Roman" w:hAnsi="Times New Roman"/>
          <w:sz w:val="24"/>
          <w:szCs w:val="30"/>
        </w:rPr>
      </w:pPr>
      <w:r>
        <w:rPr>
          <w:rFonts w:ascii="Times New Roman" w:hAnsi="Times New Roman"/>
          <w:b/>
          <w:noProof/>
          <w:sz w:val="24"/>
          <w:szCs w:val="30"/>
          <w:lang w:eastAsia="en-US"/>
        </w:rPr>
        <w:drawing>
          <wp:anchor distT="0" distB="0" distL="114300" distR="114300" simplePos="0" relativeHeight="251664384" behindDoc="1" locked="0" layoutInCell="1" allowOverlap="1">
            <wp:simplePos x="0" y="0"/>
            <wp:positionH relativeFrom="column">
              <wp:posOffset>23363</wp:posOffset>
            </wp:positionH>
            <wp:positionV relativeFrom="paragraph">
              <wp:posOffset>258529</wp:posOffset>
            </wp:positionV>
            <wp:extent cx="5665758" cy="4701396"/>
            <wp:effectExtent l="19050" t="0" r="0" b="0"/>
            <wp:wrapNone/>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665758" cy="4701396"/>
                    </a:xfrm>
                    <a:prstGeom prst="rect">
                      <a:avLst/>
                    </a:prstGeom>
                    <a:noFill/>
                    <a:ln w="9525">
                      <a:noFill/>
                      <a:miter lim="800000"/>
                      <a:headEnd/>
                      <a:tailEnd/>
                    </a:ln>
                  </pic:spPr>
                </pic:pic>
              </a:graphicData>
            </a:graphic>
          </wp:anchor>
        </w:drawing>
      </w:r>
      <w:r w:rsidR="00434B97">
        <w:rPr>
          <w:rFonts w:ascii="Times New Roman" w:hAnsi="Times New Roman"/>
          <w:b/>
          <w:sz w:val="24"/>
          <w:szCs w:val="30"/>
        </w:rPr>
        <w:t xml:space="preserve"> </w:t>
      </w:r>
    </w:p>
    <w:p w:rsidR="00434B97" w:rsidRPr="00916169" w:rsidRDefault="00434B97" w:rsidP="00434B97">
      <w:pPr>
        <w:pStyle w:val="ListParagraph"/>
        <w:spacing w:line="360" w:lineRule="auto"/>
        <w:ind w:left="1440"/>
        <w:jc w:val="both"/>
        <w:rPr>
          <w:rFonts w:ascii="Times New Roman" w:hAnsi="Times New Roman"/>
          <w:b/>
          <w:sz w:val="24"/>
        </w:rPr>
      </w:pPr>
    </w:p>
    <w:p w:rsidR="00434B97" w:rsidRDefault="00434B97" w:rsidP="00434B97">
      <w:pPr>
        <w:ind w:left="360" w:firstLine="720"/>
        <w:jc w:val="both"/>
        <w:rPr>
          <w:rFonts w:ascii="Times New Roman" w:hAnsi="Times New Roman"/>
          <w:sz w:val="24"/>
        </w:rPr>
      </w:pPr>
    </w:p>
    <w:p w:rsidR="00434B97" w:rsidRPr="00916169" w:rsidRDefault="00434B97" w:rsidP="00434B97">
      <w:pPr>
        <w:rPr>
          <w:rFonts w:ascii="Times New Roman" w:hAnsi="Times New Roman"/>
          <w:sz w:val="24"/>
        </w:rPr>
      </w:pPr>
    </w:p>
    <w:p w:rsidR="00434B97" w:rsidRPr="00916169" w:rsidRDefault="00434B97" w:rsidP="00434B97">
      <w:pPr>
        <w:rPr>
          <w:rFonts w:ascii="Times New Roman" w:hAnsi="Times New Roman"/>
          <w:sz w:val="24"/>
        </w:rPr>
      </w:pPr>
    </w:p>
    <w:p w:rsidR="00434B97" w:rsidRPr="00916169" w:rsidRDefault="00434B97" w:rsidP="00434B97">
      <w:pPr>
        <w:rPr>
          <w:rFonts w:ascii="Times New Roman" w:hAnsi="Times New Roman"/>
          <w:sz w:val="24"/>
        </w:rPr>
      </w:pPr>
    </w:p>
    <w:p w:rsidR="00434B97" w:rsidRPr="00916169" w:rsidRDefault="00434B97" w:rsidP="00434B97">
      <w:pPr>
        <w:rPr>
          <w:rFonts w:ascii="Times New Roman" w:hAnsi="Times New Roman"/>
          <w:sz w:val="24"/>
        </w:rPr>
      </w:pPr>
    </w:p>
    <w:p w:rsidR="00434B97" w:rsidRPr="00916169" w:rsidRDefault="00434B97" w:rsidP="00434B97">
      <w:pPr>
        <w:rPr>
          <w:rFonts w:ascii="Times New Roman" w:hAnsi="Times New Roman"/>
          <w:sz w:val="24"/>
        </w:rPr>
      </w:pPr>
    </w:p>
    <w:p w:rsidR="00434B97" w:rsidRPr="00916169" w:rsidRDefault="00434B97" w:rsidP="00434B97">
      <w:pPr>
        <w:rPr>
          <w:rFonts w:ascii="Times New Roman" w:hAnsi="Times New Roman"/>
          <w:sz w:val="24"/>
        </w:rPr>
      </w:pPr>
    </w:p>
    <w:p w:rsidR="00434B97" w:rsidRPr="00916169" w:rsidRDefault="00434B97" w:rsidP="00434B97">
      <w:pPr>
        <w:rPr>
          <w:rFonts w:ascii="Times New Roman" w:hAnsi="Times New Roman"/>
          <w:sz w:val="24"/>
        </w:rPr>
      </w:pPr>
    </w:p>
    <w:p w:rsidR="00434B97" w:rsidRPr="00916169" w:rsidRDefault="00434B97" w:rsidP="00434B97">
      <w:pPr>
        <w:rPr>
          <w:rFonts w:ascii="Times New Roman" w:hAnsi="Times New Roman"/>
          <w:sz w:val="24"/>
        </w:rPr>
      </w:pPr>
    </w:p>
    <w:p w:rsidR="00434B97" w:rsidRPr="00916169" w:rsidRDefault="00434B97" w:rsidP="00434B97">
      <w:pPr>
        <w:rPr>
          <w:rFonts w:ascii="Times New Roman" w:hAnsi="Times New Roman"/>
          <w:sz w:val="24"/>
        </w:rPr>
      </w:pPr>
    </w:p>
    <w:p w:rsidR="00434B97" w:rsidRDefault="00434B97" w:rsidP="00434B97">
      <w:pPr>
        <w:rPr>
          <w:rFonts w:ascii="Times New Roman" w:hAnsi="Times New Roman"/>
          <w:sz w:val="24"/>
        </w:rPr>
      </w:pPr>
    </w:p>
    <w:p w:rsidR="00CB0CF8" w:rsidRDefault="00CB0CF8" w:rsidP="00434B97">
      <w:pPr>
        <w:rPr>
          <w:rFonts w:ascii="Times New Roman" w:hAnsi="Times New Roman"/>
          <w:b/>
          <w:sz w:val="24"/>
        </w:rPr>
      </w:pPr>
    </w:p>
    <w:p w:rsidR="00AD4EFE" w:rsidRDefault="00AD4EFE" w:rsidP="00434B97">
      <w:pPr>
        <w:rPr>
          <w:rFonts w:ascii="Times New Roman" w:hAnsi="Times New Roman"/>
          <w:b/>
          <w:sz w:val="24"/>
        </w:rPr>
      </w:pPr>
    </w:p>
    <w:p w:rsidR="00F72F29" w:rsidRDefault="00F72F29" w:rsidP="00BC44AB">
      <w:pPr>
        <w:spacing w:after="0"/>
        <w:jc w:val="center"/>
        <w:rPr>
          <w:rFonts w:ascii="Times New Roman" w:hAnsi="Times New Roman"/>
          <w:b/>
          <w:sz w:val="24"/>
          <w:szCs w:val="30"/>
        </w:rPr>
      </w:pPr>
    </w:p>
    <w:p w:rsidR="00BC44AB" w:rsidRPr="00AB7DAC" w:rsidRDefault="00BC44AB" w:rsidP="00BC44AB">
      <w:pPr>
        <w:spacing w:after="0"/>
        <w:jc w:val="center"/>
        <w:rPr>
          <w:rFonts w:ascii="Times New Roman" w:hAnsi="Times New Roman"/>
          <w:b/>
          <w:sz w:val="24"/>
        </w:rPr>
      </w:pPr>
      <w:r w:rsidRPr="00AB7DAC">
        <w:rPr>
          <w:rFonts w:ascii="Times New Roman" w:hAnsi="Times New Roman"/>
          <w:b/>
          <w:sz w:val="24"/>
          <w:szCs w:val="30"/>
        </w:rPr>
        <w:t>Fig</w:t>
      </w:r>
      <w:r w:rsidR="008A26FF" w:rsidRPr="00AB7DAC">
        <w:rPr>
          <w:rFonts w:ascii="Times New Roman" w:hAnsi="Times New Roman"/>
          <w:b/>
          <w:sz w:val="24"/>
          <w:szCs w:val="30"/>
        </w:rPr>
        <w:t>ure</w:t>
      </w:r>
      <w:r w:rsidR="0057370E">
        <w:rPr>
          <w:rFonts w:ascii="Times New Roman" w:hAnsi="Times New Roman"/>
          <w:b/>
          <w:sz w:val="24"/>
          <w:szCs w:val="30"/>
        </w:rPr>
        <w:t xml:space="preserve"> 4.4</w:t>
      </w:r>
      <w:r w:rsidR="00741053" w:rsidRPr="00AB7DAC">
        <w:rPr>
          <w:rFonts w:ascii="Times New Roman" w:hAnsi="Times New Roman"/>
          <w:b/>
          <w:sz w:val="24"/>
          <w:szCs w:val="30"/>
        </w:rPr>
        <w:t xml:space="preserve"> </w:t>
      </w:r>
      <w:r w:rsidRPr="00AB7DAC">
        <w:rPr>
          <w:rFonts w:ascii="Times New Roman" w:hAnsi="Times New Roman"/>
          <w:b/>
          <w:sz w:val="24"/>
          <w:szCs w:val="30"/>
        </w:rPr>
        <w:t>: Block diagram of W78E052D microcontroller</w:t>
      </w:r>
    </w:p>
    <w:p w:rsidR="00434B97" w:rsidRDefault="00EB15D7" w:rsidP="005300A2">
      <w:pPr>
        <w:spacing w:after="0"/>
        <w:rPr>
          <w:rFonts w:ascii="Times New Roman" w:hAnsi="Times New Roman"/>
          <w:b/>
          <w:sz w:val="24"/>
        </w:rPr>
      </w:pPr>
      <w:r w:rsidRPr="00916169">
        <w:rPr>
          <w:rFonts w:ascii="Times New Roman" w:hAnsi="Times New Roman"/>
          <w:b/>
          <w:sz w:val="24"/>
        </w:rPr>
        <w:lastRenderedPageBreak/>
        <w:t>Functional</w:t>
      </w:r>
      <w:r>
        <w:rPr>
          <w:rFonts w:ascii="Times New Roman" w:hAnsi="Times New Roman"/>
          <w:b/>
          <w:sz w:val="24"/>
        </w:rPr>
        <w:t xml:space="preserve"> description</w:t>
      </w:r>
    </w:p>
    <w:p w:rsidR="00434B97" w:rsidRDefault="00434B97" w:rsidP="005300A2">
      <w:pPr>
        <w:tabs>
          <w:tab w:val="left" w:pos="4127"/>
        </w:tabs>
        <w:spacing w:after="0" w:line="360" w:lineRule="auto"/>
        <w:jc w:val="both"/>
        <w:rPr>
          <w:rFonts w:ascii="Times New Roman" w:hAnsi="Times New Roman"/>
          <w:sz w:val="24"/>
        </w:rPr>
      </w:pPr>
      <w:r>
        <w:rPr>
          <w:rFonts w:ascii="Times New Roman" w:hAnsi="Times New Roman"/>
          <w:sz w:val="24"/>
        </w:rPr>
        <w:t xml:space="preserve">           </w:t>
      </w:r>
      <w:r w:rsidRPr="00916169">
        <w:rPr>
          <w:rFonts w:ascii="Times New Roman" w:hAnsi="Times New Roman"/>
          <w:sz w:val="24"/>
        </w:rPr>
        <w:t>The</w:t>
      </w:r>
      <w:r>
        <w:rPr>
          <w:rFonts w:ascii="Times New Roman" w:hAnsi="Times New Roman"/>
          <w:sz w:val="24"/>
        </w:rPr>
        <w:t xml:space="preserve"> </w:t>
      </w:r>
      <w:r w:rsidRPr="00916169">
        <w:rPr>
          <w:rFonts w:ascii="Times New Roman" w:hAnsi="Times New Roman"/>
          <w:sz w:val="24"/>
        </w:rPr>
        <w:t>W78E052D</w:t>
      </w:r>
      <w:r>
        <w:rPr>
          <w:rFonts w:ascii="Times New Roman" w:hAnsi="Times New Roman"/>
          <w:sz w:val="24"/>
        </w:rPr>
        <w:t xml:space="preserve"> </w:t>
      </w:r>
      <w:r w:rsidRPr="00916169">
        <w:rPr>
          <w:rFonts w:ascii="Times New Roman" w:hAnsi="Times New Roman"/>
          <w:sz w:val="24"/>
        </w:rPr>
        <w:t>series</w:t>
      </w:r>
      <w:r>
        <w:rPr>
          <w:rFonts w:ascii="Times New Roman" w:hAnsi="Times New Roman"/>
          <w:sz w:val="24"/>
        </w:rPr>
        <w:t xml:space="preserve"> </w:t>
      </w:r>
      <w:r w:rsidRPr="00916169">
        <w:rPr>
          <w:rFonts w:ascii="Times New Roman" w:hAnsi="Times New Roman"/>
          <w:sz w:val="24"/>
        </w:rPr>
        <w:t>architecture</w:t>
      </w:r>
      <w:r w:rsidR="0057370E">
        <w:rPr>
          <w:rFonts w:ascii="Times New Roman" w:hAnsi="Times New Roman"/>
          <w:sz w:val="24"/>
        </w:rPr>
        <w:t xml:space="preserve"> shown in Figure 4.4</w:t>
      </w:r>
      <w:r>
        <w:rPr>
          <w:rFonts w:ascii="Times New Roman" w:hAnsi="Times New Roman"/>
          <w:sz w:val="24"/>
        </w:rPr>
        <w:t xml:space="preserve"> </w:t>
      </w:r>
      <w:r w:rsidRPr="00916169">
        <w:rPr>
          <w:rFonts w:ascii="Times New Roman" w:hAnsi="Times New Roman"/>
          <w:sz w:val="24"/>
        </w:rPr>
        <w:t>consists</w:t>
      </w:r>
      <w:r>
        <w:rPr>
          <w:rFonts w:ascii="Times New Roman" w:hAnsi="Times New Roman"/>
          <w:sz w:val="24"/>
        </w:rPr>
        <w:t xml:space="preserve"> </w:t>
      </w:r>
      <w:r w:rsidRPr="00916169">
        <w:rPr>
          <w:rFonts w:ascii="Times New Roman" w:hAnsi="Times New Roman"/>
          <w:sz w:val="24"/>
        </w:rPr>
        <w:t>of</w:t>
      </w:r>
      <w:r>
        <w:rPr>
          <w:rFonts w:ascii="Times New Roman" w:hAnsi="Times New Roman"/>
          <w:sz w:val="24"/>
        </w:rPr>
        <w:t xml:space="preserve"> </w:t>
      </w:r>
      <w:r w:rsidRPr="00916169">
        <w:rPr>
          <w:rFonts w:ascii="Times New Roman" w:hAnsi="Times New Roman"/>
          <w:sz w:val="24"/>
        </w:rPr>
        <w:t>a</w:t>
      </w:r>
      <w:r>
        <w:rPr>
          <w:rFonts w:ascii="Times New Roman" w:hAnsi="Times New Roman"/>
          <w:sz w:val="24"/>
        </w:rPr>
        <w:t xml:space="preserve"> </w:t>
      </w:r>
      <w:r w:rsidRPr="00916169">
        <w:rPr>
          <w:rFonts w:ascii="Times New Roman" w:hAnsi="Times New Roman"/>
          <w:sz w:val="24"/>
        </w:rPr>
        <w:t>core</w:t>
      </w:r>
      <w:r>
        <w:rPr>
          <w:rFonts w:ascii="Times New Roman" w:hAnsi="Times New Roman"/>
          <w:sz w:val="24"/>
        </w:rPr>
        <w:t xml:space="preserve">  </w:t>
      </w:r>
      <w:r w:rsidRPr="00916169">
        <w:rPr>
          <w:rFonts w:ascii="Times New Roman" w:hAnsi="Times New Roman"/>
          <w:sz w:val="24"/>
        </w:rPr>
        <w:t>controller</w:t>
      </w:r>
      <w:r>
        <w:rPr>
          <w:rFonts w:ascii="Times New Roman" w:hAnsi="Times New Roman"/>
          <w:sz w:val="24"/>
        </w:rPr>
        <w:t xml:space="preserve"> </w:t>
      </w:r>
      <w:r w:rsidRPr="00916169">
        <w:rPr>
          <w:rFonts w:ascii="Times New Roman" w:hAnsi="Times New Roman"/>
          <w:sz w:val="24"/>
        </w:rPr>
        <w:t>surrounded</w:t>
      </w:r>
      <w:r>
        <w:rPr>
          <w:rFonts w:ascii="Times New Roman" w:hAnsi="Times New Roman"/>
          <w:sz w:val="24"/>
        </w:rPr>
        <w:t xml:space="preserve"> </w:t>
      </w:r>
      <w:r w:rsidRPr="00916169">
        <w:rPr>
          <w:rFonts w:ascii="Times New Roman" w:hAnsi="Times New Roman"/>
          <w:sz w:val="24"/>
        </w:rPr>
        <w:t>by</w:t>
      </w:r>
      <w:r>
        <w:rPr>
          <w:rFonts w:ascii="Times New Roman" w:hAnsi="Times New Roman"/>
          <w:sz w:val="24"/>
        </w:rPr>
        <w:t xml:space="preserve"> </w:t>
      </w:r>
      <w:r w:rsidRPr="00916169">
        <w:rPr>
          <w:rFonts w:ascii="Times New Roman" w:hAnsi="Times New Roman"/>
          <w:sz w:val="24"/>
        </w:rPr>
        <w:t>various</w:t>
      </w:r>
      <w:r>
        <w:rPr>
          <w:rFonts w:ascii="Times New Roman" w:hAnsi="Times New Roman"/>
          <w:sz w:val="24"/>
        </w:rPr>
        <w:t xml:space="preserve"> </w:t>
      </w:r>
      <w:r w:rsidRPr="00916169">
        <w:rPr>
          <w:rFonts w:ascii="Times New Roman" w:hAnsi="Times New Roman"/>
          <w:sz w:val="24"/>
        </w:rPr>
        <w:t>registers,</w:t>
      </w:r>
      <w:r>
        <w:rPr>
          <w:rFonts w:ascii="Times New Roman" w:hAnsi="Times New Roman"/>
          <w:sz w:val="24"/>
        </w:rPr>
        <w:t xml:space="preserve"> </w:t>
      </w:r>
      <w:r w:rsidRPr="00916169">
        <w:rPr>
          <w:rFonts w:ascii="Times New Roman" w:hAnsi="Times New Roman"/>
          <w:sz w:val="24"/>
        </w:rPr>
        <w:t>five</w:t>
      </w:r>
      <w:r>
        <w:rPr>
          <w:rFonts w:ascii="Times New Roman" w:hAnsi="Times New Roman"/>
          <w:sz w:val="24"/>
        </w:rPr>
        <w:t xml:space="preserve"> </w:t>
      </w:r>
      <w:r w:rsidRPr="00916169">
        <w:rPr>
          <w:rFonts w:ascii="Times New Roman" w:hAnsi="Times New Roman"/>
          <w:sz w:val="24"/>
        </w:rPr>
        <w:t>general</w:t>
      </w:r>
      <w:r>
        <w:rPr>
          <w:rFonts w:ascii="Times New Roman" w:hAnsi="Times New Roman"/>
          <w:sz w:val="24"/>
        </w:rPr>
        <w:t xml:space="preserve"> </w:t>
      </w:r>
      <w:r w:rsidRPr="00916169">
        <w:rPr>
          <w:rFonts w:ascii="Times New Roman" w:hAnsi="Times New Roman"/>
          <w:sz w:val="24"/>
        </w:rPr>
        <w:t>purpose</w:t>
      </w:r>
      <w:r>
        <w:rPr>
          <w:rFonts w:ascii="Times New Roman" w:hAnsi="Times New Roman"/>
          <w:sz w:val="24"/>
        </w:rPr>
        <w:t xml:space="preserve"> </w:t>
      </w:r>
      <w:r w:rsidRPr="00916169">
        <w:rPr>
          <w:rFonts w:ascii="Times New Roman" w:hAnsi="Times New Roman"/>
          <w:sz w:val="24"/>
        </w:rPr>
        <w:t>I/O</w:t>
      </w:r>
      <w:r>
        <w:rPr>
          <w:rFonts w:ascii="Times New Roman" w:hAnsi="Times New Roman"/>
          <w:sz w:val="24"/>
        </w:rPr>
        <w:t xml:space="preserve"> </w:t>
      </w:r>
      <w:r w:rsidRPr="00916169">
        <w:rPr>
          <w:rFonts w:ascii="Times New Roman" w:hAnsi="Times New Roman"/>
          <w:sz w:val="24"/>
        </w:rPr>
        <w:t>ports,</w:t>
      </w:r>
      <w:r>
        <w:rPr>
          <w:rFonts w:ascii="Times New Roman" w:hAnsi="Times New Roman"/>
          <w:sz w:val="24"/>
        </w:rPr>
        <w:t xml:space="preserve"> </w:t>
      </w:r>
      <w:r w:rsidRPr="00916169">
        <w:rPr>
          <w:rFonts w:ascii="Times New Roman" w:hAnsi="Times New Roman"/>
          <w:sz w:val="24"/>
        </w:rPr>
        <w:t>8K</w:t>
      </w:r>
      <w:r>
        <w:rPr>
          <w:rFonts w:ascii="Times New Roman" w:hAnsi="Times New Roman"/>
          <w:sz w:val="24"/>
        </w:rPr>
        <w:t xml:space="preserve"> </w:t>
      </w:r>
      <w:r w:rsidRPr="00916169">
        <w:rPr>
          <w:rFonts w:ascii="Times New Roman" w:hAnsi="Times New Roman"/>
          <w:sz w:val="24"/>
        </w:rPr>
        <w:t>flash</w:t>
      </w:r>
      <w:r>
        <w:rPr>
          <w:rFonts w:ascii="Times New Roman" w:hAnsi="Times New Roman"/>
          <w:sz w:val="24"/>
        </w:rPr>
        <w:t xml:space="preserve"> </w:t>
      </w:r>
      <w:r w:rsidRPr="00916169">
        <w:rPr>
          <w:rFonts w:ascii="Times New Roman" w:hAnsi="Times New Roman"/>
          <w:sz w:val="24"/>
        </w:rPr>
        <w:t>EPROM,</w:t>
      </w:r>
      <w:r>
        <w:rPr>
          <w:rFonts w:ascii="Times New Roman" w:hAnsi="Times New Roman"/>
          <w:sz w:val="24"/>
        </w:rPr>
        <w:t xml:space="preserve"> </w:t>
      </w:r>
      <w:r w:rsidRPr="00916169">
        <w:rPr>
          <w:rFonts w:ascii="Times New Roman" w:hAnsi="Times New Roman"/>
          <w:sz w:val="24"/>
        </w:rPr>
        <w:t>2K</w:t>
      </w:r>
      <w:r>
        <w:rPr>
          <w:rFonts w:ascii="Times New Roman" w:hAnsi="Times New Roman"/>
          <w:sz w:val="24"/>
        </w:rPr>
        <w:t xml:space="preserve"> </w:t>
      </w:r>
      <w:r w:rsidRPr="00916169">
        <w:rPr>
          <w:rFonts w:ascii="Times New Roman" w:hAnsi="Times New Roman"/>
          <w:sz w:val="24"/>
        </w:rPr>
        <w:t>FLASH</w:t>
      </w:r>
      <w:r>
        <w:rPr>
          <w:rFonts w:ascii="Times New Roman" w:hAnsi="Times New Roman"/>
          <w:sz w:val="24"/>
        </w:rPr>
        <w:t xml:space="preserve"> </w:t>
      </w:r>
      <w:r w:rsidRPr="00916169">
        <w:rPr>
          <w:rFonts w:ascii="Times New Roman" w:hAnsi="Times New Roman"/>
          <w:sz w:val="24"/>
        </w:rPr>
        <w:t>EPROM</w:t>
      </w:r>
      <w:r>
        <w:rPr>
          <w:rFonts w:ascii="Times New Roman" w:hAnsi="Times New Roman"/>
          <w:sz w:val="24"/>
        </w:rPr>
        <w:t xml:space="preserve"> </w:t>
      </w:r>
      <w:r w:rsidRPr="00916169">
        <w:rPr>
          <w:rFonts w:ascii="Times New Roman" w:hAnsi="Times New Roman"/>
          <w:sz w:val="24"/>
        </w:rPr>
        <w:t>for</w:t>
      </w:r>
      <w:r>
        <w:rPr>
          <w:rFonts w:ascii="Times New Roman" w:hAnsi="Times New Roman"/>
          <w:sz w:val="24"/>
        </w:rPr>
        <w:t xml:space="preserve"> </w:t>
      </w:r>
      <w:r w:rsidRPr="00916169">
        <w:rPr>
          <w:rFonts w:ascii="Times New Roman" w:hAnsi="Times New Roman"/>
          <w:sz w:val="24"/>
        </w:rPr>
        <w:t>ISP</w:t>
      </w:r>
      <w:r>
        <w:rPr>
          <w:rFonts w:ascii="Times New Roman" w:hAnsi="Times New Roman"/>
          <w:sz w:val="24"/>
        </w:rPr>
        <w:t xml:space="preserve"> </w:t>
      </w:r>
      <w:r w:rsidRPr="00916169">
        <w:rPr>
          <w:rFonts w:ascii="Times New Roman" w:hAnsi="Times New Roman"/>
          <w:sz w:val="24"/>
        </w:rPr>
        <w:t>function,</w:t>
      </w:r>
      <w:r>
        <w:rPr>
          <w:rFonts w:ascii="Times New Roman" w:hAnsi="Times New Roman"/>
          <w:sz w:val="24"/>
        </w:rPr>
        <w:t xml:space="preserve"> </w:t>
      </w:r>
      <w:r w:rsidRPr="00916169">
        <w:rPr>
          <w:rFonts w:ascii="Times New Roman" w:hAnsi="Times New Roman"/>
          <w:sz w:val="24"/>
        </w:rPr>
        <w:t>256</w:t>
      </w:r>
      <w:r>
        <w:rPr>
          <w:rFonts w:ascii="Times New Roman" w:hAnsi="Times New Roman"/>
          <w:sz w:val="24"/>
        </w:rPr>
        <w:t xml:space="preserve"> </w:t>
      </w:r>
      <w:r w:rsidRPr="00916169">
        <w:rPr>
          <w:rFonts w:ascii="Times New Roman" w:hAnsi="Times New Roman"/>
          <w:sz w:val="24"/>
        </w:rPr>
        <w:t>bytes</w:t>
      </w:r>
      <w:r>
        <w:rPr>
          <w:rFonts w:ascii="Times New Roman" w:hAnsi="Times New Roman"/>
          <w:sz w:val="24"/>
        </w:rPr>
        <w:t xml:space="preserve"> </w:t>
      </w:r>
      <w:r w:rsidRPr="00916169">
        <w:rPr>
          <w:rFonts w:ascii="Times New Roman" w:hAnsi="Times New Roman"/>
          <w:sz w:val="24"/>
        </w:rPr>
        <w:t>of</w:t>
      </w:r>
      <w:r>
        <w:rPr>
          <w:rFonts w:ascii="Times New Roman" w:hAnsi="Times New Roman"/>
          <w:sz w:val="24"/>
        </w:rPr>
        <w:t xml:space="preserve"> </w:t>
      </w:r>
      <w:r w:rsidRPr="00916169">
        <w:rPr>
          <w:rFonts w:ascii="Times New Roman" w:hAnsi="Times New Roman"/>
          <w:sz w:val="24"/>
        </w:rPr>
        <w:t>RAM,</w:t>
      </w:r>
      <w:r>
        <w:rPr>
          <w:rFonts w:ascii="Times New Roman" w:hAnsi="Times New Roman"/>
          <w:sz w:val="24"/>
        </w:rPr>
        <w:t xml:space="preserve"> </w:t>
      </w:r>
      <w:r w:rsidRPr="00916169">
        <w:rPr>
          <w:rFonts w:ascii="Times New Roman" w:hAnsi="Times New Roman"/>
          <w:sz w:val="24"/>
        </w:rPr>
        <w:t>three</w:t>
      </w:r>
      <w:r>
        <w:rPr>
          <w:rFonts w:ascii="Times New Roman" w:hAnsi="Times New Roman"/>
          <w:sz w:val="24"/>
        </w:rPr>
        <w:t xml:space="preserve"> </w:t>
      </w:r>
      <w:r w:rsidRPr="00916169">
        <w:rPr>
          <w:rFonts w:ascii="Times New Roman" w:hAnsi="Times New Roman"/>
          <w:sz w:val="24"/>
        </w:rPr>
        <w:t>timer/counters,</w:t>
      </w:r>
      <w:r>
        <w:rPr>
          <w:rFonts w:ascii="Times New Roman" w:hAnsi="Times New Roman"/>
          <w:sz w:val="24"/>
        </w:rPr>
        <w:t xml:space="preserve"> </w:t>
      </w:r>
      <w:r w:rsidRPr="00916169">
        <w:rPr>
          <w:rFonts w:ascii="Times New Roman" w:hAnsi="Times New Roman"/>
          <w:sz w:val="24"/>
        </w:rPr>
        <w:t>and</w:t>
      </w:r>
      <w:r>
        <w:rPr>
          <w:rFonts w:ascii="Times New Roman" w:hAnsi="Times New Roman"/>
          <w:sz w:val="24"/>
        </w:rPr>
        <w:t xml:space="preserve"> </w:t>
      </w:r>
      <w:r w:rsidRPr="00916169">
        <w:rPr>
          <w:rFonts w:ascii="Times New Roman" w:hAnsi="Times New Roman"/>
          <w:sz w:val="24"/>
        </w:rPr>
        <w:t>a</w:t>
      </w:r>
      <w:r>
        <w:rPr>
          <w:rFonts w:ascii="Times New Roman" w:hAnsi="Times New Roman"/>
          <w:sz w:val="24"/>
        </w:rPr>
        <w:t xml:space="preserve"> </w:t>
      </w:r>
      <w:r w:rsidRPr="00916169">
        <w:rPr>
          <w:rFonts w:ascii="Times New Roman" w:hAnsi="Times New Roman"/>
          <w:sz w:val="24"/>
        </w:rPr>
        <w:t>serial</w:t>
      </w:r>
      <w:r>
        <w:rPr>
          <w:rFonts w:ascii="Times New Roman" w:hAnsi="Times New Roman"/>
          <w:sz w:val="24"/>
        </w:rPr>
        <w:t xml:space="preserve"> </w:t>
      </w:r>
      <w:r w:rsidRPr="00916169">
        <w:rPr>
          <w:rFonts w:ascii="Times New Roman" w:hAnsi="Times New Roman"/>
          <w:sz w:val="24"/>
        </w:rPr>
        <w:t>port.</w:t>
      </w:r>
      <w:r>
        <w:rPr>
          <w:rFonts w:ascii="Times New Roman" w:hAnsi="Times New Roman"/>
          <w:sz w:val="24"/>
        </w:rPr>
        <w:t xml:space="preserve"> </w:t>
      </w:r>
      <w:r w:rsidRPr="00916169">
        <w:rPr>
          <w:rFonts w:ascii="Times New Roman" w:hAnsi="Times New Roman"/>
          <w:sz w:val="24"/>
        </w:rPr>
        <w:t>The</w:t>
      </w:r>
      <w:r>
        <w:rPr>
          <w:rFonts w:ascii="Times New Roman" w:hAnsi="Times New Roman"/>
          <w:sz w:val="24"/>
        </w:rPr>
        <w:t xml:space="preserve"> </w:t>
      </w:r>
      <w:r w:rsidRPr="00916169">
        <w:rPr>
          <w:rFonts w:ascii="Times New Roman" w:hAnsi="Times New Roman"/>
          <w:sz w:val="24"/>
        </w:rPr>
        <w:t>processor</w:t>
      </w:r>
      <w:r>
        <w:rPr>
          <w:rFonts w:ascii="Times New Roman" w:hAnsi="Times New Roman"/>
          <w:sz w:val="24"/>
        </w:rPr>
        <w:t xml:space="preserve"> </w:t>
      </w:r>
      <w:r w:rsidRPr="00916169">
        <w:rPr>
          <w:rFonts w:ascii="Times New Roman" w:hAnsi="Times New Roman"/>
          <w:sz w:val="24"/>
        </w:rPr>
        <w:t>supports</w:t>
      </w:r>
      <w:r>
        <w:rPr>
          <w:rFonts w:ascii="Times New Roman" w:hAnsi="Times New Roman"/>
          <w:sz w:val="24"/>
        </w:rPr>
        <w:t xml:space="preserve"> </w:t>
      </w:r>
      <w:r w:rsidRPr="00916169">
        <w:rPr>
          <w:rFonts w:ascii="Times New Roman" w:hAnsi="Times New Roman"/>
          <w:sz w:val="24"/>
        </w:rPr>
        <w:t>111</w:t>
      </w:r>
      <w:r>
        <w:rPr>
          <w:rFonts w:ascii="Times New Roman" w:hAnsi="Times New Roman"/>
          <w:sz w:val="24"/>
        </w:rPr>
        <w:t xml:space="preserve"> </w:t>
      </w:r>
      <w:r w:rsidRPr="00916169">
        <w:rPr>
          <w:rFonts w:ascii="Times New Roman" w:hAnsi="Times New Roman"/>
          <w:sz w:val="24"/>
        </w:rPr>
        <w:t>different op-codes and</w:t>
      </w:r>
      <w:r>
        <w:rPr>
          <w:rFonts w:ascii="Times New Roman" w:hAnsi="Times New Roman"/>
          <w:sz w:val="24"/>
        </w:rPr>
        <w:t xml:space="preserve"> </w:t>
      </w:r>
      <w:r w:rsidRPr="00916169">
        <w:rPr>
          <w:rFonts w:ascii="Times New Roman" w:hAnsi="Times New Roman"/>
          <w:sz w:val="24"/>
        </w:rPr>
        <w:t>references both a</w:t>
      </w:r>
      <w:r>
        <w:rPr>
          <w:rFonts w:ascii="Times New Roman" w:hAnsi="Times New Roman"/>
          <w:sz w:val="24"/>
        </w:rPr>
        <w:t xml:space="preserve"> </w:t>
      </w:r>
      <w:r w:rsidRPr="00916169">
        <w:rPr>
          <w:rFonts w:ascii="Times New Roman" w:hAnsi="Times New Roman"/>
          <w:sz w:val="24"/>
        </w:rPr>
        <w:t>64K program</w:t>
      </w:r>
      <w:r>
        <w:rPr>
          <w:rFonts w:ascii="Times New Roman" w:hAnsi="Times New Roman"/>
          <w:sz w:val="24"/>
        </w:rPr>
        <w:t xml:space="preserve"> </w:t>
      </w:r>
      <w:r w:rsidRPr="00916169">
        <w:rPr>
          <w:rFonts w:ascii="Times New Roman" w:hAnsi="Times New Roman"/>
          <w:sz w:val="24"/>
        </w:rPr>
        <w:t>address space</w:t>
      </w:r>
      <w:r>
        <w:rPr>
          <w:rFonts w:ascii="Times New Roman" w:hAnsi="Times New Roman"/>
          <w:sz w:val="24"/>
        </w:rPr>
        <w:t xml:space="preserve"> </w:t>
      </w:r>
      <w:r w:rsidRPr="00916169">
        <w:rPr>
          <w:rFonts w:ascii="Times New Roman" w:hAnsi="Times New Roman"/>
          <w:sz w:val="24"/>
        </w:rPr>
        <w:t>and a</w:t>
      </w:r>
      <w:r>
        <w:rPr>
          <w:rFonts w:ascii="Times New Roman" w:hAnsi="Times New Roman"/>
          <w:sz w:val="24"/>
        </w:rPr>
        <w:t xml:space="preserve"> </w:t>
      </w:r>
      <w:r w:rsidRPr="00916169">
        <w:rPr>
          <w:rFonts w:ascii="Times New Roman" w:hAnsi="Times New Roman"/>
          <w:sz w:val="24"/>
        </w:rPr>
        <w:t>64K</w:t>
      </w:r>
      <w:r>
        <w:rPr>
          <w:rFonts w:ascii="Times New Roman" w:hAnsi="Times New Roman"/>
          <w:sz w:val="24"/>
        </w:rPr>
        <w:t xml:space="preserve"> </w:t>
      </w:r>
      <w:r w:rsidRPr="00916169">
        <w:rPr>
          <w:rFonts w:ascii="Times New Roman" w:hAnsi="Times New Roman"/>
          <w:sz w:val="24"/>
        </w:rPr>
        <w:t>data</w:t>
      </w:r>
      <w:r>
        <w:rPr>
          <w:rFonts w:ascii="Times New Roman" w:hAnsi="Times New Roman"/>
          <w:sz w:val="24"/>
        </w:rPr>
        <w:t xml:space="preserve"> </w:t>
      </w:r>
      <w:r w:rsidR="003173B1">
        <w:rPr>
          <w:rFonts w:ascii="Times New Roman" w:hAnsi="Times New Roman"/>
          <w:sz w:val="24"/>
        </w:rPr>
        <w:t>storage space</w:t>
      </w:r>
      <w:r w:rsidR="004A62CF">
        <w:rPr>
          <w:rFonts w:ascii="Times New Roman" w:hAnsi="Times New Roman"/>
          <w:sz w:val="24"/>
        </w:rPr>
        <w:t xml:space="preserve"> </w:t>
      </w:r>
      <w:r w:rsidR="005A5712">
        <w:rPr>
          <w:rFonts w:ascii="Times New Roman" w:hAnsi="Times New Roman"/>
          <w:sz w:val="24"/>
        </w:rPr>
        <w:t>[</w:t>
      </w:r>
      <w:r w:rsidR="003173B1">
        <w:rPr>
          <w:rFonts w:ascii="Times New Roman" w:hAnsi="Times New Roman"/>
          <w:sz w:val="24"/>
        </w:rPr>
        <w:t>10</w:t>
      </w:r>
      <w:r w:rsidR="005218C3">
        <w:rPr>
          <w:rFonts w:ascii="Times New Roman" w:hAnsi="Times New Roman"/>
          <w:sz w:val="24"/>
        </w:rPr>
        <w:t>]</w:t>
      </w:r>
      <w:r w:rsidR="003173B1">
        <w:rPr>
          <w:rFonts w:ascii="Times New Roman" w:hAnsi="Times New Roman"/>
          <w:sz w:val="24"/>
        </w:rPr>
        <w:t>.</w:t>
      </w:r>
    </w:p>
    <w:p w:rsidR="005300A2" w:rsidRDefault="005300A2" w:rsidP="005300A2">
      <w:pPr>
        <w:tabs>
          <w:tab w:val="left" w:pos="4127"/>
        </w:tabs>
        <w:spacing w:after="0" w:line="360" w:lineRule="auto"/>
        <w:jc w:val="both"/>
        <w:rPr>
          <w:rFonts w:ascii="Times New Roman" w:hAnsi="Times New Roman"/>
          <w:sz w:val="24"/>
        </w:rPr>
      </w:pPr>
    </w:p>
    <w:p w:rsidR="00AB345E" w:rsidRDefault="00AB345E" w:rsidP="005300A2">
      <w:pPr>
        <w:tabs>
          <w:tab w:val="left" w:pos="4127"/>
        </w:tabs>
        <w:spacing w:after="0"/>
        <w:jc w:val="both"/>
        <w:rPr>
          <w:rFonts w:ascii="Times New Roman" w:hAnsi="Times New Roman"/>
          <w:b/>
          <w:sz w:val="24"/>
        </w:rPr>
      </w:pPr>
      <w:r w:rsidRPr="0017753D">
        <w:rPr>
          <w:rFonts w:ascii="Times New Roman" w:hAnsi="Times New Roman"/>
          <w:b/>
          <w:sz w:val="24"/>
        </w:rPr>
        <w:t>I/O Ports</w:t>
      </w:r>
    </w:p>
    <w:p w:rsidR="008D1752" w:rsidRDefault="00AB345E" w:rsidP="005300A2">
      <w:pPr>
        <w:tabs>
          <w:tab w:val="left" w:pos="4127"/>
        </w:tabs>
        <w:spacing w:after="0" w:line="360" w:lineRule="auto"/>
        <w:jc w:val="both"/>
        <w:rPr>
          <w:rFonts w:ascii="Times New Roman" w:hAnsi="Times New Roman"/>
          <w:sz w:val="24"/>
        </w:rPr>
      </w:pPr>
      <w:r>
        <w:rPr>
          <w:rFonts w:ascii="Times New Roman" w:hAnsi="Times New Roman"/>
          <w:b/>
          <w:sz w:val="24"/>
        </w:rPr>
        <w:t xml:space="preserve">             </w:t>
      </w:r>
      <w:r w:rsidRPr="0017753D">
        <w:rPr>
          <w:rFonts w:ascii="Times New Roman" w:hAnsi="Times New Roman"/>
          <w:sz w:val="24"/>
        </w:rPr>
        <w:t>The</w:t>
      </w:r>
      <w:r>
        <w:rPr>
          <w:rFonts w:ascii="Times New Roman" w:hAnsi="Times New Roman"/>
          <w:sz w:val="24"/>
        </w:rPr>
        <w:t xml:space="preserve"> W78E052D </w:t>
      </w:r>
      <w:r w:rsidRPr="0017753D">
        <w:rPr>
          <w:rFonts w:ascii="Times New Roman" w:hAnsi="Times New Roman"/>
          <w:sz w:val="24"/>
        </w:rPr>
        <w:t>series</w:t>
      </w:r>
      <w:r>
        <w:rPr>
          <w:rFonts w:ascii="Times New Roman" w:hAnsi="Times New Roman"/>
          <w:sz w:val="24"/>
        </w:rPr>
        <w:t xml:space="preserve"> </w:t>
      </w:r>
      <w:r w:rsidRPr="0017753D">
        <w:rPr>
          <w:rFonts w:ascii="Times New Roman" w:hAnsi="Times New Roman"/>
          <w:sz w:val="24"/>
        </w:rPr>
        <w:t>has</w:t>
      </w:r>
      <w:r>
        <w:rPr>
          <w:rFonts w:ascii="Times New Roman" w:hAnsi="Times New Roman"/>
          <w:sz w:val="24"/>
        </w:rPr>
        <w:t xml:space="preserve"> </w:t>
      </w:r>
      <w:r w:rsidRPr="0017753D">
        <w:rPr>
          <w:rFonts w:ascii="Times New Roman" w:hAnsi="Times New Roman"/>
          <w:sz w:val="24"/>
        </w:rPr>
        <w:t>four</w:t>
      </w:r>
      <w:r>
        <w:rPr>
          <w:rFonts w:ascii="Times New Roman" w:hAnsi="Times New Roman"/>
          <w:sz w:val="24"/>
        </w:rPr>
        <w:t xml:space="preserve"> </w:t>
      </w:r>
      <w:r w:rsidRPr="0017753D">
        <w:rPr>
          <w:rFonts w:ascii="Times New Roman" w:hAnsi="Times New Roman"/>
          <w:sz w:val="24"/>
        </w:rPr>
        <w:t>8-bit</w:t>
      </w:r>
      <w:r>
        <w:rPr>
          <w:rFonts w:ascii="Times New Roman" w:hAnsi="Times New Roman"/>
          <w:sz w:val="24"/>
        </w:rPr>
        <w:t xml:space="preserve"> </w:t>
      </w:r>
      <w:r w:rsidRPr="0017753D">
        <w:rPr>
          <w:rFonts w:ascii="Times New Roman" w:hAnsi="Times New Roman"/>
          <w:sz w:val="24"/>
        </w:rPr>
        <w:t>ports</w:t>
      </w:r>
      <w:r>
        <w:rPr>
          <w:rFonts w:ascii="Times New Roman" w:hAnsi="Times New Roman"/>
          <w:sz w:val="24"/>
        </w:rPr>
        <w:t xml:space="preserve"> </w:t>
      </w:r>
      <w:r w:rsidRPr="0017753D">
        <w:rPr>
          <w:rFonts w:ascii="Times New Roman" w:hAnsi="Times New Roman"/>
          <w:sz w:val="24"/>
        </w:rPr>
        <w:t>and</w:t>
      </w:r>
      <w:r>
        <w:rPr>
          <w:rFonts w:ascii="Times New Roman" w:hAnsi="Times New Roman"/>
          <w:sz w:val="24"/>
        </w:rPr>
        <w:t xml:space="preserve"> </w:t>
      </w:r>
      <w:r w:rsidRPr="0017753D">
        <w:rPr>
          <w:rFonts w:ascii="Times New Roman" w:hAnsi="Times New Roman"/>
          <w:sz w:val="24"/>
        </w:rPr>
        <w:t>one</w:t>
      </w:r>
      <w:r>
        <w:rPr>
          <w:rFonts w:ascii="Times New Roman" w:hAnsi="Times New Roman"/>
          <w:sz w:val="24"/>
        </w:rPr>
        <w:t xml:space="preserve"> </w:t>
      </w:r>
      <w:r w:rsidRPr="0017753D">
        <w:rPr>
          <w:rFonts w:ascii="Times New Roman" w:hAnsi="Times New Roman"/>
          <w:sz w:val="24"/>
        </w:rPr>
        <w:t>extra</w:t>
      </w:r>
      <w:r>
        <w:rPr>
          <w:rFonts w:ascii="Times New Roman" w:hAnsi="Times New Roman"/>
          <w:sz w:val="24"/>
        </w:rPr>
        <w:t xml:space="preserve"> </w:t>
      </w:r>
      <w:r w:rsidRPr="0017753D">
        <w:rPr>
          <w:rFonts w:ascii="Times New Roman" w:hAnsi="Times New Roman"/>
          <w:sz w:val="24"/>
        </w:rPr>
        <w:t>4-bit</w:t>
      </w:r>
      <w:r>
        <w:rPr>
          <w:rFonts w:ascii="Times New Roman" w:hAnsi="Times New Roman"/>
          <w:sz w:val="24"/>
        </w:rPr>
        <w:t xml:space="preserve"> </w:t>
      </w:r>
      <w:r w:rsidRPr="0017753D">
        <w:rPr>
          <w:rFonts w:ascii="Times New Roman" w:hAnsi="Times New Roman"/>
          <w:sz w:val="24"/>
        </w:rPr>
        <w:t>port.</w:t>
      </w:r>
      <w:r>
        <w:rPr>
          <w:rFonts w:ascii="Times New Roman" w:hAnsi="Times New Roman"/>
          <w:sz w:val="24"/>
        </w:rPr>
        <w:t xml:space="preserve"> </w:t>
      </w:r>
      <w:r w:rsidRPr="0017753D">
        <w:rPr>
          <w:rFonts w:ascii="Times New Roman" w:hAnsi="Times New Roman"/>
          <w:sz w:val="24"/>
        </w:rPr>
        <w:t>Port</w:t>
      </w:r>
      <w:r>
        <w:rPr>
          <w:rFonts w:ascii="Times New Roman" w:hAnsi="Times New Roman"/>
          <w:sz w:val="24"/>
        </w:rPr>
        <w:t xml:space="preserve"> </w:t>
      </w:r>
      <w:r w:rsidRPr="0017753D">
        <w:rPr>
          <w:rFonts w:ascii="Times New Roman" w:hAnsi="Times New Roman"/>
          <w:sz w:val="24"/>
        </w:rPr>
        <w:t>0</w:t>
      </w:r>
      <w:r>
        <w:rPr>
          <w:rFonts w:ascii="Times New Roman" w:hAnsi="Times New Roman"/>
          <w:sz w:val="24"/>
        </w:rPr>
        <w:t xml:space="preserve"> </w:t>
      </w:r>
      <w:r w:rsidRPr="0017753D">
        <w:rPr>
          <w:rFonts w:ascii="Times New Roman" w:hAnsi="Times New Roman"/>
          <w:sz w:val="24"/>
        </w:rPr>
        <w:t>can</w:t>
      </w:r>
      <w:r>
        <w:rPr>
          <w:rFonts w:ascii="Times New Roman" w:hAnsi="Times New Roman"/>
          <w:sz w:val="24"/>
        </w:rPr>
        <w:t xml:space="preserve"> </w:t>
      </w:r>
      <w:r w:rsidRPr="0017753D">
        <w:rPr>
          <w:rFonts w:ascii="Times New Roman" w:hAnsi="Times New Roman"/>
          <w:sz w:val="24"/>
        </w:rPr>
        <w:t>be</w:t>
      </w:r>
      <w:r>
        <w:rPr>
          <w:rFonts w:ascii="Times New Roman" w:hAnsi="Times New Roman"/>
          <w:sz w:val="24"/>
        </w:rPr>
        <w:t xml:space="preserve"> </w:t>
      </w:r>
      <w:r w:rsidRPr="0017753D">
        <w:rPr>
          <w:rFonts w:ascii="Times New Roman" w:hAnsi="Times New Roman"/>
          <w:sz w:val="24"/>
        </w:rPr>
        <w:t>used</w:t>
      </w:r>
      <w:r>
        <w:rPr>
          <w:rFonts w:ascii="Times New Roman" w:hAnsi="Times New Roman"/>
          <w:sz w:val="24"/>
        </w:rPr>
        <w:t xml:space="preserve"> </w:t>
      </w:r>
      <w:r w:rsidRPr="0017753D">
        <w:rPr>
          <w:rFonts w:ascii="Times New Roman" w:hAnsi="Times New Roman"/>
          <w:sz w:val="24"/>
        </w:rPr>
        <w:t>as</w:t>
      </w:r>
      <w:r>
        <w:rPr>
          <w:rFonts w:ascii="Times New Roman" w:hAnsi="Times New Roman"/>
          <w:sz w:val="24"/>
        </w:rPr>
        <w:t xml:space="preserve"> </w:t>
      </w:r>
      <w:r w:rsidRPr="0017753D">
        <w:rPr>
          <w:rFonts w:ascii="Times New Roman" w:hAnsi="Times New Roman"/>
          <w:sz w:val="24"/>
        </w:rPr>
        <w:t>an</w:t>
      </w:r>
      <w:r>
        <w:rPr>
          <w:rFonts w:ascii="Times New Roman" w:hAnsi="Times New Roman"/>
          <w:sz w:val="24"/>
        </w:rPr>
        <w:t xml:space="preserve"> </w:t>
      </w:r>
      <w:r w:rsidRPr="0017753D">
        <w:rPr>
          <w:rFonts w:ascii="Times New Roman" w:hAnsi="Times New Roman"/>
          <w:sz w:val="24"/>
        </w:rPr>
        <w:t>Address/Data</w:t>
      </w:r>
      <w:r>
        <w:rPr>
          <w:rFonts w:ascii="Times New Roman" w:hAnsi="Times New Roman"/>
          <w:sz w:val="24"/>
        </w:rPr>
        <w:t xml:space="preserve"> </w:t>
      </w:r>
      <w:r w:rsidRPr="0017753D">
        <w:rPr>
          <w:rFonts w:ascii="Times New Roman" w:hAnsi="Times New Roman"/>
          <w:sz w:val="24"/>
        </w:rPr>
        <w:t>bus</w:t>
      </w:r>
      <w:r>
        <w:rPr>
          <w:rFonts w:ascii="Times New Roman" w:hAnsi="Times New Roman"/>
          <w:sz w:val="24"/>
        </w:rPr>
        <w:t xml:space="preserve"> </w:t>
      </w:r>
      <w:r w:rsidRPr="0017753D">
        <w:rPr>
          <w:rFonts w:ascii="Times New Roman" w:hAnsi="Times New Roman"/>
          <w:sz w:val="24"/>
        </w:rPr>
        <w:t>when</w:t>
      </w:r>
      <w:r>
        <w:rPr>
          <w:rFonts w:ascii="Times New Roman" w:hAnsi="Times New Roman"/>
          <w:sz w:val="24"/>
        </w:rPr>
        <w:t xml:space="preserve"> </w:t>
      </w:r>
      <w:r w:rsidRPr="0017753D">
        <w:rPr>
          <w:rFonts w:ascii="Times New Roman" w:hAnsi="Times New Roman"/>
          <w:sz w:val="24"/>
        </w:rPr>
        <w:t>external</w:t>
      </w:r>
      <w:r>
        <w:rPr>
          <w:rFonts w:ascii="Times New Roman" w:hAnsi="Times New Roman"/>
          <w:sz w:val="24"/>
        </w:rPr>
        <w:t xml:space="preserve"> </w:t>
      </w:r>
      <w:r w:rsidRPr="0017753D">
        <w:rPr>
          <w:rFonts w:ascii="Times New Roman" w:hAnsi="Times New Roman"/>
          <w:sz w:val="24"/>
        </w:rPr>
        <w:t>program</w:t>
      </w:r>
      <w:r>
        <w:rPr>
          <w:rFonts w:ascii="Times New Roman" w:hAnsi="Times New Roman"/>
          <w:sz w:val="24"/>
        </w:rPr>
        <w:t xml:space="preserve"> </w:t>
      </w:r>
      <w:r w:rsidRPr="0017753D">
        <w:rPr>
          <w:rFonts w:ascii="Times New Roman" w:hAnsi="Times New Roman"/>
          <w:sz w:val="24"/>
        </w:rPr>
        <w:t>is</w:t>
      </w:r>
      <w:r>
        <w:rPr>
          <w:rFonts w:ascii="Times New Roman" w:hAnsi="Times New Roman"/>
          <w:sz w:val="24"/>
        </w:rPr>
        <w:t xml:space="preserve"> </w:t>
      </w:r>
      <w:r w:rsidRPr="0017753D">
        <w:rPr>
          <w:rFonts w:ascii="Times New Roman" w:hAnsi="Times New Roman"/>
          <w:sz w:val="24"/>
        </w:rPr>
        <w:t>running</w:t>
      </w:r>
      <w:r>
        <w:rPr>
          <w:rFonts w:ascii="Times New Roman" w:hAnsi="Times New Roman"/>
          <w:sz w:val="24"/>
        </w:rPr>
        <w:t xml:space="preserve"> </w:t>
      </w:r>
      <w:r w:rsidRPr="0017753D">
        <w:rPr>
          <w:rFonts w:ascii="Times New Roman" w:hAnsi="Times New Roman"/>
          <w:sz w:val="24"/>
        </w:rPr>
        <w:t>or</w:t>
      </w:r>
      <w:r>
        <w:rPr>
          <w:rFonts w:ascii="Times New Roman" w:hAnsi="Times New Roman"/>
          <w:sz w:val="24"/>
        </w:rPr>
        <w:t xml:space="preserve"> </w:t>
      </w:r>
      <w:r w:rsidRPr="0017753D">
        <w:rPr>
          <w:rFonts w:ascii="Times New Roman" w:hAnsi="Times New Roman"/>
          <w:sz w:val="24"/>
        </w:rPr>
        <w:t>external</w:t>
      </w:r>
      <w:r>
        <w:rPr>
          <w:rFonts w:ascii="Times New Roman" w:hAnsi="Times New Roman"/>
          <w:sz w:val="24"/>
        </w:rPr>
        <w:t xml:space="preserve"> </w:t>
      </w:r>
      <w:r w:rsidRPr="0017753D">
        <w:rPr>
          <w:rFonts w:ascii="Times New Roman" w:hAnsi="Times New Roman"/>
          <w:sz w:val="24"/>
        </w:rPr>
        <w:t>memory/device</w:t>
      </w:r>
      <w:r>
        <w:rPr>
          <w:rFonts w:ascii="Times New Roman" w:hAnsi="Times New Roman"/>
          <w:sz w:val="24"/>
        </w:rPr>
        <w:t xml:space="preserve"> </w:t>
      </w:r>
      <w:r w:rsidRPr="0017753D">
        <w:rPr>
          <w:rFonts w:ascii="Times New Roman" w:hAnsi="Times New Roman"/>
          <w:sz w:val="24"/>
        </w:rPr>
        <w:t>is</w:t>
      </w:r>
      <w:r>
        <w:rPr>
          <w:rFonts w:ascii="Times New Roman" w:hAnsi="Times New Roman"/>
          <w:sz w:val="24"/>
        </w:rPr>
        <w:t xml:space="preserve">   ac</w:t>
      </w:r>
      <w:r w:rsidRPr="0017753D">
        <w:rPr>
          <w:rFonts w:ascii="Times New Roman" w:hAnsi="Times New Roman"/>
          <w:sz w:val="24"/>
        </w:rPr>
        <w:t>cessed</w:t>
      </w:r>
      <w:r>
        <w:rPr>
          <w:rFonts w:ascii="Times New Roman" w:hAnsi="Times New Roman"/>
          <w:sz w:val="24"/>
        </w:rPr>
        <w:t xml:space="preserve"> </w:t>
      </w:r>
      <w:r w:rsidRPr="0017753D">
        <w:rPr>
          <w:rFonts w:ascii="Times New Roman" w:hAnsi="Times New Roman"/>
          <w:sz w:val="24"/>
        </w:rPr>
        <w:t>by</w:t>
      </w:r>
      <w:r>
        <w:rPr>
          <w:rFonts w:ascii="Times New Roman" w:hAnsi="Times New Roman"/>
          <w:sz w:val="24"/>
        </w:rPr>
        <w:t xml:space="preserve"> </w:t>
      </w:r>
      <w:r w:rsidRPr="0017753D">
        <w:rPr>
          <w:rFonts w:ascii="Times New Roman" w:hAnsi="Times New Roman"/>
          <w:sz w:val="24"/>
        </w:rPr>
        <w:t>MOVC</w:t>
      </w:r>
      <w:r>
        <w:rPr>
          <w:rFonts w:ascii="Times New Roman" w:hAnsi="Times New Roman"/>
          <w:sz w:val="24"/>
        </w:rPr>
        <w:t xml:space="preserve"> </w:t>
      </w:r>
      <w:r w:rsidRPr="0017753D">
        <w:rPr>
          <w:rFonts w:ascii="Times New Roman" w:hAnsi="Times New Roman"/>
          <w:sz w:val="24"/>
        </w:rPr>
        <w:t>or</w:t>
      </w:r>
      <w:r>
        <w:rPr>
          <w:rFonts w:ascii="Times New Roman" w:hAnsi="Times New Roman"/>
          <w:sz w:val="24"/>
        </w:rPr>
        <w:t xml:space="preserve"> </w:t>
      </w:r>
      <w:r w:rsidRPr="0017753D">
        <w:rPr>
          <w:rFonts w:ascii="Times New Roman" w:hAnsi="Times New Roman"/>
          <w:sz w:val="24"/>
        </w:rPr>
        <w:t>MOVX</w:t>
      </w:r>
      <w:r>
        <w:rPr>
          <w:rFonts w:ascii="Times New Roman" w:hAnsi="Times New Roman"/>
          <w:sz w:val="24"/>
        </w:rPr>
        <w:t xml:space="preserve"> </w:t>
      </w:r>
      <w:r w:rsidRPr="0017753D">
        <w:rPr>
          <w:rFonts w:ascii="Times New Roman" w:hAnsi="Times New Roman"/>
          <w:sz w:val="24"/>
        </w:rPr>
        <w:t>instruction.</w:t>
      </w:r>
      <w:r>
        <w:rPr>
          <w:rFonts w:ascii="Times New Roman" w:hAnsi="Times New Roman"/>
          <w:sz w:val="24"/>
        </w:rPr>
        <w:t xml:space="preserve"> </w:t>
      </w:r>
      <w:r w:rsidRPr="0017753D">
        <w:rPr>
          <w:rFonts w:ascii="Times New Roman" w:hAnsi="Times New Roman"/>
          <w:sz w:val="24"/>
        </w:rPr>
        <w:t>In</w:t>
      </w:r>
      <w:r>
        <w:rPr>
          <w:rFonts w:ascii="Times New Roman" w:hAnsi="Times New Roman"/>
          <w:sz w:val="24"/>
        </w:rPr>
        <w:t xml:space="preserve"> </w:t>
      </w:r>
      <w:r w:rsidRPr="0017753D">
        <w:rPr>
          <w:rFonts w:ascii="Times New Roman" w:hAnsi="Times New Roman"/>
          <w:sz w:val="24"/>
        </w:rPr>
        <w:t>these</w:t>
      </w:r>
      <w:r>
        <w:rPr>
          <w:rFonts w:ascii="Times New Roman" w:hAnsi="Times New Roman"/>
          <w:sz w:val="24"/>
        </w:rPr>
        <w:t xml:space="preserve"> </w:t>
      </w:r>
      <w:r w:rsidRPr="0017753D">
        <w:rPr>
          <w:rFonts w:ascii="Times New Roman" w:hAnsi="Times New Roman"/>
          <w:sz w:val="24"/>
        </w:rPr>
        <w:t>cases,</w:t>
      </w:r>
      <w:r>
        <w:rPr>
          <w:rFonts w:ascii="Times New Roman" w:hAnsi="Times New Roman"/>
          <w:sz w:val="24"/>
        </w:rPr>
        <w:t xml:space="preserve"> </w:t>
      </w:r>
      <w:r w:rsidRPr="0017753D">
        <w:rPr>
          <w:rFonts w:ascii="Times New Roman" w:hAnsi="Times New Roman"/>
          <w:sz w:val="24"/>
        </w:rPr>
        <w:t>it</w:t>
      </w:r>
      <w:r>
        <w:rPr>
          <w:rFonts w:ascii="Times New Roman" w:hAnsi="Times New Roman"/>
          <w:sz w:val="24"/>
        </w:rPr>
        <w:t xml:space="preserve"> </w:t>
      </w:r>
      <w:r w:rsidRPr="0017753D">
        <w:rPr>
          <w:rFonts w:ascii="Times New Roman" w:hAnsi="Times New Roman"/>
          <w:sz w:val="24"/>
        </w:rPr>
        <w:t>has</w:t>
      </w:r>
      <w:r>
        <w:rPr>
          <w:rFonts w:ascii="Times New Roman" w:hAnsi="Times New Roman"/>
          <w:sz w:val="24"/>
        </w:rPr>
        <w:t xml:space="preserve"> </w:t>
      </w:r>
      <w:r w:rsidRPr="0017753D">
        <w:rPr>
          <w:rFonts w:ascii="Times New Roman" w:hAnsi="Times New Roman"/>
          <w:sz w:val="24"/>
        </w:rPr>
        <w:t>strong</w:t>
      </w:r>
      <w:r>
        <w:rPr>
          <w:rFonts w:ascii="Times New Roman" w:hAnsi="Times New Roman"/>
          <w:sz w:val="24"/>
        </w:rPr>
        <w:t xml:space="preserve"> </w:t>
      </w:r>
      <w:r w:rsidRPr="0017753D">
        <w:rPr>
          <w:rFonts w:ascii="Times New Roman" w:hAnsi="Times New Roman"/>
          <w:sz w:val="24"/>
        </w:rPr>
        <w:t>pull-ups</w:t>
      </w:r>
      <w:r>
        <w:rPr>
          <w:rFonts w:ascii="Times New Roman" w:hAnsi="Times New Roman"/>
          <w:sz w:val="24"/>
        </w:rPr>
        <w:t xml:space="preserve"> </w:t>
      </w:r>
      <w:r w:rsidRPr="0017753D">
        <w:rPr>
          <w:rFonts w:ascii="Times New Roman" w:hAnsi="Times New Roman"/>
          <w:sz w:val="24"/>
        </w:rPr>
        <w:t>and</w:t>
      </w:r>
      <w:r>
        <w:rPr>
          <w:rFonts w:ascii="Times New Roman" w:hAnsi="Times New Roman"/>
          <w:sz w:val="24"/>
        </w:rPr>
        <w:t xml:space="preserve"> </w:t>
      </w:r>
      <w:r w:rsidRPr="0017753D">
        <w:rPr>
          <w:rFonts w:ascii="Times New Roman" w:hAnsi="Times New Roman"/>
          <w:sz w:val="24"/>
        </w:rPr>
        <w:t>pull-downs,</w:t>
      </w:r>
      <w:r>
        <w:rPr>
          <w:rFonts w:ascii="Times New Roman" w:hAnsi="Times New Roman"/>
          <w:sz w:val="24"/>
        </w:rPr>
        <w:t xml:space="preserve"> </w:t>
      </w:r>
      <w:r w:rsidRPr="0017753D">
        <w:rPr>
          <w:rFonts w:ascii="Times New Roman" w:hAnsi="Times New Roman"/>
          <w:sz w:val="24"/>
        </w:rPr>
        <w:t>and</w:t>
      </w:r>
      <w:r>
        <w:rPr>
          <w:rFonts w:ascii="Times New Roman" w:hAnsi="Times New Roman"/>
          <w:sz w:val="24"/>
        </w:rPr>
        <w:t xml:space="preserve"> </w:t>
      </w:r>
      <w:r w:rsidRPr="0017753D">
        <w:rPr>
          <w:rFonts w:ascii="Times New Roman" w:hAnsi="Times New Roman"/>
          <w:sz w:val="24"/>
        </w:rPr>
        <w:t>does</w:t>
      </w:r>
      <w:r>
        <w:rPr>
          <w:rFonts w:ascii="Times New Roman" w:hAnsi="Times New Roman"/>
          <w:sz w:val="24"/>
        </w:rPr>
        <w:t xml:space="preserve"> </w:t>
      </w:r>
      <w:r w:rsidRPr="0017753D">
        <w:rPr>
          <w:rFonts w:ascii="Times New Roman" w:hAnsi="Times New Roman"/>
          <w:sz w:val="24"/>
        </w:rPr>
        <w:t>not</w:t>
      </w:r>
      <w:r>
        <w:rPr>
          <w:rFonts w:ascii="Times New Roman" w:hAnsi="Times New Roman"/>
          <w:sz w:val="24"/>
        </w:rPr>
        <w:t xml:space="preserve"> </w:t>
      </w:r>
      <w:r w:rsidRPr="0017753D">
        <w:rPr>
          <w:rFonts w:ascii="Times New Roman" w:hAnsi="Times New Roman"/>
          <w:sz w:val="24"/>
        </w:rPr>
        <w:t>need</w:t>
      </w:r>
      <w:r>
        <w:rPr>
          <w:rFonts w:ascii="Times New Roman" w:hAnsi="Times New Roman"/>
          <w:sz w:val="24"/>
        </w:rPr>
        <w:t xml:space="preserve"> </w:t>
      </w:r>
      <w:r w:rsidRPr="0017753D">
        <w:rPr>
          <w:rFonts w:ascii="Times New Roman" w:hAnsi="Times New Roman"/>
          <w:sz w:val="24"/>
        </w:rPr>
        <w:t>any</w:t>
      </w:r>
      <w:r>
        <w:rPr>
          <w:rFonts w:ascii="Times New Roman" w:hAnsi="Times New Roman"/>
          <w:sz w:val="24"/>
        </w:rPr>
        <w:t xml:space="preserve"> </w:t>
      </w:r>
      <w:r w:rsidRPr="0017753D">
        <w:rPr>
          <w:rFonts w:ascii="Times New Roman" w:hAnsi="Times New Roman"/>
          <w:sz w:val="24"/>
        </w:rPr>
        <w:t>external</w:t>
      </w:r>
      <w:r>
        <w:rPr>
          <w:rFonts w:ascii="Times New Roman" w:hAnsi="Times New Roman"/>
          <w:sz w:val="24"/>
        </w:rPr>
        <w:t xml:space="preserve"> </w:t>
      </w:r>
      <w:r w:rsidRPr="0017753D">
        <w:rPr>
          <w:rFonts w:ascii="Times New Roman" w:hAnsi="Times New Roman"/>
          <w:sz w:val="24"/>
        </w:rPr>
        <w:t>pull-ups.</w:t>
      </w:r>
      <w:r>
        <w:rPr>
          <w:rFonts w:ascii="Times New Roman" w:hAnsi="Times New Roman"/>
          <w:sz w:val="24"/>
        </w:rPr>
        <w:t xml:space="preserve"> </w:t>
      </w:r>
      <w:r w:rsidRPr="0017753D">
        <w:rPr>
          <w:rFonts w:ascii="Times New Roman" w:hAnsi="Times New Roman"/>
          <w:sz w:val="24"/>
        </w:rPr>
        <w:t>Otherwise</w:t>
      </w:r>
      <w:r>
        <w:rPr>
          <w:rFonts w:ascii="Times New Roman" w:hAnsi="Times New Roman"/>
          <w:sz w:val="24"/>
        </w:rPr>
        <w:t xml:space="preserve"> </w:t>
      </w:r>
      <w:r w:rsidRPr="0017753D">
        <w:rPr>
          <w:rFonts w:ascii="Times New Roman" w:hAnsi="Times New Roman"/>
          <w:sz w:val="24"/>
        </w:rPr>
        <w:t>it</w:t>
      </w:r>
      <w:r>
        <w:rPr>
          <w:rFonts w:ascii="Times New Roman" w:hAnsi="Times New Roman"/>
          <w:sz w:val="24"/>
        </w:rPr>
        <w:t xml:space="preserve"> </w:t>
      </w:r>
      <w:r w:rsidRPr="0017753D">
        <w:rPr>
          <w:rFonts w:ascii="Times New Roman" w:hAnsi="Times New Roman"/>
          <w:sz w:val="24"/>
        </w:rPr>
        <w:t>can</w:t>
      </w:r>
      <w:r>
        <w:rPr>
          <w:rFonts w:ascii="Times New Roman" w:hAnsi="Times New Roman"/>
          <w:sz w:val="24"/>
        </w:rPr>
        <w:t xml:space="preserve"> </w:t>
      </w:r>
      <w:r w:rsidRPr="0017753D">
        <w:rPr>
          <w:rFonts w:ascii="Times New Roman" w:hAnsi="Times New Roman"/>
          <w:sz w:val="24"/>
        </w:rPr>
        <w:t>be</w:t>
      </w:r>
      <w:r>
        <w:rPr>
          <w:rFonts w:ascii="Times New Roman" w:hAnsi="Times New Roman"/>
          <w:sz w:val="24"/>
        </w:rPr>
        <w:t xml:space="preserve"> </w:t>
      </w:r>
      <w:r w:rsidRPr="0017753D">
        <w:rPr>
          <w:rFonts w:ascii="Times New Roman" w:hAnsi="Times New Roman"/>
          <w:sz w:val="24"/>
        </w:rPr>
        <w:t>used</w:t>
      </w:r>
      <w:r>
        <w:rPr>
          <w:rFonts w:ascii="Times New Roman" w:hAnsi="Times New Roman"/>
          <w:sz w:val="24"/>
        </w:rPr>
        <w:t xml:space="preserve"> </w:t>
      </w:r>
      <w:r w:rsidRPr="0017753D">
        <w:rPr>
          <w:rFonts w:ascii="Times New Roman" w:hAnsi="Times New Roman"/>
          <w:sz w:val="24"/>
        </w:rPr>
        <w:t>as</w:t>
      </w:r>
      <w:r>
        <w:rPr>
          <w:rFonts w:ascii="Times New Roman" w:hAnsi="Times New Roman"/>
          <w:sz w:val="24"/>
        </w:rPr>
        <w:t xml:space="preserve"> </w:t>
      </w:r>
      <w:r w:rsidRPr="0017753D">
        <w:rPr>
          <w:rFonts w:ascii="Times New Roman" w:hAnsi="Times New Roman"/>
          <w:sz w:val="24"/>
        </w:rPr>
        <w:t>a</w:t>
      </w:r>
      <w:r>
        <w:rPr>
          <w:rFonts w:ascii="Times New Roman" w:hAnsi="Times New Roman"/>
          <w:sz w:val="24"/>
        </w:rPr>
        <w:t xml:space="preserve"> </w:t>
      </w:r>
      <w:r w:rsidRPr="0017753D">
        <w:rPr>
          <w:rFonts w:ascii="Times New Roman" w:hAnsi="Times New Roman"/>
          <w:sz w:val="24"/>
        </w:rPr>
        <w:t>general</w:t>
      </w:r>
      <w:r>
        <w:rPr>
          <w:rFonts w:ascii="Times New Roman" w:hAnsi="Times New Roman"/>
          <w:sz w:val="24"/>
        </w:rPr>
        <w:t xml:space="preserve"> </w:t>
      </w:r>
      <w:r w:rsidRPr="0017753D">
        <w:rPr>
          <w:rFonts w:ascii="Times New Roman" w:hAnsi="Times New Roman"/>
          <w:sz w:val="24"/>
        </w:rPr>
        <w:t>I/O</w:t>
      </w:r>
      <w:r>
        <w:rPr>
          <w:rFonts w:ascii="Times New Roman" w:hAnsi="Times New Roman"/>
          <w:sz w:val="24"/>
        </w:rPr>
        <w:t xml:space="preserve"> </w:t>
      </w:r>
      <w:r w:rsidRPr="0017753D">
        <w:rPr>
          <w:rFonts w:ascii="Times New Roman" w:hAnsi="Times New Roman"/>
          <w:sz w:val="24"/>
        </w:rPr>
        <w:t>port</w:t>
      </w:r>
      <w:r>
        <w:rPr>
          <w:rFonts w:ascii="Times New Roman" w:hAnsi="Times New Roman"/>
          <w:sz w:val="24"/>
        </w:rPr>
        <w:t xml:space="preserve"> </w:t>
      </w:r>
      <w:r w:rsidRPr="0017753D">
        <w:rPr>
          <w:rFonts w:ascii="Times New Roman" w:hAnsi="Times New Roman"/>
          <w:sz w:val="24"/>
        </w:rPr>
        <w:t>with</w:t>
      </w:r>
      <w:r>
        <w:rPr>
          <w:rFonts w:ascii="Times New Roman" w:hAnsi="Times New Roman"/>
          <w:sz w:val="24"/>
        </w:rPr>
        <w:t xml:space="preserve"> </w:t>
      </w:r>
      <w:r w:rsidRPr="0017753D">
        <w:rPr>
          <w:rFonts w:ascii="Times New Roman" w:hAnsi="Times New Roman"/>
          <w:sz w:val="24"/>
        </w:rPr>
        <w:t>open-drain</w:t>
      </w:r>
      <w:r>
        <w:rPr>
          <w:rFonts w:ascii="Times New Roman" w:hAnsi="Times New Roman"/>
          <w:sz w:val="24"/>
        </w:rPr>
        <w:t xml:space="preserve"> </w:t>
      </w:r>
      <w:r w:rsidRPr="0017753D">
        <w:rPr>
          <w:rFonts w:ascii="Times New Roman" w:hAnsi="Times New Roman"/>
          <w:sz w:val="24"/>
        </w:rPr>
        <w:t>circuit.</w:t>
      </w:r>
      <w:r>
        <w:rPr>
          <w:rFonts w:ascii="Times New Roman" w:hAnsi="Times New Roman"/>
          <w:sz w:val="24"/>
        </w:rPr>
        <w:t xml:space="preserve"> </w:t>
      </w:r>
      <w:r w:rsidRPr="0017753D">
        <w:rPr>
          <w:rFonts w:ascii="Times New Roman" w:hAnsi="Times New Roman"/>
          <w:sz w:val="24"/>
        </w:rPr>
        <w:t>Port</w:t>
      </w:r>
      <w:r w:rsidR="002C6BF8">
        <w:rPr>
          <w:rFonts w:ascii="Times New Roman" w:hAnsi="Times New Roman"/>
          <w:sz w:val="24"/>
        </w:rPr>
        <w:t xml:space="preserve"> </w:t>
      </w:r>
      <w:r w:rsidRPr="0017753D">
        <w:rPr>
          <w:rFonts w:ascii="Times New Roman" w:hAnsi="Times New Roman"/>
          <w:sz w:val="24"/>
        </w:rPr>
        <w:t>2</w:t>
      </w:r>
      <w:r>
        <w:rPr>
          <w:rFonts w:ascii="Times New Roman" w:hAnsi="Times New Roman"/>
          <w:sz w:val="24"/>
        </w:rPr>
        <w:t xml:space="preserve"> </w:t>
      </w:r>
      <w:r w:rsidRPr="0017753D">
        <w:rPr>
          <w:rFonts w:ascii="Times New Roman" w:hAnsi="Times New Roman"/>
          <w:sz w:val="24"/>
        </w:rPr>
        <w:t>is</w:t>
      </w:r>
      <w:r>
        <w:rPr>
          <w:rFonts w:ascii="Times New Roman" w:hAnsi="Times New Roman"/>
          <w:sz w:val="24"/>
        </w:rPr>
        <w:t xml:space="preserve"> </w:t>
      </w:r>
      <w:r w:rsidRPr="0017753D">
        <w:rPr>
          <w:rFonts w:ascii="Times New Roman" w:hAnsi="Times New Roman"/>
          <w:sz w:val="24"/>
        </w:rPr>
        <w:t>used</w:t>
      </w:r>
      <w:r>
        <w:rPr>
          <w:rFonts w:ascii="Times New Roman" w:hAnsi="Times New Roman"/>
          <w:sz w:val="24"/>
        </w:rPr>
        <w:t xml:space="preserve"> </w:t>
      </w:r>
      <w:r w:rsidRPr="0017753D">
        <w:rPr>
          <w:rFonts w:ascii="Times New Roman" w:hAnsi="Times New Roman"/>
          <w:sz w:val="24"/>
        </w:rPr>
        <w:t>chiefly</w:t>
      </w:r>
      <w:r>
        <w:rPr>
          <w:rFonts w:ascii="Times New Roman" w:hAnsi="Times New Roman"/>
          <w:sz w:val="24"/>
        </w:rPr>
        <w:t xml:space="preserve"> </w:t>
      </w:r>
      <w:r w:rsidRPr="0017753D">
        <w:rPr>
          <w:rFonts w:ascii="Times New Roman" w:hAnsi="Times New Roman"/>
          <w:sz w:val="24"/>
        </w:rPr>
        <w:t>as</w:t>
      </w:r>
      <w:r>
        <w:rPr>
          <w:rFonts w:ascii="Times New Roman" w:hAnsi="Times New Roman"/>
          <w:sz w:val="24"/>
        </w:rPr>
        <w:t xml:space="preserve"> </w:t>
      </w:r>
      <w:r w:rsidRPr="0017753D">
        <w:rPr>
          <w:rFonts w:ascii="Times New Roman" w:hAnsi="Times New Roman"/>
          <w:sz w:val="24"/>
        </w:rPr>
        <w:t>the</w:t>
      </w:r>
      <w:r>
        <w:rPr>
          <w:rFonts w:ascii="Times New Roman" w:hAnsi="Times New Roman"/>
          <w:sz w:val="24"/>
        </w:rPr>
        <w:t xml:space="preserve"> </w:t>
      </w:r>
      <w:r w:rsidRPr="0017753D">
        <w:rPr>
          <w:rFonts w:ascii="Times New Roman" w:hAnsi="Times New Roman"/>
          <w:sz w:val="24"/>
        </w:rPr>
        <w:t>upper</w:t>
      </w:r>
      <w:r>
        <w:rPr>
          <w:rFonts w:ascii="Times New Roman" w:hAnsi="Times New Roman"/>
          <w:sz w:val="24"/>
        </w:rPr>
        <w:t xml:space="preserve"> </w:t>
      </w:r>
      <w:r w:rsidRPr="0017753D">
        <w:rPr>
          <w:rFonts w:ascii="Times New Roman" w:hAnsi="Times New Roman"/>
          <w:sz w:val="24"/>
        </w:rPr>
        <w:t>8-bits</w:t>
      </w:r>
      <w:r>
        <w:rPr>
          <w:rFonts w:ascii="Times New Roman" w:hAnsi="Times New Roman"/>
          <w:sz w:val="24"/>
        </w:rPr>
        <w:t xml:space="preserve"> </w:t>
      </w:r>
      <w:r w:rsidRPr="0017753D">
        <w:rPr>
          <w:rFonts w:ascii="Times New Roman" w:hAnsi="Times New Roman"/>
          <w:sz w:val="24"/>
        </w:rPr>
        <w:t>of</w:t>
      </w:r>
      <w:r>
        <w:rPr>
          <w:rFonts w:ascii="Times New Roman" w:hAnsi="Times New Roman"/>
          <w:sz w:val="24"/>
        </w:rPr>
        <w:t xml:space="preserve"> </w:t>
      </w:r>
      <w:r w:rsidRPr="0017753D">
        <w:rPr>
          <w:rFonts w:ascii="Times New Roman" w:hAnsi="Times New Roman"/>
          <w:sz w:val="24"/>
        </w:rPr>
        <w:t>the</w:t>
      </w:r>
      <w:r>
        <w:rPr>
          <w:rFonts w:ascii="Times New Roman" w:hAnsi="Times New Roman"/>
          <w:sz w:val="24"/>
        </w:rPr>
        <w:t xml:space="preserve"> </w:t>
      </w:r>
      <w:r w:rsidRPr="0017753D">
        <w:rPr>
          <w:rFonts w:ascii="Times New Roman" w:hAnsi="Times New Roman"/>
          <w:sz w:val="24"/>
        </w:rPr>
        <w:t>Address</w:t>
      </w:r>
      <w:r>
        <w:rPr>
          <w:rFonts w:ascii="Times New Roman" w:hAnsi="Times New Roman"/>
          <w:sz w:val="24"/>
        </w:rPr>
        <w:t xml:space="preserve"> </w:t>
      </w:r>
      <w:r w:rsidRPr="0017753D">
        <w:rPr>
          <w:rFonts w:ascii="Times New Roman" w:hAnsi="Times New Roman"/>
          <w:sz w:val="24"/>
        </w:rPr>
        <w:t>bus</w:t>
      </w:r>
      <w:r>
        <w:rPr>
          <w:rFonts w:ascii="Times New Roman" w:hAnsi="Times New Roman"/>
          <w:sz w:val="24"/>
        </w:rPr>
        <w:t xml:space="preserve"> </w:t>
      </w:r>
      <w:r w:rsidRPr="0017753D">
        <w:rPr>
          <w:rFonts w:ascii="Times New Roman" w:hAnsi="Times New Roman"/>
          <w:sz w:val="24"/>
        </w:rPr>
        <w:t>when</w:t>
      </w:r>
      <w:r>
        <w:rPr>
          <w:rFonts w:ascii="Times New Roman" w:hAnsi="Times New Roman"/>
          <w:sz w:val="24"/>
        </w:rPr>
        <w:t xml:space="preserve"> </w:t>
      </w:r>
      <w:r w:rsidRPr="0017753D">
        <w:rPr>
          <w:rFonts w:ascii="Times New Roman" w:hAnsi="Times New Roman"/>
          <w:sz w:val="24"/>
        </w:rPr>
        <w:t>port</w:t>
      </w:r>
      <w:r w:rsidR="002C6BF8">
        <w:rPr>
          <w:rFonts w:ascii="Times New Roman" w:hAnsi="Times New Roman"/>
          <w:sz w:val="24"/>
        </w:rPr>
        <w:t xml:space="preserve"> </w:t>
      </w:r>
      <w:r w:rsidRPr="0017753D">
        <w:rPr>
          <w:rFonts w:ascii="Times New Roman" w:hAnsi="Times New Roman"/>
          <w:sz w:val="24"/>
        </w:rPr>
        <w:t>0</w:t>
      </w:r>
      <w:r>
        <w:rPr>
          <w:rFonts w:ascii="Times New Roman" w:hAnsi="Times New Roman"/>
          <w:sz w:val="24"/>
        </w:rPr>
        <w:t xml:space="preserve"> </w:t>
      </w:r>
      <w:r w:rsidRPr="0017753D">
        <w:rPr>
          <w:rFonts w:ascii="Times New Roman" w:hAnsi="Times New Roman"/>
          <w:sz w:val="24"/>
        </w:rPr>
        <w:t>is</w:t>
      </w:r>
      <w:r>
        <w:rPr>
          <w:rFonts w:ascii="Times New Roman" w:hAnsi="Times New Roman"/>
          <w:sz w:val="24"/>
        </w:rPr>
        <w:t xml:space="preserve"> </w:t>
      </w:r>
      <w:r w:rsidRPr="0017753D">
        <w:rPr>
          <w:rFonts w:ascii="Times New Roman" w:hAnsi="Times New Roman"/>
          <w:sz w:val="24"/>
        </w:rPr>
        <w:t>used</w:t>
      </w:r>
      <w:r>
        <w:rPr>
          <w:rFonts w:ascii="Times New Roman" w:hAnsi="Times New Roman"/>
          <w:sz w:val="24"/>
        </w:rPr>
        <w:t xml:space="preserve"> </w:t>
      </w:r>
      <w:r w:rsidRPr="0017753D">
        <w:rPr>
          <w:rFonts w:ascii="Times New Roman" w:hAnsi="Times New Roman"/>
          <w:sz w:val="24"/>
        </w:rPr>
        <w:t>as</w:t>
      </w:r>
      <w:r>
        <w:rPr>
          <w:rFonts w:ascii="Times New Roman" w:hAnsi="Times New Roman"/>
          <w:sz w:val="24"/>
        </w:rPr>
        <w:t xml:space="preserve"> </w:t>
      </w:r>
      <w:r w:rsidRPr="0017753D">
        <w:rPr>
          <w:rFonts w:ascii="Times New Roman" w:hAnsi="Times New Roman"/>
          <w:sz w:val="24"/>
        </w:rPr>
        <w:t>an</w:t>
      </w:r>
      <w:r>
        <w:rPr>
          <w:rFonts w:ascii="Times New Roman" w:hAnsi="Times New Roman"/>
          <w:sz w:val="24"/>
        </w:rPr>
        <w:t xml:space="preserve"> ad</w:t>
      </w:r>
      <w:r w:rsidRPr="0017753D">
        <w:rPr>
          <w:rFonts w:ascii="Times New Roman" w:hAnsi="Times New Roman"/>
          <w:sz w:val="24"/>
        </w:rPr>
        <w:t>dress</w:t>
      </w:r>
      <w:r>
        <w:rPr>
          <w:rFonts w:ascii="Times New Roman" w:hAnsi="Times New Roman"/>
          <w:sz w:val="24"/>
        </w:rPr>
        <w:t xml:space="preserve"> </w:t>
      </w:r>
      <w:r w:rsidRPr="0017753D">
        <w:rPr>
          <w:rFonts w:ascii="Times New Roman" w:hAnsi="Times New Roman"/>
          <w:sz w:val="24"/>
        </w:rPr>
        <w:t>/data</w:t>
      </w:r>
      <w:r>
        <w:rPr>
          <w:rFonts w:ascii="Times New Roman" w:hAnsi="Times New Roman"/>
          <w:sz w:val="24"/>
        </w:rPr>
        <w:t xml:space="preserve"> </w:t>
      </w:r>
      <w:r w:rsidRPr="0017753D">
        <w:rPr>
          <w:rFonts w:ascii="Times New Roman" w:hAnsi="Times New Roman"/>
          <w:sz w:val="24"/>
        </w:rPr>
        <w:t>bus.</w:t>
      </w:r>
      <w:r>
        <w:rPr>
          <w:rFonts w:ascii="Times New Roman" w:hAnsi="Times New Roman"/>
          <w:sz w:val="24"/>
        </w:rPr>
        <w:t xml:space="preserve"> </w:t>
      </w:r>
      <w:r w:rsidRPr="0017753D">
        <w:rPr>
          <w:rFonts w:ascii="Times New Roman" w:hAnsi="Times New Roman"/>
          <w:sz w:val="24"/>
        </w:rPr>
        <w:t>It</w:t>
      </w:r>
      <w:r>
        <w:rPr>
          <w:rFonts w:ascii="Times New Roman" w:hAnsi="Times New Roman"/>
          <w:sz w:val="24"/>
        </w:rPr>
        <w:t xml:space="preserve"> </w:t>
      </w:r>
      <w:r w:rsidRPr="0017753D">
        <w:rPr>
          <w:rFonts w:ascii="Times New Roman" w:hAnsi="Times New Roman"/>
          <w:sz w:val="24"/>
        </w:rPr>
        <w:t>also</w:t>
      </w:r>
      <w:r>
        <w:rPr>
          <w:rFonts w:ascii="Times New Roman" w:hAnsi="Times New Roman"/>
          <w:sz w:val="24"/>
        </w:rPr>
        <w:t xml:space="preserve"> </w:t>
      </w:r>
      <w:r w:rsidRPr="0017753D">
        <w:rPr>
          <w:rFonts w:ascii="Times New Roman" w:hAnsi="Times New Roman"/>
          <w:sz w:val="24"/>
        </w:rPr>
        <w:t>has</w:t>
      </w:r>
      <w:r>
        <w:rPr>
          <w:rFonts w:ascii="Times New Roman" w:hAnsi="Times New Roman"/>
          <w:sz w:val="24"/>
        </w:rPr>
        <w:t xml:space="preserve"> </w:t>
      </w:r>
      <w:r w:rsidRPr="0017753D">
        <w:rPr>
          <w:rFonts w:ascii="Times New Roman" w:hAnsi="Times New Roman"/>
          <w:sz w:val="24"/>
        </w:rPr>
        <w:t>strong</w:t>
      </w:r>
      <w:r>
        <w:rPr>
          <w:rFonts w:ascii="Times New Roman" w:hAnsi="Times New Roman"/>
          <w:sz w:val="24"/>
        </w:rPr>
        <w:t xml:space="preserve"> </w:t>
      </w:r>
      <w:r w:rsidRPr="0017753D">
        <w:rPr>
          <w:rFonts w:ascii="Times New Roman" w:hAnsi="Times New Roman"/>
          <w:sz w:val="24"/>
        </w:rPr>
        <w:t>pull-ups</w:t>
      </w:r>
      <w:r>
        <w:rPr>
          <w:rFonts w:ascii="Times New Roman" w:hAnsi="Times New Roman"/>
          <w:sz w:val="24"/>
        </w:rPr>
        <w:t xml:space="preserve"> </w:t>
      </w:r>
      <w:r w:rsidRPr="0017753D">
        <w:rPr>
          <w:rFonts w:ascii="Times New Roman" w:hAnsi="Times New Roman"/>
          <w:sz w:val="24"/>
        </w:rPr>
        <w:t>and</w:t>
      </w:r>
      <w:r>
        <w:rPr>
          <w:rFonts w:ascii="Times New Roman" w:hAnsi="Times New Roman"/>
          <w:sz w:val="24"/>
        </w:rPr>
        <w:t xml:space="preserve"> </w:t>
      </w:r>
      <w:r w:rsidRPr="0017753D">
        <w:rPr>
          <w:rFonts w:ascii="Times New Roman" w:hAnsi="Times New Roman"/>
          <w:sz w:val="24"/>
        </w:rPr>
        <w:t>pull-downs</w:t>
      </w:r>
      <w:r>
        <w:rPr>
          <w:rFonts w:ascii="Times New Roman" w:hAnsi="Times New Roman"/>
          <w:sz w:val="24"/>
        </w:rPr>
        <w:t xml:space="preserve"> </w:t>
      </w:r>
      <w:r w:rsidRPr="0017753D">
        <w:rPr>
          <w:rFonts w:ascii="Times New Roman" w:hAnsi="Times New Roman"/>
          <w:sz w:val="24"/>
        </w:rPr>
        <w:t>when</w:t>
      </w:r>
      <w:r>
        <w:rPr>
          <w:rFonts w:ascii="Times New Roman" w:hAnsi="Times New Roman"/>
          <w:sz w:val="24"/>
        </w:rPr>
        <w:t xml:space="preserve"> </w:t>
      </w:r>
      <w:r w:rsidRPr="0017753D">
        <w:rPr>
          <w:rFonts w:ascii="Times New Roman" w:hAnsi="Times New Roman"/>
          <w:sz w:val="24"/>
        </w:rPr>
        <w:t>it</w:t>
      </w:r>
      <w:r>
        <w:rPr>
          <w:rFonts w:ascii="Times New Roman" w:hAnsi="Times New Roman"/>
          <w:sz w:val="24"/>
        </w:rPr>
        <w:t xml:space="preserve"> </w:t>
      </w:r>
      <w:r w:rsidRPr="0017753D">
        <w:rPr>
          <w:rFonts w:ascii="Times New Roman" w:hAnsi="Times New Roman"/>
          <w:sz w:val="24"/>
        </w:rPr>
        <w:t>serves</w:t>
      </w:r>
      <w:r>
        <w:rPr>
          <w:rFonts w:ascii="Times New Roman" w:hAnsi="Times New Roman"/>
          <w:sz w:val="24"/>
        </w:rPr>
        <w:t xml:space="preserve"> </w:t>
      </w:r>
      <w:r w:rsidRPr="0017753D">
        <w:rPr>
          <w:rFonts w:ascii="Times New Roman" w:hAnsi="Times New Roman"/>
          <w:sz w:val="24"/>
        </w:rPr>
        <w:t>as</w:t>
      </w:r>
      <w:r>
        <w:rPr>
          <w:rFonts w:ascii="Times New Roman" w:hAnsi="Times New Roman"/>
          <w:sz w:val="24"/>
        </w:rPr>
        <w:t xml:space="preserve"> </w:t>
      </w:r>
      <w:r w:rsidRPr="0017753D">
        <w:rPr>
          <w:rFonts w:ascii="Times New Roman" w:hAnsi="Times New Roman"/>
          <w:sz w:val="24"/>
        </w:rPr>
        <w:t>an</w:t>
      </w:r>
      <w:r>
        <w:rPr>
          <w:rFonts w:ascii="Times New Roman" w:hAnsi="Times New Roman"/>
          <w:sz w:val="24"/>
        </w:rPr>
        <w:t xml:space="preserve"> </w:t>
      </w:r>
      <w:r w:rsidRPr="0017753D">
        <w:rPr>
          <w:rFonts w:ascii="Times New Roman" w:hAnsi="Times New Roman"/>
          <w:sz w:val="24"/>
        </w:rPr>
        <w:t>address</w:t>
      </w:r>
      <w:r>
        <w:rPr>
          <w:rFonts w:ascii="Times New Roman" w:hAnsi="Times New Roman"/>
          <w:sz w:val="24"/>
        </w:rPr>
        <w:t xml:space="preserve"> </w:t>
      </w:r>
      <w:r w:rsidRPr="0017753D">
        <w:rPr>
          <w:rFonts w:ascii="Times New Roman" w:hAnsi="Times New Roman"/>
          <w:sz w:val="24"/>
        </w:rPr>
        <w:t>bus.</w:t>
      </w:r>
      <w:r>
        <w:rPr>
          <w:rFonts w:ascii="Times New Roman" w:hAnsi="Times New Roman"/>
          <w:sz w:val="24"/>
        </w:rPr>
        <w:t xml:space="preserve"> </w:t>
      </w:r>
      <w:r w:rsidRPr="0017753D">
        <w:rPr>
          <w:rFonts w:ascii="Times New Roman" w:hAnsi="Times New Roman"/>
          <w:sz w:val="24"/>
        </w:rPr>
        <w:t>Port</w:t>
      </w:r>
      <w:r w:rsidR="002C6BF8">
        <w:rPr>
          <w:rFonts w:ascii="Times New Roman" w:hAnsi="Times New Roman"/>
          <w:sz w:val="24"/>
        </w:rPr>
        <w:t xml:space="preserve"> </w:t>
      </w:r>
      <w:r w:rsidRPr="0017753D">
        <w:rPr>
          <w:rFonts w:ascii="Times New Roman" w:hAnsi="Times New Roman"/>
          <w:sz w:val="24"/>
        </w:rPr>
        <w:t>1</w:t>
      </w:r>
      <w:r>
        <w:rPr>
          <w:rFonts w:ascii="Times New Roman" w:hAnsi="Times New Roman"/>
          <w:sz w:val="24"/>
        </w:rPr>
        <w:t xml:space="preserve"> </w:t>
      </w:r>
      <w:r w:rsidRPr="0017753D">
        <w:rPr>
          <w:rFonts w:ascii="Times New Roman" w:hAnsi="Times New Roman"/>
          <w:sz w:val="24"/>
        </w:rPr>
        <w:t>and</w:t>
      </w:r>
      <w:r>
        <w:rPr>
          <w:rFonts w:ascii="Times New Roman" w:hAnsi="Times New Roman"/>
          <w:sz w:val="24"/>
        </w:rPr>
        <w:t xml:space="preserve"> </w:t>
      </w:r>
      <w:r w:rsidR="002C6BF8">
        <w:rPr>
          <w:rFonts w:ascii="Times New Roman" w:hAnsi="Times New Roman"/>
          <w:sz w:val="24"/>
        </w:rPr>
        <w:t xml:space="preserve">Port </w:t>
      </w:r>
      <w:r w:rsidRPr="0017753D">
        <w:rPr>
          <w:rFonts w:ascii="Times New Roman" w:hAnsi="Times New Roman"/>
          <w:sz w:val="24"/>
        </w:rPr>
        <w:t>3</w:t>
      </w:r>
      <w:r>
        <w:rPr>
          <w:rFonts w:ascii="Times New Roman" w:hAnsi="Times New Roman"/>
          <w:sz w:val="24"/>
        </w:rPr>
        <w:t xml:space="preserve"> </w:t>
      </w:r>
      <w:r w:rsidRPr="0017753D">
        <w:rPr>
          <w:rFonts w:ascii="Times New Roman" w:hAnsi="Times New Roman"/>
          <w:sz w:val="24"/>
        </w:rPr>
        <w:t>act</w:t>
      </w:r>
      <w:r>
        <w:rPr>
          <w:rFonts w:ascii="Times New Roman" w:hAnsi="Times New Roman"/>
          <w:sz w:val="24"/>
        </w:rPr>
        <w:t xml:space="preserve"> </w:t>
      </w:r>
      <w:r w:rsidRPr="0017753D">
        <w:rPr>
          <w:rFonts w:ascii="Times New Roman" w:hAnsi="Times New Roman"/>
          <w:sz w:val="24"/>
        </w:rPr>
        <w:t>as</w:t>
      </w:r>
      <w:r>
        <w:rPr>
          <w:rFonts w:ascii="Times New Roman" w:hAnsi="Times New Roman"/>
          <w:sz w:val="24"/>
        </w:rPr>
        <w:t xml:space="preserve"> </w:t>
      </w:r>
      <w:r w:rsidRPr="0017753D">
        <w:rPr>
          <w:rFonts w:ascii="Times New Roman" w:hAnsi="Times New Roman"/>
          <w:sz w:val="24"/>
        </w:rPr>
        <w:t>I/O</w:t>
      </w:r>
      <w:r>
        <w:rPr>
          <w:rFonts w:ascii="Times New Roman" w:hAnsi="Times New Roman"/>
          <w:sz w:val="24"/>
        </w:rPr>
        <w:t xml:space="preserve"> </w:t>
      </w:r>
      <w:r w:rsidRPr="0017753D">
        <w:rPr>
          <w:rFonts w:ascii="Times New Roman" w:hAnsi="Times New Roman"/>
          <w:sz w:val="24"/>
        </w:rPr>
        <w:t>ports</w:t>
      </w:r>
      <w:r>
        <w:rPr>
          <w:rFonts w:ascii="Times New Roman" w:hAnsi="Times New Roman"/>
          <w:sz w:val="24"/>
        </w:rPr>
        <w:t xml:space="preserve"> </w:t>
      </w:r>
      <w:r w:rsidRPr="0017753D">
        <w:rPr>
          <w:rFonts w:ascii="Times New Roman" w:hAnsi="Times New Roman"/>
          <w:sz w:val="24"/>
        </w:rPr>
        <w:t>with</w:t>
      </w:r>
      <w:r>
        <w:rPr>
          <w:rFonts w:ascii="Times New Roman" w:hAnsi="Times New Roman"/>
          <w:sz w:val="24"/>
        </w:rPr>
        <w:t xml:space="preserve"> </w:t>
      </w:r>
      <w:r w:rsidRPr="0017753D">
        <w:rPr>
          <w:rFonts w:ascii="Times New Roman" w:hAnsi="Times New Roman"/>
          <w:sz w:val="24"/>
        </w:rPr>
        <w:t>alternate</w:t>
      </w:r>
      <w:r>
        <w:rPr>
          <w:rFonts w:ascii="Times New Roman" w:hAnsi="Times New Roman"/>
          <w:sz w:val="24"/>
        </w:rPr>
        <w:t xml:space="preserve"> f</w:t>
      </w:r>
      <w:r w:rsidRPr="0017753D">
        <w:rPr>
          <w:rFonts w:ascii="Times New Roman" w:hAnsi="Times New Roman"/>
          <w:sz w:val="24"/>
        </w:rPr>
        <w:t>unctions.</w:t>
      </w:r>
      <w:r>
        <w:rPr>
          <w:rFonts w:ascii="Times New Roman" w:hAnsi="Times New Roman"/>
          <w:sz w:val="24"/>
        </w:rPr>
        <w:t xml:space="preserve"> </w:t>
      </w:r>
      <w:r w:rsidRPr="0017753D">
        <w:rPr>
          <w:rFonts w:ascii="Times New Roman" w:hAnsi="Times New Roman"/>
          <w:sz w:val="24"/>
        </w:rPr>
        <w:t>Port4</w:t>
      </w:r>
      <w:r>
        <w:rPr>
          <w:rFonts w:ascii="Times New Roman" w:hAnsi="Times New Roman"/>
          <w:sz w:val="24"/>
        </w:rPr>
        <w:t xml:space="preserve"> </w:t>
      </w:r>
      <w:r w:rsidRPr="0017753D">
        <w:rPr>
          <w:rFonts w:ascii="Times New Roman" w:hAnsi="Times New Roman"/>
          <w:sz w:val="24"/>
        </w:rPr>
        <w:t>is</w:t>
      </w:r>
      <w:r>
        <w:rPr>
          <w:rFonts w:ascii="Times New Roman" w:hAnsi="Times New Roman"/>
          <w:sz w:val="24"/>
        </w:rPr>
        <w:t xml:space="preserve"> </w:t>
      </w:r>
      <w:r w:rsidRPr="0017753D">
        <w:rPr>
          <w:rFonts w:ascii="Times New Roman" w:hAnsi="Times New Roman"/>
          <w:sz w:val="24"/>
        </w:rPr>
        <w:t>only</w:t>
      </w:r>
      <w:r>
        <w:rPr>
          <w:rFonts w:ascii="Times New Roman" w:hAnsi="Times New Roman"/>
          <w:sz w:val="24"/>
        </w:rPr>
        <w:t xml:space="preserve"> </w:t>
      </w:r>
      <w:r w:rsidRPr="0017753D">
        <w:rPr>
          <w:rFonts w:ascii="Times New Roman" w:hAnsi="Times New Roman"/>
          <w:sz w:val="24"/>
        </w:rPr>
        <w:t>available</w:t>
      </w:r>
      <w:r>
        <w:rPr>
          <w:rFonts w:ascii="Times New Roman" w:hAnsi="Times New Roman"/>
          <w:sz w:val="24"/>
        </w:rPr>
        <w:t xml:space="preserve"> </w:t>
      </w:r>
      <w:r w:rsidRPr="0017753D">
        <w:rPr>
          <w:rFonts w:ascii="Times New Roman" w:hAnsi="Times New Roman"/>
          <w:sz w:val="24"/>
        </w:rPr>
        <w:t>on</w:t>
      </w:r>
      <w:r>
        <w:rPr>
          <w:rFonts w:ascii="Times New Roman" w:hAnsi="Times New Roman"/>
          <w:sz w:val="24"/>
        </w:rPr>
        <w:t xml:space="preserve"> </w:t>
      </w:r>
      <w:r w:rsidRPr="0017753D">
        <w:rPr>
          <w:rFonts w:ascii="Times New Roman" w:hAnsi="Times New Roman"/>
          <w:sz w:val="24"/>
        </w:rPr>
        <w:t>PLCC/PQFP/LQFP</w:t>
      </w:r>
      <w:r>
        <w:rPr>
          <w:rFonts w:ascii="Times New Roman" w:hAnsi="Times New Roman"/>
          <w:sz w:val="24"/>
        </w:rPr>
        <w:t xml:space="preserve"> </w:t>
      </w:r>
      <w:r w:rsidRPr="0017753D">
        <w:rPr>
          <w:rFonts w:ascii="Times New Roman" w:hAnsi="Times New Roman"/>
          <w:sz w:val="24"/>
        </w:rPr>
        <w:t>package</w:t>
      </w:r>
      <w:r>
        <w:rPr>
          <w:rFonts w:ascii="Times New Roman" w:hAnsi="Times New Roman"/>
          <w:sz w:val="24"/>
        </w:rPr>
        <w:t xml:space="preserve"> </w:t>
      </w:r>
      <w:r w:rsidRPr="0017753D">
        <w:rPr>
          <w:rFonts w:ascii="Times New Roman" w:hAnsi="Times New Roman"/>
          <w:sz w:val="24"/>
        </w:rPr>
        <w:t>type.</w:t>
      </w:r>
      <w:r w:rsidR="002C6BF8" w:rsidRPr="002C6BF8">
        <w:rPr>
          <w:rFonts w:ascii="Times New Roman" w:hAnsi="Times New Roman"/>
          <w:sz w:val="24"/>
        </w:rPr>
        <w:t xml:space="preserve"> </w:t>
      </w:r>
      <w:r w:rsidR="002C6BF8" w:rsidRPr="0017753D">
        <w:rPr>
          <w:rFonts w:ascii="Times New Roman" w:hAnsi="Times New Roman"/>
          <w:sz w:val="24"/>
        </w:rPr>
        <w:t>Another</w:t>
      </w:r>
      <w:r w:rsidR="002C6BF8">
        <w:rPr>
          <w:rFonts w:ascii="Times New Roman" w:hAnsi="Times New Roman"/>
          <w:sz w:val="24"/>
        </w:rPr>
        <w:t xml:space="preserve"> </w:t>
      </w:r>
      <w:r w:rsidR="002C6BF8" w:rsidRPr="0017753D">
        <w:rPr>
          <w:rFonts w:ascii="Times New Roman" w:hAnsi="Times New Roman"/>
          <w:sz w:val="24"/>
        </w:rPr>
        <w:t>bit-addressable</w:t>
      </w:r>
      <w:r w:rsidR="002C6BF8">
        <w:rPr>
          <w:rFonts w:ascii="Times New Roman" w:hAnsi="Times New Roman"/>
          <w:sz w:val="24"/>
        </w:rPr>
        <w:t xml:space="preserve"> </w:t>
      </w:r>
      <w:r w:rsidR="002C6BF8" w:rsidRPr="0017753D">
        <w:rPr>
          <w:rFonts w:ascii="Times New Roman" w:hAnsi="Times New Roman"/>
          <w:sz w:val="24"/>
        </w:rPr>
        <w:t>b</w:t>
      </w:r>
      <w:r w:rsidR="002C6BF8">
        <w:rPr>
          <w:rFonts w:ascii="Times New Roman" w:hAnsi="Times New Roman"/>
          <w:sz w:val="24"/>
        </w:rPr>
        <w:t>idirec</w:t>
      </w:r>
      <w:r w:rsidR="002C6BF8" w:rsidRPr="0017753D">
        <w:rPr>
          <w:rFonts w:ascii="Times New Roman" w:hAnsi="Times New Roman"/>
          <w:sz w:val="24"/>
        </w:rPr>
        <w:t>tional</w:t>
      </w:r>
      <w:r w:rsidR="002C6BF8">
        <w:rPr>
          <w:rFonts w:ascii="Times New Roman" w:hAnsi="Times New Roman"/>
          <w:sz w:val="24"/>
        </w:rPr>
        <w:t xml:space="preserve"> </w:t>
      </w:r>
      <w:r w:rsidR="002C6BF8" w:rsidRPr="0017753D">
        <w:rPr>
          <w:rFonts w:ascii="Times New Roman" w:hAnsi="Times New Roman"/>
          <w:sz w:val="24"/>
        </w:rPr>
        <w:t>I/O</w:t>
      </w:r>
      <w:r w:rsidR="002C6BF8">
        <w:rPr>
          <w:rFonts w:ascii="Times New Roman" w:hAnsi="Times New Roman"/>
          <w:sz w:val="24"/>
        </w:rPr>
        <w:t xml:space="preserve"> </w:t>
      </w:r>
      <w:r w:rsidR="002C6BF8" w:rsidRPr="0017753D">
        <w:rPr>
          <w:rFonts w:ascii="Times New Roman" w:hAnsi="Times New Roman"/>
          <w:sz w:val="24"/>
        </w:rPr>
        <w:t>port</w:t>
      </w:r>
      <w:r w:rsidR="002C6BF8">
        <w:rPr>
          <w:rFonts w:ascii="Times New Roman" w:hAnsi="Times New Roman"/>
          <w:sz w:val="24"/>
        </w:rPr>
        <w:t xml:space="preserve"> is </w:t>
      </w:r>
      <w:r w:rsidR="002C6BF8" w:rsidRPr="0017753D">
        <w:rPr>
          <w:rFonts w:ascii="Times New Roman" w:hAnsi="Times New Roman"/>
          <w:sz w:val="24"/>
        </w:rPr>
        <w:t>P4</w:t>
      </w:r>
      <w:r w:rsidR="002C6BF8">
        <w:rPr>
          <w:rFonts w:ascii="Times New Roman" w:hAnsi="Times New Roman"/>
          <w:sz w:val="24"/>
        </w:rPr>
        <w:t>.</w:t>
      </w:r>
      <w:r>
        <w:rPr>
          <w:rFonts w:ascii="Times New Roman" w:hAnsi="Times New Roman"/>
          <w:sz w:val="24"/>
        </w:rPr>
        <w:t xml:space="preserve"> </w:t>
      </w:r>
      <w:r w:rsidRPr="0017753D">
        <w:rPr>
          <w:rFonts w:ascii="Times New Roman" w:hAnsi="Times New Roman"/>
          <w:sz w:val="24"/>
        </w:rPr>
        <w:t>It</w:t>
      </w:r>
      <w:r>
        <w:rPr>
          <w:rFonts w:ascii="Times New Roman" w:hAnsi="Times New Roman"/>
          <w:sz w:val="24"/>
        </w:rPr>
        <w:t xml:space="preserve"> </w:t>
      </w:r>
      <w:r w:rsidRPr="0017753D">
        <w:rPr>
          <w:rFonts w:ascii="Times New Roman" w:hAnsi="Times New Roman"/>
          <w:sz w:val="24"/>
        </w:rPr>
        <w:t>serves</w:t>
      </w:r>
      <w:r>
        <w:rPr>
          <w:rFonts w:ascii="Times New Roman" w:hAnsi="Times New Roman"/>
          <w:sz w:val="24"/>
        </w:rPr>
        <w:t xml:space="preserve"> </w:t>
      </w:r>
      <w:r w:rsidRPr="0017753D">
        <w:rPr>
          <w:rFonts w:ascii="Times New Roman" w:hAnsi="Times New Roman"/>
          <w:sz w:val="24"/>
        </w:rPr>
        <w:t>as</w:t>
      </w:r>
      <w:r>
        <w:rPr>
          <w:rFonts w:ascii="Times New Roman" w:hAnsi="Times New Roman"/>
          <w:sz w:val="24"/>
        </w:rPr>
        <w:t xml:space="preserve"> </w:t>
      </w:r>
      <w:r w:rsidRPr="0017753D">
        <w:rPr>
          <w:rFonts w:ascii="Times New Roman" w:hAnsi="Times New Roman"/>
          <w:sz w:val="24"/>
        </w:rPr>
        <w:t>a</w:t>
      </w:r>
      <w:r>
        <w:rPr>
          <w:rFonts w:ascii="Times New Roman" w:hAnsi="Times New Roman"/>
          <w:sz w:val="24"/>
        </w:rPr>
        <w:t xml:space="preserve"> </w:t>
      </w:r>
      <w:r w:rsidRPr="0017753D">
        <w:rPr>
          <w:rFonts w:ascii="Times New Roman" w:hAnsi="Times New Roman"/>
          <w:sz w:val="24"/>
        </w:rPr>
        <w:t>general</w:t>
      </w:r>
      <w:r>
        <w:rPr>
          <w:rFonts w:ascii="Times New Roman" w:hAnsi="Times New Roman"/>
          <w:sz w:val="24"/>
        </w:rPr>
        <w:t xml:space="preserve"> </w:t>
      </w:r>
      <w:r w:rsidRPr="0017753D">
        <w:rPr>
          <w:rFonts w:ascii="Times New Roman" w:hAnsi="Times New Roman"/>
          <w:sz w:val="24"/>
        </w:rPr>
        <w:t>purpose</w:t>
      </w:r>
      <w:r>
        <w:rPr>
          <w:rFonts w:ascii="Times New Roman" w:hAnsi="Times New Roman"/>
          <w:sz w:val="24"/>
        </w:rPr>
        <w:t xml:space="preserve"> </w:t>
      </w:r>
      <w:r w:rsidRPr="0017753D">
        <w:rPr>
          <w:rFonts w:ascii="Times New Roman" w:hAnsi="Times New Roman"/>
          <w:sz w:val="24"/>
        </w:rPr>
        <w:t>I/O</w:t>
      </w:r>
      <w:r>
        <w:rPr>
          <w:rFonts w:ascii="Times New Roman" w:hAnsi="Times New Roman"/>
          <w:sz w:val="24"/>
        </w:rPr>
        <w:t xml:space="preserve"> </w:t>
      </w:r>
      <w:r w:rsidRPr="0017753D">
        <w:rPr>
          <w:rFonts w:ascii="Times New Roman" w:hAnsi="Times New Roman"/>
          <w:sz w:val="24"/>
        </w:rPr>
        <w:t>port</w:t>
      </w:r>
      <w:r>
        <w:rPr>
          <w:rFonts w:ascii="Times New Roman" w:hAnsi="Times New Roman"/>
          <w:sz w:val="24"/>
        </w:rPr>
        <w:t xml:space="preserve"> </w:t>
      </w:r>
      <w:r w:rsidR="002C6BF8">
        <w:rPr>
          <w:rFonts w:ascii="Times New Roman" w:hAnsi="Times New Roman"/>
          <w:sz w:val="24"/>
        </w:rPr>
        <w:t xml:space="preserve">similar to </w:t>
      </w:r>
      <w:r w:rsidRPr="0017753D">
        <w:rPr>
          <w:rFonts w:ascii="Times New Roman" w:hAnsi="Times New Roman"/>
          <w:sz w:val="24"/>
        </w:rPr>
        <w:t>Port1</w:t>
      </w:r>
      <w:r>
        <w:rPr>
          <w:rFonts w:ascii="Times New Roman" w:hAnsi="Times New Roman"/>
          <w:sz w:val="24"/>
        </w:rPr>
        <w:t xml:space="preserve"> </w:t>
      </w:r>
      <w:r w:rsidRPr="0017753D">
        <w:rPr>
          <w:rFonts w:ascii="Times New Roman" w:hAnsi="Times New Roman"/>
          <w:sz w:val="24"/>
        </w:rPr>
        <w:t>and</w:t>
      </w:r>
      <w:r>
        <w:rPr>
          <w:rFonts w:ascii="Times New Roman" w:hAnsi="Times New Roman"/>
          <w:sz w:val="24"/>
        </w:rPr>
        <w:t xml:space="preserve"> </w:t>
      </w:r>
      <w:r w:rsidR="002C6BF8">
        <w:rPr>
          <w:rFonts w:ascii="Times New Roman" w:hAnsi="Times New Roman"/>
          <w:sz w:val="24"/>
        </w:rPr>
        <w:t>Port3</w:t>
      </w:r>
      <w:r w:rsidRPr="0017753D">
        <w:rPr>
          <w:rFonts w:ascii="Times New Roman" w:hAnsi="Times New Roman"/>
          <w:sz w:val="24"/>
        </w:rPr>
        <w:t>.</w:t>
      </w:r>
      <w:r>
        <w:rPr>
          <w:rFonts w:ascii="Times New Roman" w:hAnsi="Times New Roman"/>
          <w:sz w:val="24"/>
        </w:rPr>
        <w:t xml:space="preserve"> </w:t>
      </w:r>
      <w:r w:rsidRPr="0017753D">
        <w:rPr>
          <w:rFonts w:ascii="Times New Roman" w:hAnsi="Times New Roman"/>
          <w:sz w:val="24"/>
        </w:rPr>
        <w:t>P4.3</w:t>
      </w:r>
      <w:r>
        <w:rPr>
          <w:rFonts w:ascii="Times New Roman" w:hAnsi="Times New Roman"/>
          <w:sz w:val="24"/>
        </w:rPr>
        <w:t xml:space="preserve"> </w:t>
      </w:r>
      <w:r w:rsidRPr="0017753D">
        <w:rPr>
          <w:rFonts w:ascii="Times New Roman" w:hAnsi="Times New Roman"/>
          <w:sz w:val="24"/>
        </w:rPr>
        <w:t>and</w:t>
      </w:r>
      <w:r>
        <w:rPr>
          <w:rFonts w:ascii="Times New Roman" w:hAnsi="Times New Roman"/>
          <w:sz w:val="24"/>
        </w:rPr>
        <w:t xml:space="preserve"> </w:t>
      </w:r>
      <w:r w:rsidRPr="0017753D">
        <w:rPr>
          <w:rFonts w:ascii="Times New Roman" w:hAnsi="Times New Roman"/>
          <w:sz w:val="24"/>
        </w:rPr>
        <w:t>P4.2</w:t>
      </w:r>
      <w:r>
        <w:rPr>
          <w:rFonts w:ascii="Times New Roman" w:hAnsi="Times New Roman"/>
          <w:sz w:val="24"/>
        </w:rPr>
        <w:t xml:space="preserve"> </w:t>
      </w:r>
      <w:r w:rsidRPr="0017753D">
        <w:rPr>
          <w:rFonts w:ascii="Times New Roman" w:hAnsi="Times New Roman"/>
          <w:sz w:val="24"/>
        </w:rPr>
        <w:t>are</w:t>
      </w:r>
      <w:r>
        <w:rPr>
          <w:rFonts w:ascii="Times New Roman" w:hAnsi="Times New Roman"/>
          <w:sz w:val="24"/>
        </w:rPr>
        <w:t xml:space="preserve"> </w:t>
      </w:r>
      <w:r w:rsidRPr="0017753D">
        <w:rPr>
          <w:rFonts w:ascii="Times New Roman" w:hAnsi="Times New Roman"/>
          <w:sz w:val="24"/>
        </w:rPr>
        <w:t>alternative</w:t>
      </w:r>
      <w:r>
        <w:rPr>
          <w:rFonts w:ascii="Times New Roman" w:hAnsi="Times New Roman"/>
          <w:sz w:val="24"/>
        </w:rPr>
        <w:t xml:space="preserve"> </w:t>
      </w:r>
      <w:r w:rsidRPr="0017753D">
        <w:rPr>
          <w:rFonts w:ascii="Times New Roman" w:hAnsi="Times New Roman"/>
          <w:sz w:val="24"/>
        </w:rPr>
        <w:t>function</w:t>
      </w:r>
      <w:r>
        <w:rPr>
          <w:rFonts w:ascii="Times New Roman" w:hAnsi="Times New Roman"/>
          <w:sz w:val="24"/>
        </w:rPr>
        <w:t xml:space="preserve"> </w:t>
      </w:r>
      <w:r w:rsidRPr="0017753D">
        <w:rPr>
          <w:rFonts w:ascii="Times New Roman" w:hAnsi="Times New Roman"/>
          <w:sz w:val="24"/>
        </w:rPr>
        <w:t>pins.</w:t>
      </w:r>
      <w:r>
        <w:rPr>
          <w:rFonts w:ascii="Times New Roman" w:hAnsi="Times New Roman"/>
          <w:sz w:val="24"/>
        </w:rPr>
        <w:t xml:space="preserve"> </w:t>
      </w:r>
      <w:r w:rsidRPr="0017753D">
        <w:rPr>
          <w:rFonts w:ascii="Times New Roman" w:hAnsi="Times New Roman"/>
          <w:sz w:val="24"/>
        </w:rPr>
        <w:t>It</w:t>
      </w:r>
      <w:r>
        <w:rPr>
          <w:rFonts w:ascii="Times New Roman" w:hAnsi="Times New Roman"/>
          <w:sz w:val="24"/>
        </w:rPr>
        <w:t xml:space="preserve"> </w:t>
      </w:r>
      <w:r w:rsidRPr="0017753D">
        <w:rPr>
          <w:rFonts w:ascii="Times New Roman" w:hAnsi="Times New Roman"/>
          <w:sz w:val="24"/>
        </w:rPr>
        <w:t>can</w:t>
      </w:r>
      <w:r>
        <w:rPr>
          <w:rFonts w:ascii="Times New Roman" w:hAnsi="Times New Roman"/>
          <w:sz w:val="24"/>
        </w:rPr>
        <w:t xml:space="preserve"> </w:t>
      </w:r>
      <w:r w:rsidRPr="0017753D">
        <w:rPr>
          <w:rFonts w:ascii="Times New Roman" w:hAnsi="Times New Roman"/>
          <w:sz w:val="24"/>
        </w:rPr>
        <w:t>be</w:t>
      </w:r>
      <w:r>
        <w:rPr>
          <w:rFonts w:ascii="Times New Roman" w:hAnsi="Times New Roman"/>
          <w:sz w:val="24"/>
        </w:rPr>
        <w:t xml:space="preserve"> </w:t>
      </w:r>
      <w:r w:rsidRPr="0017753D">
        <w:rPr>
          <w:rFonts w:ascii="Times New Roman" w:hAnsi="Times New Roman"/>
          <w:sz w:val="24"/>
        </w:rPr>
        <w:t>used</w:t>
      </w:r>
      <w:r>
        <w:rPr>
          <w:rFonts w:ascii="Times New Roman" w:hAnsi="Times New Roman"/>
          <w:sz w:val="24"/>
        </w:rPr>
        <w:t xml:space="preserve"> </w:t>
      </w:r>
      <w:r w:rsidRPr="0017753D">
        <w:rPr>
          <w:rFonts w:ascii="Times New Roman" w:hAnsi="Times New Roman"/>
          <w:sz w:val="24"/>
        </w:rPr>
        <w:t>as</w:t>
      </w:r>
      <w:r>
        <w:rPr>
          <w:rFonts w:ascii="Times New Roman" w:hAnsi="Times New Roman"/>
          <w:sz w:val="24"/>
        </w:rPr>
        <w:t xml:space="preserve"> </w:t>
      </w:r>
      <w:r w:rsidRPr="0017753D">
        <w:rPr>
          <w:rFonts w:ascii="Times New Roman" w:hAnsi="Times New Roman"/>
          <w:sz w:val="24"/>
        </w:rPr>
        <w:t>general</w:t>
      </w:r>
      <w:r>
        <w:rPr>
          <w:rFonts w:ascii="Times New Roman" w:hAnsi="Times New Roman"/>
          <w:sz w:val="24"/>
        </w:rPr>
        <w:t xml:space="preserve"> </w:t>
      </w:r>
      <w:r w:rsidRPr="0017753D">
        <w:rPr>
          <w:rFonts w:ascii="Times New Roman" w:hAnsi="Times New Roman"/>
          <w:sz w:val="24"/>
        </w:rPr>
        <w:t>I/O</w:t>
      </w:r>
      <w:r>
        <w:rPr>
          <w:rFonts w:ascii="Times New Roman" w:hAnsi="Times New Roman"/>
          <w:sz w:val="24"/>
        </w:rPr>
        <w:t xml:space="preserve"> </w:t>
      </w:r>
      <w:r w:rsidRPr="0017753D">
        <w:rPr>
          <w:rFonts w:ascii="Times New Roman" w:hAnsi="Times New Roman"/>
          <w:sz w:val="24"/>
        </w:rPr>
        <w:t>port</w:t>
      </w:r>
      <w:r>
        <w:rPr>
          <w:rFonts w:ascii="Times New Roman" w:hAnsi="Times New Roman"/>
          <w:sz w:val="24"/>
        </w:rPr>
        <w:t xml:space="preserve"> </w:t>
      </w:r>
      <w:r w:rsidRPr="0017753D">
        <w:rPr>
          <w:rFonts w:ascii="Times New Roman" w:hAnsi="Times New Roman"/>
          <w:sz w:val="24"/>
        </w:rPr>
        <w:t>or</w:t>
      </w:r>
      <w:r>
        <w:rPr>
          <w:rFonts w:ascii="Times New Roman" w:hAnsi="Times New Roman"/>
          <w:sz w:val="24"/>
        </w:rPr>
        <w:t xml:space="preserve"> e</w:t>
      </w:r>
      <w:r w:rsidRPr="0017753D">
        <w:rPr>
          <w:rFonts w:ascii="Times New Roman" w:hAnsi="Times New Roman"/>
          <w:sz w:val="24"/>
        </w:rPr>
        <w:t>xternal interrupt input</w:t>
      </w:r>
      <w:r>
        <w:rPr>
          <w:rFonts w:ascii="Times New Roman" w:hAnsi="Times New Roman"/>
          <w:sz w:val="24"/>
        </w:rPr>
        <w:t xml:space="preserve"> </w:t>
      </w:r>
      <w:r w:rsidRPr="0017753D">
        <w:rPr>
          <w:rFonts w:ascii="Times New Roman" w:hAnsi="Times New Roman"/>
          <w:sz w:val="24"/>
        </w:rPr>
        <w:t>sources (INT2/INT3).</w:t>
      </w:r>
    </w:p>
    <w:p w:rsidR="009649A8" w:rsidRDefault="00AB345E" w:rsidP="009649A8">
      <w:pPr>
        <w:tabs>
          <w:tab w:val="left" w:pos="4127"/>
        </w:tabs>
        <w:spacing w:after="0" w:line="360" w:lineRule="auto"/>
        <w:jc w:val="both"/>
        <w:rPr>
          <w:rFonts w:ascii="Times New Roman" w:hAnsi="Times New Roman"/>
          <w:sz w:val="24"/>
        </w:rPr>
      </w:pPr>
      <w:r w:rsidRPr="00733DC5">
        <w:rPr>
          <w:rFonts w:ascii="Times New Roman" w:hAnsi="Times New Roman"/>
          <w:sz w:val="24"/>
        </w:rPr>
        <w:tab/>
      </w:r>
    </w:p>
    <w:p w:rsidR="005300A2" w:rsidRPr="009649A8" w:rsidRDefault="005300A2" w:rsidP="009649A8">
      <w:pPr>
        <w:tabs>
          <w:tab w:val="left" w:pos="4127"/>
        </w:tabs>
        <w:spacing w:after="0" w:line="360" w:lineRule="auto"/>
        <w:jc w:val="both"/>
        <w:rPr>
          <w:rFonts w:ascii="Times New Roman" w:hAnsi="Times New Roman"/>
          <w:sz w:val="24"/>
        </w:rPr>
      </w:pPr>
      <w:r w:rsidRPr="00733DC5">
        <w:rPr>
          <w:rFonts w:ascii="Times New Roman" w:hAnsi="Times New Roman"/>
          <w:b/>
          <w:sz w:val="24"/>
        </w:rPr>
        <w:t>Architecture</w:t>
      </w:r>
    </w:p>
    <w:p w:rsidR="005300A2" w:rsidRDefault="005300A2" w:rsidP="008D1752">
      <w:pPr>
        <w:tabs>
          <w:tab w:val="left" w:pos="709"/>
        </w:tabs>
        <w:spacing w:after="0" w:line="360" w:lineRule="auto"/>
        <w:jc w:val="both"/>
        <w:rPr>
          <w:rFonts w:ascii="Times New Roman" w:hAnsi="Times New Roman"/>
          <w:sz w:val="24"/>
        </w:rPr>
      </w:pPr>
      <w:r>
        <w:rPr>
          <w:rFonts w:ascii="Times New Roman" w:hAnsi="Times New Roman"/>
          <w:sz w:val="24"/>
        </w:rPr>
        <w:tab/>
      </w:r>
      <w:r w:rsidRPr="00733DC5">
        <w:rPr>
          <w:rFonts w:ascii="Times New Roman" w:hAnsi="Times New Roman"/>
          <w:sz w:val="24"/>
        </w:rPr>
        <w:t>The</w:t>
      </w:r>
      <w:r>
        <w:rPr>
          <w:rFonts w:ascii="Times New Roman" w:hAnsi="Times New Roman"/>
          <w:sz w:val="24"/>
        </w:rPr>
        <w:t xml:space="preserve"> </w:t>
      </w:r>
      <w:r w:rsidRPr="00733DC5">
        <w:rPr>
          <w:rFonts w:ascii="Times New Roman" w:hAnsi="Times New Roman"/>
          <w:sz w:val="24"/>
        </w:rPr>
        <w:t>W78E052D</w:t>
      </w:r>
      <w:r>
        <w:rPr>
          <w:rFonts w:ascii="Times New Roman" w:hAnsi="Times New Roman"/>
          <w:sz w:val="24"/>
        </w:rPr>
        <w:t xml:space="preserve"> </w:t>
      </w:r>
      <w:r w:rsidRPr="00733DC5">
        <w:rPr>
          <w:rFonts w:ascii="Times New Roman" w:hAnsi="Times New Roman"/>
          <w:sz w:val="24"/>
        </w:rPr>
        <w:t>series</w:t>
      </w:r>
      <w:r>
        <w:rPr>
          <w:rFonts w:ascii="Times New Roman" w:hAnsi="Times New Roman"/>
          <w:sz w:val="24"/>
        </w:rPr>
        <w:t xml:space="preserve"> </w:t>
      </w:r>
      <w:r w:rsidRPr="00733DC5">
        <w:rPr>
          <w:rFonts w:ascii="Times New Roman" w:hAnsi="Times New Roman"/>
          <w:sz w:val="24"/>
        </w:rPr>
        <w:t>are</w:t>
      </w:r>
      <w:r>
        <w:rPr>
          <w:rFonts w:ascii="Times New Roman" w:hAnsi="Times New Roman"/>
          <w:sz w:val="24"/>
        </w:rPr>
        <w:t xml:space="preserve"> </w:t>
      </w:r>
      <w:r w:rsidRPr="00733DC5">
        <w:rPr>
          <w:rFonts w:ascii="Times New Roman" w:hAnsi="Times New Roman"/>
          <w:sz w:val="24"/>
        </w:rPr>
        <w:t>based</w:t>
      </w:r>
      <w:r>
        <w:rPr>
          <w:rFonts w:ascii="Times New Roman" w:hAnsi="Times New Roman"/>
          <w:sz w:val="24"/>
        </w:rPr>
        <w:t xml:space="preserve"> </w:t>
      </w:r>
      <w:r w:rsidRPr="00733DC5">
        <w:rPr>
          <w:rFonts w:ascii="Times New Roman" w:hAnsi="Times New Roman"/>
          <w:sz w:val="24"/>
        </w:rPr>
        <w:t>on</w:t>
      </w:r>
      <w:r>
        <w:rPr>
          <w:rFonts w:ascii="Times New Roman" w:hAnsi="Times New Roman"/>
          <w:sz w:val="24"/>
        </w:rPr>
        <w:t xml:space="preserve"> </w:t>
      </w:r>
      <w:r w:rsidRPr="00733DC5">
        <w:rPr>
          <w:rFonts w:ascii="Times New Roman" w:hAnsi="Times New Roman"/>
          <w:sz w:val="24"/>
        </w:rPr>
        <w:t>the</w:t>
      </w:r>
      <w:r>
        <w:rPr>
          <w:rFonts w:ascii="Times New Roman" w:hAnsi="Times New Roman"/>
          <w:sz w:val="24"/>
        </w:rPr>
        <w:t xml:space="preserve"> </w:t>
      </w:r>
      <w:r w:rsidRPr="00733DC5">
        <w:rPr>
          <w:rFonts w:ascii="Times New Roman" w:hAnsi="Times New Roman"/>
          <w:sz w:val="24"/>
        </w:rPr>
        <w:t>standard</w:t>
      </w:r>
      <w:r>
        <w:rPr>
          <w:rFonts w:ascii="Times New Roman" w:hAnsi="Times New Roman"/>
          <w:sz w:val="24"/>
        </w:rPr>
        <w:t xml:space="preserve"> </w:t>
      </w:r>
      <w:r w:rsidRPr="00733DC5">
        <w:rPr>
          <w:rFonts w:ascii="Times New Roman" w:hAnsi="Times New Roman"/>
          <w:sz w:val="24"/>
        </w:rPr>
        <w:t>8052</w:t>
      </w:r>
      <w:r>
        <w:rPr>
          <w:rFonts w:ascii="Times New Roman" w:hAnsi="Times New Roman"/>
          <w:sz w:val="24"/>
        </w:rPr>
        <w:t xml:space="preserve"> </w:t>
      </w:r>
      <w:r w:rsidRPr="00733DC5">
        <w:rPr>
          <w:rFonts w:ascii="Times New Roman" w:hAnsi="Times New Roman"/>
          <w:sz w:val="24"/>
        </w:rPr>
        <w:t>device.</w:t>
      </w:r>
      <w:r>
        <w:rPr>
          <w:rFonts w:ascii="Times New Roman" w:hAnsi="Times New Roman"/>
          <w:sz w:val="24"/>
        </w:rPr>
        <w:t xml:space="preserve"> </w:t>
      </w:r>
      <w:r w:rsidRPr="00733DC5">
        <w:rPr>
          <w:rFonts w:ascii="Times New Roman" w:hAnsi="Times New Roman"/>
          <w:sz w:val="24"/>
        </w:rPr>
        <w:t>It</w:t>
      </w:r>
      <w:r>
        <w:rPr>
          <w:rFonts w:ascii="Times New Roman" w:hAnsi="Times New Roman"/>
          <w:sz w:val="24"/>
        </w:rPr>
        <w:t xml:space="preserve"> </w:t>
      </w:r>
      <w:r w:rsidRPr="00733DC5">
        <w:rPr>
          <w:rFonts w:ascii="Times New Roman" w:hAnsi="Times New Roman"/>
          <w:sz w:val="24"/>
        </w:rPr>
        <w:t>is</w:t>
      </w:r>
      <w:r>
        <w:rPr>
          <w:rFonts w:ascii="Times New Roman" w:hAnsi="Times New Roman"/>
          <w:sz w:val="24"/>
        </w:rPr>
        <w:t xml:space="preserve"> </w:t>
      </w:r>
      <w:r w:rsidRPr="00733DC5">
        <w:rPr>
          <w:rFonts w:ascii="Times New Roman" w:hAnsi="Times New Roman"/>
          <w:sz w:val="24"/>
        </w:rPr>
        <w:t>built</w:t>
      </w:r>
      <w:r>
        <w:rPr>
          <w:rFonts w:ascii="Times New Roman" w:hAnsi="Times New Roman"/>
          <w:sz w:val="24"/>
        </w:rPr>
        <w:t xml:space="preserve"> </w:t>
      </w:r>
      <w:r w:rsidRPr="00733DC5">
        <w:rPr>
          <w:rFonts w:ascii="Times New Roman" w:hAnsi="Times New Roman"/>
          <w:sz w:val="24"/>
        </w:rPr>
        <w:t>around</w:t>
      </w:r>
      <w:r>
        <w:rPr>
          <w:rFonts w:ascii="Times New Roman" w:hAnsi="Times New Roman"/>
          <w:sz w:val="24"/>
        </w:rPr>
        <w:t xml:space="preserve"> </w:t>
      </w:r>
      <w:r w:rsidRPr="00733DC5">
        <w:rPr>
          <w:rFonts w:ascii="Times New Roman" w:hAnsi="Times New Roman"/>
          <w:sz w:val="24"/>
        </w:rPr>
        <w:t>an</w:t>
      </w:r>
      <w:r>
        <w:rPr>
          <w:rFonts w:ascii="Times New Roman" w:hAnsi="Times New Roman"/>
          <w:sz w:val="24"/>
        </w:rPr>
        <w:t xml:space="preserve"> </w:t>
      </w:r>
      <w:r w:rsidRPr="00733DC5">
        <w:rPr>
          <w:rFonts w:ascii="Times New Roman" w:hAnsi="Times New Roman"/>
          <w:sz w:val="24"/>
        </w:rPr>
        <w:t>8-bit</w:t>
      </w:r>
      <w:r>
        <w:rPr>
          <w:rFonts w:ascii="Times New Roman" w:hAnsi="Times New Roman"/>
          <w:sz w:val="24"/>
        </w:rPr>
        <w:t xml:space="preserve"> </w:t>
      </w:r>
      <w:r w:rsidRPr="00733DC5">
        <w:rPr>
          <w:rFonts w:ascii="Times New Roman" w:hAnsi="Times New Roman"/>
          <w:sz w:val="24"/>
        </w:rPr>
        <w:t>ALU</w:t>
      </w:r>
      <w:r>
        <w:rPr>
          <w:rFonts w:ascii="Times New Roman" w:hAnsi="Times New Roman"/>
          <w:sz w:val="24"/>
        </w:rPr>
        <w:t xml:space="preserve"> </w:t>
      </w:r>
      <w:r w:rsidRPr="00733DC5">
        <w:rPr>
          <w:rFonts w:ascii="Times New Roman" w:hAnsi="Times New Roman"/>
          <w:sz w:val="24"/>
        </w:rPr>
        <w:t>that</w:t>
      </w:r>
      <w:r>
        <w:rPr>
          <w:rFonts w:ascii="Times New Roman" w:hAnsi="Times New Roman"/>
          <w:sz w:val="24"/>
        </w:rPr>
        <w:t xml:space="preserve"> </w:t>
      </w:r>
      <w:r w:rsidRPr="00733DC5">
        <w:rPr>
          <w:rFonts w:ascii="Times New Roman" w:hAnsi="Times New Roman"/>
          <w:sz w:val="24"/>
        </w:rPr>
        <w:t>uses</w:t>
      </w:r>
      <w:r>
        <w:rPr>
          <w:rFonts w:ascii="Times New Roman" w:hAnsi="Times New Roman"/>
          <w:sz w:val="24"/>
        </w:rPr>
        <w:t xml:space="preserve"> </w:t>
      </w:r>
      <w:r w:rsidRPr="00733DC5">
        <w:rPr>
          <w:rFonts w:ascii="Times New Roman" w:hAnsi="Times New Roman"/>
          <w:sz w:val="24"/>
        </w:rPr>
        <w:t>internal</w:t>
      </w:r>
      <w:r>
        <w:rPr>
          <w:rFonts w:ascii="Times New Roman" w:hAnsi="Times New Roman"/>
          <w:sz w:val="24"/>
        </w:rPr>
        <w:t xml:space="preserve"> </w:t>
      </w:r>
      <w:r w:rsidRPr="00733DC5">
        <w:rPr>
          <w:rFonts w:ascii="Times New Roman" w:hAnsi="Times New Roman"/>
          <w:sz w:val="24"/>
        </w:rPr>
        <w:t>registers</w:t>
      </w:r>
      <w:r>
        <w:rPr>
          <w:rFonts w:ascii="Times New Roman" w:hAnsi="Times New Roman"/>
          <w:sz w:val="24"/>
        </w:rPr>
        <w:t xml:space="preserve"> </w:t>
      </w:r>
      <w:r w:rsidRPr="00733DC5">
        <w:rPr>
          <w:rFonts w:ascii="Times New Roman" w:hAnsi="Times New Roman"/>
          <w:sz w:val="24"/>
        </w:rPr>
        <w:t>for</w:t>
      </w:r>
      <w:r>
        <w:rPr>
          <w:rFonts w:ascii="Times New Roman" w:hAnsi="Times New Roman"/>
          <w:sz w:val="24"/>
        </w:rPr>
        <w:t xml:space="preserve"> </w:t>
      </w:r>
      <w:r w:rsidRPr="00733DC5">
        <w:rPr>
          <w:rFonts w:ascii="Times New Roman" w:hAnsi="Times New Roman"/>
          <w:sz w:val="24"/>
        </w:rPr>
        <w:t>temporary</w:t>
      </w:r>
      <w:r>
        <w:rPr>
          <w:rFonts w:ascii="Times New Roman" w:hAnsi="Times New Roman"/>
          <w:sz w:val="24"/>
        </w:rPr>
        <w:t xml:space="preserve"> </w:t>
      </w:r>
      <w:r w:rsidRPr="00733DC5">
        <w:rPr>
          <w:rFonts w:ascii="Times New Roman" w:hAnsi="Times New Roman"/>
          <w:sz w:val="24"/>
        </w:rPr>
        <w:t>storage</w:t>
      </w:r>
      <w:r>
        <w:rPr>
          <w:rFonts w:ascii="Times New Roman" w:hAnsi="Times New Roman"/>
          <w:sz w:val="24"/>
        </w:rPr>
        <w:t xml:space="preserve"> </w:t>
      </w:r>
      <w:r w:rsidRPr="00733DC5">
        <w:rPr>
          <w:rFonts w:ascii="Times New Roman" w:hAnsi="Times New Roman"/>
          <w:sz w:val="24"/>
        </w:rPr>
        <w:t>and</w:t>
      </w:r>
      <w:r>
        <w:rPr>
          <w:rFonts w:ascii="Times New Roman" w:hAnsi="Times New Roman"/>
          <w:sz w:val="24"/>
        </w:rPr>
        <w:t xml:space="preserve"> </w:t>
      </w:r>
      <w:r w:rsidRPr="00733DC5">
        <w:rPr>
          <w:rFonts w:ascii="Times New Roman" w:hAnsi="Times New Roman"/>
          <w:sz w:val="24"/>
        </w:rPr>
        <w:t>control</w:t>
      </w:r>
      <w:r>
        <w:rPr>
          <w:rFonts w:ascii="Times New Roman" w:hAnsi="Times New Roman"/>
          <w:sz w:val="24"/>
        </w:rPr>
        <w:t xml:space="preserve"> </w:t>
      </w:r>
      <w:r w:rsidRPr="00733DC5">
        <w:rPr>
          <w:rFonts w:ascii="Times New Roman" w:hAnsi="Times New Roman"/>
          <w:sz w:val="24"/>
        </w:rPr>
        <w:t>of</w:t>
      </w:r>
      <w:r>
        <w:rPr>
          <w:rFonts w:ascii="Times New Roman" w:hAnsi="Times New Roman"/>
          <w:sz w:val="24"/>
        </w:rPr>
        <w:t xml:space="preserve"> </w:t>
      </w:r>
      <w:r w:rsidRPr="00733DC5">
        <w:rPr>
          <w:rFonts w:ascii="Times New Roman" w:hAnsi="Times New Roman"/>
          <w:sz w:val="24"/>
        </w:rPr>
        <w:t>the</w:t>
      </w:r>
      <w:r>
        <w:rPr>
          <w:rFonts w:ascii="Times New Roman" w:hAnsi="Times New Roman"/>
          <w:sz w:val="24"/>
        </w:rPr>
        <w:t xml:space="preserve"> </w:t>
      </w:r>
      <w:r w:rsidRPr="00733DC5">
        <w:rPr>
          <w:rFonts w:ascii="Times New Roman" w:hAnsi="Times New Roman"/>
          <w:sz w:val="24"/>
        </w:rPr>
        <w:t>peripheral</w:t>
      </w:r>
      <w:r>
        <w:rPr>
          <w:rFonts w:ascii="Times New Roman" w:hAnsi="Times New Roman"/>
          <w:sz w:val="24"/>
        </w:rPr>
        <w:t xml:space="preserve"> </w:t>
      </w:r>
      <w:r w:rsidRPr="00733DC5">
        <w:rPr>
          <w:rFonts w:ascii="Times New Roman" w:hAnsi="Times New Roman"/>
          <w:sz w:val="24"/>
        </w:rPr>
        <w:t>devices. It</w:t>
      </w:r>
      <w:r>
        <w:rPr>
          <w:rFonts w:ascii="Times New Roman" w:hAnsi="Times New Roman"/>
          <w:sz w:val="24"/>
        </w:rPr>
        <w:t xml:space="preserve"> </w:t>
      </w:r>
      <w:r w:rsidRPr="00733DC5">
        <w:rPr>
          <w:rFonts w:ascii="Times New Roman" w:hAnsi="Times New Roman"/>
          <w:sz w:val="24"/>
        </w:rPr>
        <w:t>can execute the standard 8052 instruction</w:t>
      </w:r>
      <w:r>
        <w:rPr>
          <w:rFonts w:ascii="Times New Roman" w:hAnsi="Times New Roman"/>
          <w:sz w:val="24"/>
        </w:rPr>
        <w:t xml:space="preserve"> </w:t>
      </w:r>
      <w:r w:rsidRPr="00733DC5">
        <w:rPr>
          <w:rFonts w:ascii="Times New Roman" w:hAnsi="Times New Roman"/>
          <w:sz w:val="24"/>
        </w:rPr>
        <w:t>set.</w:t>
      </w:r>
    </w:p>
    <w:p w:rsidR="008D1752" w:rsidRDefault="008D1752" w:rsidP="008D1752">
      <w:pPr>
        <w:tabs>
          <w:tab w:val="left" w:pos="709"/>
        </w:tabs>
        <w:spacing w:after="0" w:line="360" w:lineRule="auto"/>
        <w:jc w:val="both"/>
        <w:rPr>
          <w:rFonts w:ascii="Times New Roman" w:hAnsi="Times New Roman"/>
          <w:sz w:val="24"/>
        </w:rPr>
      </w:pPr>
    </w:p>
    <w:p w:rsidR="005300A2" w:rsidRPr="005356D3" w:rsidRDefault="005300A2" w:rsidP="008D1752">
      <w:pPr>
        <w:tabs>
          <w:tab w:val="left" w:pos="709"/>
        </w:tabs>
        <w:spacing w:after="0" w:line="360" w:lineRule="auto"/>
        <w:jc w:val="both"/>
        <w:rPr>
          <w:rFonts w:ascii="Times New Roman" w:hAnsi="Times New Roman"/>
          <w:b/>
          <w:sz w:val="24"/>
        </w:rPr>
      </w:pPr>
      <w:r w:rsidRPr="005356D3">
        <w:rPr>
          <w:rFonts w:ascii="Times New Roman" w:hAnsi="Times New Roman"/>
          <w:b/>
          <w:sz w:val="24"/>
        </w:rPr>
        <w:t>Scratch-pad</w:t>
      </w:r>
      <w:r>
        <w:rPr>
          <w:rFonts w:ascii="Times New Roman" w:hAnsi="Times New Roman"/>
          <w:b/>
          <w:sz w:val="24"/>
        </w:rPr>
        <w:t xml:space="preserve"> </w:t>
      </w:r>
      <w:r w:rsidRPr="005356D3">
        <w:rPr>
          <w:rFonts w:ascii="Times New Roman" w:hAnsi="Times New Roman"/>
          <w:b/>
          <w:sz w:val="24"/>
        </w:rPr>
        <w:t>RAM</w:t>
      </w:r>
    </w:p>
    <w:p w:rsidR="005300A2" w:rsidRDefault="005300A2" w:rsidP="008D1752">
      <w:pPr>
        <w:tabs>
          <w:tab w:val="left" w:pos="709"/>
        </w:tabs>
        <w:spacing w:after="0" w:line="360" w:lineRule="auto"/>
        <w:jc w:val="both"/>
        <w:rPr>
          <w:rFonts w:ascii="Times New Roman" w:hAnsi="Times New Roman"/>
          <w:sz w:val="24"/>
        </w:rPr>
      </w:pPr>
      <w:r>
        <w:rPr>
          <w:rFonts w:ascii="Times New Roman" w:hAnsi="Times New Roman"/>
          <w:sz w:val="24"/>
        </w:rPr>
        <w:tab/>
      </w:r>
      <w:r w:rsidRPr="005356D3">
        <w:rPr>
          <w:rFonts w:ascii="Times New Roman" w:hAnsi="Times New Roman"/>
          <w:sz w:val="24"/>
        </w:rPr>
        <w:t>The</w:t>
      </w:r>
      <w:r>
        <w:rPr>
          <w:rFonts w:ascii="Times New Roman" w:hAnsi="Times New Roman"/>
          <w:sz w:val="24"/>
        </w:rPr>
        <w:t xml:space="preserve"> W78E052</w:t>
      </w:r>
      <w:r w:rsidRPr="005356D3">
        <w:rPr>
          <w:rFonts w:ascii="Times New Roman" w:hAnsi="Times New Roman"/>
          <w:sz w:val="24"/>
        </w:rPr>
        <w:t>D</w:t>
      </w:r>
      <w:r>
        <w:rPr>
          <w:rFonts w:ascii="Times New Roman" w:hAnsi="Times New Roman"/>
          <w:sz w:val="24"/>
        </w:rPr>
        <w:t xml:space="preserve"> </w:t>
      </w:r>
      <w:r w:rsidRPr="005356D3">
        <w:rPr>
          <w:rFonts w:ascii="Times New Roman" w:hAnsi="Times New Roman"/>
          <w:sz w:val="24"/>
        </w:rPr>
        <w:t>series</w:t>
      </w:r>
      <w:r>
        <w:rPr>
          <w:rFonts w:ascii="Times New Roman" w:hAnsi="Times New Roman"/>
          <w:sz w:val="24"/>
        </w:rPr>
        <w:t xml:space="preserve"> </w:t>
      </w:r>
      <w:r w:rsidRPr="005356D3">
        <w:rPr>
          <w:rFonts w:ascii="Times New Roman" w:hAnsi="Times New Roman"/>
          <w:sz w:val="24"/>
        </w:rPr>
        <w:t>has</w:t>
      </w:r>
      <w:r>
        <w:rPr>
          <w:rFonts w:ascii="Times New Roman" w:hAnsi="Times New Roman"/>
          <w:sz w:val="24"/>
        </w:rPr>
        <w:t xml:space="preserve"> </w:t>
      </w:r>
      <w:r w:rsidRPr="005356D3">
        <w:rPr>
          <w:rFonts w:ascii="Times New Roman" w:hAnsi="Times New Roman"/>
          <w:sz w:val="24"/>
        </w:rPr>
        <w:t>256</w:t>
      </w:r>
      <w:r>
        <w:rPr>
          <w:rFonts w:ascii="Times New Roman" w:hAnsi="Times New Roman"/>
          <w:sz w:val="24"/>
        </w:rPr>
        <w:t xml:space="preserve"> </w:t>
      </w:r>
      <w:r w:rsidRPr="005356D3">
        <w:rPr>
          <w:rFonts w:ascii="Times New Roman" w:hAnsi="Times New Roman"/>
          <w:sz w:val="24"/>
        </w:rPr>
        <w:t>byte</w:t>
      </w:r>
      <w:r>
        <w:rPr>
          <w:rFonts w:ascii="Times New Roman" w:hAnsi="Times New Roman"/>
          <w:sz w:val="24"/>
        </w:rPr>
        <w:t xml:space="preserve"> </w:t>
      </w:r>
      <w:r w:rsidRPr="005356D3">
        <w:rPr>
          <w:rFonts w:ascii="Times New Roman" w:hAnsi="Times New Roman"/>
          <w:sz w:val="24"/>
        </w:rPr>
        <w:t>on-chip</w:t>
      </w:r>
      <w:r>
        <w:rPr>
          <w:rFonts w:ascii="Times New Roman" w:hAnsi="Times New Roman"/>
          <w:sz w:val="24"/>
        </w:rPr>
        <w:t xml:space="preserve"> </w:t>
      </w:r>
      <w:r w:rsidRPr="005356D3">
        <w:rPr>
          <w:rFonts w:ascii="Times New Roman" w:hAnsi="Times New Roman"/>
          <w:sz w:val="24"/>
        </w:rPr>
        <w:t>scratch-pad</w:t>
      </w:r>
      <w:r>
        <w:rPr>
          <w:rFonts w:ascii="Times New Roman" w:hAnsi="Times New Roman"/>
          <w:sz w:val="24"/>
        </w:rPr>
        <w:t xml:space="preserve"> </w:t>
      </w:r>
      <w:r w:rsidRPr="005356D3">
        <w:rPr>
          <w:rFonts w:ascii="Times New Roman" w:hAnsi="Times New Roman"/>
          <w:sz w:val="24"/>
        </w:rPr>
        <w:t>RAM.</w:t>
      </w:r>
      <w:r>
        <w:rPr>
          <w:rFonts w:ascii="Times New Roman" w:hAnsi="Times New Roman"/>
          <w:sz w:val="24"/>
        </w:rPr>
        <w:t xml:space="preserve"> </w:t>
      </w:r>
      <w:r w:rsidRPr="005356D3">
        <w:rPr>
          <w:rFonts w:ascii="Times New Roman" w:hAnsi="Times New Roman"/>
          <w:sz w:val="24"/>
        </w:rPr>
        <w:t>This</w:t>
      </w:r>
      <w:r>
        <w:rPr>
          <w:rFonts w:ascii="Times New Roman" w:hAnsi="Times New Roman"/>
          <w:sz w:val="24"/>
        </w:rPr>
        <w:t xml:space="preserve"> </w:t>
      </w:r>
      <w:r w:rsidRPr="005356D3">
        <w:rPr>
          <w:rFonts w:ascii="Times New Roman" w:hAnsi="Times New Roman"/>
          <w:sz w:val="24"/>
        </w:rPr>
        <w:t>can</w:t>
      </w:r>
      <w:r>
        <w:rPr>
          <w:rFonts w:ascii="Times New Roman" w:hAnsi="Times New Roman"/>
          <w:sz w:val="24"/>
        </w:rPr>
        <w:t xml:space="preserve"> </w:t>
      </w:r>
      <w:r w:rsidRPr="005356D3">
        <w:rPr>
          <w:rFonts w:ascii="Times New Roman" w:hAnsi="Times New Roman"/>
          <w:sz w:val="24"/>
        </w:rPr>
        <w:t>be</w:t>
      </w:r>
      <w:r>
        <w:rPr>
          <w:rFonts w:ascii="Times New Roman" w:hAnsi="Times New Roman"/>
          <w:sz w:val="24"/>
        </w:rPr>
        <w:t xml:space="preserve"> </w:t>
      </w:r>
      <w:r w:rsidRPr="005356D3">
        <w:rPr>
          <w:rFonts w:ascii="Times New Roman" w:hAnsi="Times New Roman"/>
          <w:sz w:val="24"/>
        </w:rPr>
        <w:t>used</w:t>
      </w:r>
      <w:r>
        <w:rPr>
          <w:rFonts w:ascii="Times New Roman" w:hAnsi="Times New Roman"/>
          <w:sz w:val="24"/>
        </w:rPr>
        <w:t xml:space="preserve"> </w:t>
      </w:r>
      <w:r w:rsidRPr="005356D3">
        <w:rPr>
          <w:rFonts w:ascii="Times New Roman" w:hAnsi="Times New Roman"/>
          <w:sz w:val="24"/>
        </w:rPr>
        <w:t>by</w:t>
      </w:r>
      <w:r>
        <w:rPr>
          <w:rFonts w:ascii="Times New Roman" w:hAnsi="Times New Roman"/>
          <w:sz w:val="24"/>
        </w:rPr>
        <w:t xml:space="preserve"> </w:t>
      </w:r>
      <w:r w:rsidRPr="005356D3">
        <w:rPr>
          <w:rFonts w:ascii="Times New Roman" w:hAnsi="Times New Roman"/>
          <w:sz w:val="24"/>
        </w:rPr>
        <w:t>the</w:t>
      </w:r>
      <w:r>
        <w:rPr>
          <w:rFonts w:ascii="Times New Roman" w:hAnsi="Times New Roman"/>
          <w:sz w:val="24"/>
        </w:rPr>
        <w:t xml:space="preserve"> </w:t>
      </w:r>
      <w:r w:rsidRPr="005356D3">
        <w:rPr>
          <w:rFonts w:ascii="Times New Roman" w:hAnsi="Times New Roman"/>
          <w:sz w:val="24"/>
        </w:rPr>
        <w:t>user</w:t>
      </w:r>
      <w:r>
        <w:rPr>
          <w:rFonts w:ascii="Times New Roman" w:hAnsi="Times New Roman"/>
          <w:sz w:val="24"/>
        </w:rPr>
        <w:t xml:space="preserve"> </w:t>
      </w:r>
      <w:r w:rsidRPr="005356D3">
        <w:rPr>
          <w:rFonts w:ascii="Times New Roman" w:hAnsi="Times New Roman"/>
          <w:sz w:val="24"/>
        </w:rPr>
        <w:t>for</w:t>
      </w:r>
      <w:r>
        <w:rPr>
          <w:rFonts w:ascii="Times New Roman" w:hAnsi="Times New Roman"/>
          <w:sz w:val="24"/>
        </w:rPr>
        <w:t xml:space="preserve"> </w:t>
      </w:r>
      <w:r w:rsidRPr="005356D3">
        <w:rPr>
          <w:rFonts w:ascii="Times New Roman" w:hAnsi="Times New Roman"/>
          <w:sz w:val="24"/>
        </w:rPr>
        <w:t>temporary</w:t>
      </w:r>
      <w:r>
        <w:rPr>
          <w:rFonts w:ascii="Times New Roman" w:hAnsi="Times New Roman"/>
          <w:sz w:val="24"/>
        </w:rPr>
        <w:t xml:space="preserve"> </w:t>
      </w:r>
      <w:r w:rsidRPr="005356D3">
        <w:rPr>
          <w:rFonts w:ascii="Times New Roman" w:hAnsi="Times New Roman"/>
          <w:sz w:val="24"/>
        </w:rPr>
        <w:t>storage</w:t>
      </w:r>
      <w:r>
        <w:rPr>
          <w:rFonts w:ascii="Times New Roman" w:hAnsi="Times New Roman"/>
          <w:sz w:val="24"/>
        </w:rPr>
        <w:t xml:space="preserve"> </w:t>
      </w:r>
      <w:r w:rsidRPr="005356D3">
        <w:rPr>
          <w:rFonts w:ascii="Times New Roman" w:hAnsi="Times New Roman"/>
          <w:sz w:val="24"/>
        </w:rPr>
        <w:t>during</w:t>
      </w:r>
      <w:r>
        <w:rPr>
          <w:rFonts w:ascii="Times New Roman" w:hAnsi="Times New Roman"/>
          <w:sz w:val="24"/>
        </w:rPr>
        <w:t xml:space="preserve"> </w:t>
      </w:r>
      <w:r w:rsidRPr="005356D3">
        <w:rPr>
          <w:rFonts w:ascii="Times New Roman" w:hAnsi="Times New Roman"/>
          <w:sz w:val="24"/>
        </w:rPr>
        <w:t>program</w:t>
      </w:r>
      <w:r>
        <w:rPr>
          <w:rFonts w:ascii="Times New Roman" w:hAnsi="Times New Roman"/>
          <w:sz w:val="24"/>
        </w:rPr>
        <w:t xml:space="preserve"> </w:t>
      </w:r>
      <w:r w:rsidRPr="005356D3">
        <w:rPr>
          <w:rFonts w:ascii="Times New Roman" w:hAnsi="Times New Roman"/>
          <w:sz w:val="24"/>
        </w:rPr>
        <w:t>execution.</w:t>
      </w:r>
      <w:r>
        <w:rPr>
          <w:rFonts w:ascii="Times New Roman" w:hAnsi="Times New Roman"/>
          <w:sz w:val="24"/>
        </w:rPr>
        <w:t xml:space="preserve"> </w:t>
      </w:r>
      <w:r w:rsidRPr="005356D3">
        <w:rPr>
          <w:rFonts w:ascii="Times New Roman" w:hAnsi="Times New Roman"/>
          <w:sz w:val="24"/>
        </w:rPr>
        <w:t>A</w:t>
      </w:r>
      <w:r>
        <w:rPr>
          <w:rFonts w:ascii="Times New Roman" w:hAnsi="Times New Roman"/>
          <w:sz w:val="24"/>
        </w:rPr>
        <w:t xml:space="preserve"> </w:t>
      </w:r>
      <w:r w:rsidRPr="005356D3">
        <w:rPr>
          <w:rFonts w:ascii="Times New Roman" w:hAnsi="Times New Roman"/>
          <w:sz w:val="24"/>
        </w:rPr>
        <w:t>certain</w:t>
      </w:r>
      <w:r>
        <w:rPr>
          <w:rFonts w:ascii="Times New Roman" w:hAnsi="Times New Roman"/>
          <w:sz w:val="24"/>
        </w:rPr>
        <w:t xml:space="preserve"> </w:t>
      </w:r>
      <w:r w:rsidRPr="005356D3">
        <w:rPr>
          <w:rFonts w:ascii="Times New Roman" w:hAnsi="Times New Roman"/>
          <w:sz w:val="24"/>
        </w:rPr>
        <w:t>section</w:t>
      </w:r>
      <w:r>
        <w:rPr>
          <w:rFonts w:ascii="Times New Roman" w:hAnsi="Times New Roman"/>
          <w:sz w:val="24"/>
        </w:rPr>
        <w:t xml:space="preserve"> </w:t>
      </w:r>
      <w:r w:rsidRPr="005356D3">
        <w:rPr>
          <w:rFonts w:ascii="Times New Roman" w:hAnsi="Times New Roman"/>
          <w:sz w:val="24"/>
        </w:rPr>
        <w:t>of</w:t>
      </w:r>
      <w:r>
        <w:rPr>
          <w:rFonts w:ascii="Times New Roman" w:hAnsi="Times New Roman"/>
          <w:sz w:val="24"/>
        </w:rPr>
        <w:t xml:space="preserve"> </w:t>
      </w:r>
      <w:r w:rsidRPr="005356D3">
        <w:rPr>
          <w:rFonts w:ascii="Times New Roman" w:hAnsi="Times New Roman"/>
          <w:sz w:val="24"/>
        </w:rPr>
        <w:t>this</w:t>
      </w:r>
      <w:r>
        <w:rPr>
          <w:rFonts w:ascii="Times New Roman" w:hAnsi="Times New Roman"/>
          <w:sz w:val="24"/>
        </w:rPr>
        <w:t xml:space="preserve"> </w:t>
      </w:r>
      <w:r w:rsidRPr="005356D3">
        <w:rPr>
          <w:rFonts w:ascii="Times New Roman" w:hAnsi="Times New Roman"/>
          <w:sz w:val="24"/>
        </w:rPr>
        <w:t>RAM</w:t>
      </w:r>
      <w:r>
        <w:rPr>
          <w:rFonts w:ascii="Times New Roman" w:hAnsi="Times New Roman"/>
          <w:sz w:val="24"/>
        </w:rPr>
        <w:t xml:space="preserve"> </w:t>
      </w:r>
      <w:r w:rsidRPr="005356D3">
        <w:rPr>
          <w:rFonts w:ascii="Times New Roman" w:hAnsi="Times New Roman"/>
          <w:sz w:val="24"/>
        </w:rPr>
        <w:t>is</w:t>
      </w:r>
      <w:r>
        <w:rPr>
          <w:rFonts w:ascii="Times New Roman" w:hAnsi="Times New Roman"/>
          <w:sz w:val="24"/>
        </w:rPr>
        <w:t xml:space="preserve"> </w:t>
      </w:r>
      <w:r w:rsidRPr="005356D3">
        <w:rPr>
          <w:rFonts w:ascii="Times New Roman" w:hAnsi="Times New Roman"/>
          <w:sz w:val="24"/>
        </w:rPr>
        <w:t>bit</w:t>
      </w:r>
      <w:r>
        <w:rPr>
          <w:rFonts w:ascii="Times New Roman" w:hAnsi="Times New Roman"/>
          <w:sz w:val="24"/>
        </w:rPr>
        <w:t xml:space="preserve"> </w:t>
      </w:r>
      <w:r w:rsidRPr="005356D3">
        <w:rPr>
          <w:rFonts w:ascii="Times New Roman" w:hAnsi="Times New Roman"/>
          <w:sz w:val="24"/>
        </w:rPr>
        <w:t>addressable, and can be directly</w:t>
      </w:r>
      <w:r>
        <w:rPr>
          <w:rFonts w:ascii="Times New Roman" w:hAnsi="Times New Roman"/>
          <w:sz w:val="24"/>
        </w:rPr>
        <w:t xml:space="preserve"> </w:t>
      </w:r>
      <w:r w:rsidRPr="005356D3">
        <w:rPr>
          <w:rFonts w:ascii="Times New Roman" w:hAnsi="Times New Roman"/>
          <w:sz w:val="24"/>
        </w:rPr>
        <w:t>addressed for this</w:t>
      </w:r>
      <w:r>
        <w:rPr>
          <w:rFonts w:ascii="Times New Roman" w:hAnsi="Times New Roman"/>
          <w:sz w:val="24"/>
        </w:rPr>
        <w:t xml:space="preserve"> </w:t>
      </w:r>
      <w:r w:rsidRPr="005356D3">
        <w:rPr>
          <w:rFonts w:ascii="Times New Roman" w:hAnsi="Times New Roman"/>
          <w:sz w:val="24"/>
        </w:rPr>
        <w:t>purpose.</w:t>
      </w:r>
    </w:p>
    <w:p w:rsidR="008D1752" w:rsidRDefault="005300A2" w:rsidP="008D1752">
      <w:pPr>
        <w:tabs>
          <w:tab w:val="left" w:pos="709"/>
        </w:tabs>
        <w:spacing w:after="0" w:line="360" w:lineRule="auto"/>
        <w:jc w:val="both"/>
        <w:rPr>
          <w:rFonts w:ascii="Times New Roman" w:hAnsi="Times New Roman"/>
          <w:sz w:val="24"/>
        </w:rPr>
      </w:pPr>
      <w:r>
        <w:rPr>
          <w:rFonts w:ascii="Times New Roman" w:hAnsi="Times New Roman"/>
          <w:sz w:val="24"/>
        </w:rPr>
        <w:t xml:space="preserve"> </w:t>
      </w:r>
    </w:p>
    <w:p w:rsidR="004A62CF" w:rsidRDefault="004A62CF" w:rsidP="008D1752">
      <w:pPr>
        <w:tabs>
          <w:tab w:val="left" w:pos="709"/>
        </w:tabs>
        <w:spacing w:after="0" w:line="360" w:lineRule="auto"/>
        <w:jc w:val="both"/>
        <w:rPr>
          <w:rFonts w:ascii="Times New Roman" w:hAnsi="Times New Roman"/>
          <w:b/>
          <w:sz w:val="24"/>
        </w:rPr>
      </w:pPr>
    </w:p>
    <w:p w:rsidR="005300A2" w:rsidRPr="002F7C84" w:rsidRDefault="005300A2" w:rsidP="008D1752">
      <w:pPr>
        <w:tabs>
          <w:tab w:val="left" w:pos="709"/>
        </w:tabs>
        <w:spacing w:after="0" w:line="360" w:lineRule="auto"/>
        <w:jc w:val="both"/>
        <w:rPr>
          <w:rFonts w:ascii="Times New Roman" w:hAnsi="Times New Roman"/>
          <w:b/>
          <w:sz w:val="24"/>
        </w:rPr>
      </w:pPr>
      <w:r w:rsidRPr="002F7C84">
        <w:rPr>
          <w:rFonts w:ascii="Times New Roman" w:hAnsi="Times New Roman"/>
          <w:b/>
          <w:sz w:val="24"/>
        </w:rPr>
        <w:lastRenderedPageBreak/>
        <w:t>ALU</w:t>
      </w:r>
    </w:p>
    <w:p w:rsidR="005300A2" w:rsidRDefault="008B7B25" w:rsidP="008D1752">
      <w:pPr>
        <w:tabs>
          <w:tab w:val="left" w:pos="709"/>
        </w:tabs>
        <w:spacing w:after="0" w:line="360" w:lineRule="auto"/>
        <w:jc w:val="both"/>
        <w:rPr>
          <w:rFonts w:ascii="Times New Roman" w:hAnsi="Times New Roman"/>
          <w:sz w:val="24"/>
        </w:rPr>
      </w:pPr>
      <w:r>
        <w:rPr>
          <w:rFonts w:ascii="Times New Roman" w:hAnsi="Times New Roman"/>
          <w:sz w:val="24"/>
        </w:rPr>
        <w:t xml:space="preserve"> </w:t>
      </w:r>
      <w:r>
        <w:rPr>
          <w:rFonts w:ascii="Times New Roman" w:hAnsi="Times New Roman"/>
          <w:sz w:val="24"/>
        </w:rPr>
        <w:tab/>
      </w:r>
      <w:r w:rsidR="005300A2" w:rsidRPr="002F7C84">
        <w:rPr>
          <w:rFonts w:ascii="Times New Roman" w:hAnsi="Times New Roman"/>
          <w:sz w:val="24"/>
        </w:rPr>
        <w:t>ALU</w:t>
      </w:r>
      <w:r w:rsidR="005300A2">
        <w:rPr>
          <w:rFonts w:ascii="Times New Roman" w:hAnsi="Times New Roman"/>
          <w:sz w:val="24"/>
        </w:rPr>
        <w:t xml:space="preserve"> </w:t>
      </w:r>
      <w:r w:rsidR="005300A2" w:rsidRPr="002F7C84">
        <w:rPr>
          <w:rFonts w:ascii="Times New Roman" w:hAnsi="Times New Roman"/>
          <w:sz w:val="24"/>
        </w:rPr>
        <w:t>is</w:t>
      </w:r>
      <w:r w:rsidR="005300A2">
        <w:rPr>
          <w:rFonts w:ascii="Times New Roman" w:hAnsi="Times New Roman"/>
          <w:sz w:val="24"/>
        </w:rPr>
        <w:t xml:space="preserve"> </w:t>
      </w:r>
      <w:r w:rsidR="005300A2" w:rsidRPr="002F7C84">
        <w:rPr>
          <w:rFonts w:ascii="Times New Roman" w:hAnsi="Times New Roman"/>
          <w:sz w:val="24"/>
        </w:rPr>
        <w:t>the</w:t>
      </w:r>
      <w:r w:rsidR="005300A2">
        <w:rPr>
          <w:rFonts w:ascii="Times New Roman" w:hAnsi="Times New Roman"/>
          <w:sz w:val="24"/>
        </w:rPr>
        <w:t xml:space="preserve"> </w:t>
      </w:r>
      <w:r w:rsidR="005300A2" w:rsidRPr="002F7C84">
        <w:rPr>
          <w:rFonts w:ascii="Times New Roman" w:hAnsi="Times New Roman"/>
          <w:sz w:val="24"/>
        </w:rPr>
        <w:t>heart</w:t>
      </w:r>
      <w:r w:rsidR="005300A2">
        <w:rPr>
          <w:rFonts w:ascii="Times New Roman" w:hAnsi="Times New Roman"/>
          <w:sz w:val="24"/>
        </w:rPr>
        <w:t xml:space="preserve"> </w:t>
      </w:r>
      <w:r w:rsidR="005300A2" w:rsidRPr="002F7C84">
        <w:rPr>
          <w:rFonts w:ascii="Times New Roman" w:hAnsi="Times New Roman"/>
          <w:sz w:val="24"/>
        </w:rPr>
        <w:t>of</w:t>
      </w:r>
      <w:r w:rsidR="005300A2">
        <w:rPr>
          <w:rFonts w:ascii="Times New Roman" w:hAnsi="Times New Roman"/>
          <w:sz w:val="24"/>
        </w:rPr>
        <w:t xml:space="preserve"> W78E052</w:t>
      </w:r>
      <w:r w:rsidR="005300A2" w:rsidRPr="002F7C84">
        <w:rPr>
          <w:rFonts w:ascii="Times New Roman" w:hAnsi="Times New Roman"/>
          <w:sz w:val="24"/>
        </w:rPr>
        <w:t>D</w:t>
      </w:r>
      <w:r w:rsidR="005300A2">
        <w:rPr>
          <w:rFonts w:ascii="Times New Roman" w:hAnsi="Times New Roman"/>
          <w:sz w:val="24"/>
        </w:rPr>
        <w:t xml:space="preserve"> </w:t>
      </w:r>
      <w:r w:rsidR="005300A2" w:rsidRPr="002F7C84">
        <w:rPr>
          <w:rFonts w:ascii="Times New Roman" w:hAnsi="Times New Roman"/>
          <w:sz w:val="24"/>
        </w:rPr>
        <w:t>series.</w:t>
      </w:r>
      <w:r w:rsidR="005300A2">
        <w:rPr>
          <w:rFonts w:ascii="Times New Roman" w:hAnsi="Times New Roman"/>
          <w:sz w:val="24"/>
        </w:rPr>
        <w:t xml:space="preserve"> </w:t>
      </w:r>
      <w:r w:rsidR="005300A2" w:rsidRPr="002F7C84">
        <w:rPr>
          <w:rFonts w:ascii="Times New Roman" w:hAnsi="Times New Roman"/>
          <w:sz w:val="24"/>
        </w:rPr>
        <w:t>It</w:t>
      </w:r>
      <w:r w:rsidR="005300A2">
        <w:rPr>
          <w:rFonts w:ascii="Times New Roman" w:hAnsi="Times New Roman"/>
          <w:sz w:val="24"/>
        </w:rPr>
        <w:t xml:space="preserve"> </w:t>
      </w:r>
      <w:r w:rsidR="005300A2" w:rsidRPr="002F7C84">
        <w:rPr>
          <w:rFonts w:ascii="Times New Roman" w:hAnsi="Times New Roman"/>
          <w:sz w:val="24"/>
        </w:rPr>
        <w:t>is</w:t>
      </w:r>
      <w:r w:rsidR="005300A2">
        <w:rPr>
          <w:rFonts w:ascii="Times New Roman" w:hAnsi="Times New Roman"/>
          <w:sz w:val="24"/>
        </w:rPr>
        <w:t xml:space="preserve"> </w:t>
      </w:r>
      <w:r w:rsidR="005300A2" w:rsidRPr="002F7C84">
        <w:rPr>
          <w:rFonts w:ascii="Times New Roman" w:hAnsi="Times New Roman"/>
          <w:sz w:val="24"/>
        </w:rPr>
        <w:t>responsible</w:t>
      </w:r>
      <w:r w:rsidR="005300A2">
        <w:rPr>
          <w:rFonts w:ascii="Times New Roman" w:hAnsi="Times New Roman"/>
          <w:sz w:val="24"/>
        </w:rPr>
        <w:t xml:space="preserve"> </w:t>
      </w:r>
      <w:r w:rsidR="005300A2" w:rsidRPr="002F7C84">
        <w:rPr>
          <w:rFonts w:ascii="Times New Roman" w:hAnsi="Times New Roman"/>
          <w:sz w:val="24"/>
        </w:rPr>
        <w:t>for</w:t>
      </w:r>
      <w:r w:rsidR="005300A2">
        <w:rPr>
          <w:rFonts w:ascii="Times New Roman" w:hAnsi="Times New Roman"/>
          <w:sz w:val="24"/>
        </w:rPr>
        <w:t xml:space="preserve"> arith</w:t>
      </w:r>
      <w:r w:rsidR="005300A2" w:rsidRPr="002F7C84">
        <w:rPr>
          <w:rFonts w:ascii="Times New Roman" w:hAnsi="Times New Roman"/>
          <w:sz w:val="24"/>
        </w:rPr>
        <w:t>metic</w:t>
      </w:r>
      <w:r w:rsidR="005300A2">
        <w:rPr>
          <w:rFonts w:ascii="Times New Roman" w:hAnsi="Times New Roman"/>
          <w:sz w:val="24"/>
        </w:rPr>
        <w:t xml:space="preserve"> </w:t>
      </w:r>
      <w:r w:rsidR="005300A2" w:rsidRPr="002F7C84">
        <w:rPr>
          <w:rFonts w:ascii="Times New Roman" w:hAnsi="Times New Roman"/>
          <w:sz w:val="24"/>
        </w:rPr>
        <w:t>and</w:t>
      </w:r>
      <w:r w:rsidR="005300A2">
        <w:rPr>
          <w:rFonts w:ascii="Times New Roman" w:hAnsi="Times New Roman"/>
          <w:sz w:val="24"/>
        </w:rPr>
        <w:t xml:space="preserve"> </w:t>
      </w:r>
      <w:r w:rsidR="005300A2" w:rsidRPr="002F7C84">
        <w:rPr>
          <w:rFonts w:ascii="Times New Roman" w:hAnsi="Times New Roman"/>
          <w:sz w:val="24"/>
        </w:rPr>
        <w:t>logical</w:t>
      </w:r>
      <w:r w:rsidR="005300A2">
        <w:rPr>
          <w:rFonts w:ascii="Times New Roman" w:hAnsi="Times New Roman"/>
          <w:sz w:val="24"/>
        </w:rPr>
        <w:t xml:space="preserve"> </w:t>
      </w:r>
      <w:r w:rsidR="005300A2" w:rsidRPr="002F7C84">
        <w:rPr>
          <w:rFonts w:ascii="Times New Roman" w:hAnsi="Times New Roman"/>
          <w:sz w:val="24"/>
        </w:rPr>
        <w:t>functions.</w:t>
      </w:r>
      <w:r w:rsidR="005300A2">
        <w:rPr>
          <w:rFonts w:ascii="Times New Roman" w:hAnsi="Times New Roman"/>
          <w:sz w:val="24"/>
        </w:rPr>
        <w:t xml:space="preserve"> </w:t>
      </w:r>
      <w:r w:rsidR="005300A2" w:rsidRPr="002F7C84">
        <w:rPr>
          <w:rFonts w:ascii="Times New Roman" w:hAnsi="Times New Roman"/>
          <w:sz w:val="24"/>
        </w:rPr>
        <w:t>It</w:t>
      </w:r>
      <w:r w:rsidR="005300A2">
        <w:rPr>
          <w:rFonts w:ascii="Times New Roman" w:hAnsi="Times New Roman"/>
          <w:sz w:val="24"/>
        </w:rPr>
        <w:t xml:space="preserve"> </w:t>
      </w:r>
      <w:r w:rsidR="005300A2" w:rsidRPr="002F7C84">
        <w:rPr>
          <w:rFonts w:ascii="Times New Roman" w:hAnsi="Times New Roman"/>
          <w:sz w:val="24"/>
        </w:rPr>
        <w:t>is</w:t>
      </w:r>
      <w:r w:rsidR="005300A2">
        <w:rPr>
          <w:rFonts w:ascii="Times New Roman" w:hAnsi="Times New Roman"/>
          <w:sz w:val="24"/>
        </w:rPr>
        <w:t xml:space="preserve"> </w:t>
      </w:r>
      <w:r w:rsidR="005300A2" w:rsidRPr="002F7C84">
        <w:rPr>
          <w:rFonts w:ascii="Times New Roman" w:hAnsi="Times New Roman"/>
          <w:sz w:val="24"/>
        </w:rPr>
        <w:t>also</w:t>
      </w:r>
      <w:r w:rsidR="005300A2">
        <w:rPr>
          <w:rFonts w:ascii="Times New Roman" w:hAnsi="Times New Roman"/>
          <w:sz w:val="24"/>
        </w:rPr>
        <w:t xml:space="preserve"> </w:t>
      </w:r>
      <w:r w:rsidR="005300A2" w:rsidRPr="002F7C84">
        <w:rPr>
          <w:rFonts w:ascii="Times New Roman" w:hAnsi="Times New Roman"/>
          <w:sz w:val="24"/>
        </w:rPr>
        <w:t>used</w:t>
      </w:r>
      <w:r w:rsidR="005300A2">
        <w:rPr>
          <w:rFonts w:ascii="Times New Roman" w:hAnsi="Times New Roman"/>
          <w:sz w:val="24"/>
        </w:rPr>
        <w:t xml:space="preserve"> </w:t>
      </w:r>
      <w:r w:rsidR="005300A2" w:rsidRPr="002F7C84">
        <w:rPr>
          <w:rFonts w:ascii="Times New Roman" w:hAnsi="Times New Roman"/>
          <w:sz w:val="24"/>
        </w:rPr>
        <w:t>in</w:t>
      </w:r>
      <w:r w:rsidR="005300A2">
        <w:rPr>
          <w:rFonts w:ascii="Times New Roman" w:hAnsi="Times New Roman"/>
          <w:sz w:val="24"/>
        </w:rPr>
        <w:t xml:space="preserve"> </w:t>
      </w:r>
      <w:r w:rsidR="005300A2" w:rsidRPr="002F7C84">
        <w:rPr>
          <w:rFonts w:ascii="Times New Roman" w:hAnsi="Times New Roman"/>
          <w:sz w:val="24"/>
        </w:rPr>
        <w:t>decision</w:t>
      </w:r>
      <w:r w:rsidR="005300A2">
        <w:rPr>
          <w:rFonts w:ascii="Times New Roman" w:hAnsi="Times New Roman"/>
          <w:sz w:val="24"/>
        </w:rPr>
        <w:t xml:space="preserve"> </w:t>
      </w:r>
      <w:r w:rsidR="005300A2" w:rsidRPr="002F7C84">
        <w:rPr>
          <w:rFonts w:ascii="Times New Roman" w:hAnsi="Times New Roman"/>
          <w:sz w:val="24"/>
        </w:rPr>
        <w:t>making,</w:t>
      </w:r>
      <w:r w:rsidR="005300A2">
        <w:rPr>
          <w:rFonts w:ascii="Times New Roman" w:hAnsi="Times New Roman"/>
          <w:sz w:val="24"/>
        </w:rPr>
        <w:t xml:space="preserve"> </w:t>
      </w:r>
      <w:r w:rsidR="005300A2" w:rsidRPr="002F7C84">
        <w:rPr>
          <w:rFonts w:ascii="Times New Roman" w:hAnsi="Times New Roman"/>
          <w:sz w:val="24"/>
        </w:rPr>
        <w:t>in</w:t>
      </w:r>
      <w:r w:rsidR="005300A2">
        <w:rPr>
          <w:rFonts w:ascii="Times New Roman" w:hAnsi="Times New Roman"/>
          <w:sz w:val="24"/>
        </w:rPr>
        <w:t xml:space="preserve"> </w:t>
      </w:r>
      <w:r w:rsidR="00EF6A30" w:rsidRPr="002F7C84">
        <w:rPr>
          <w:rFonts w:ascii="Times New Roman" w:hAnsi="Times New Roman"/>
          <w:sz w:val="24"/>
        </w:rPr>
        <w:t>case</w:t>
      </w:r>
      <w:r w:rsidR="00EF6A30">
        <w:rPr>
          <w:rFonts w:ascii="Times New Roman" w:hAnsi="Times New Roman"/>
          <w:sz w:val="24"/>
        </w:rPr>
        <w:t xml:space="preserve"> of</w:t>
      </w:r>
      <w:r w:rsidR="005300A2">
        <w:rPr>
          <w:rFonts w:ascii="Times New Roman" w:hAnsi="Times New Roman"/>
          <w:sz w:val="24"/>
        </w:rPr>
        <w:t xml:space="preserve"> </w:t>
      </w:r>
      <w:r w:rsidR="005300A2" w:rsidRPr="002F7C84">
        <w:rPr>
          <w:rFonts w:ascii="Times New Roman" w:hAnsi="Times New Roman"/>
          <w:sz w:val="24"/>
        </w:rPr>
        <w:t>jump</w:t>
      </w:r>
      <w:r w:rsidR="005300A2">
        <w:rPr>
          <w:rFonts w:ascii="Times New Roman" w:hAnsi="Times New Roman"/>
          <w:sz w:val="24"/>
        </w:rPr>
        <w:t xml:space="preserve"> </w:t>
      </w:r>
      <w:r w:rsidR="00DB0483" w:rsidRPr="002F7C84">
        <w:rPr>
          <w:rFonts w:ascii="Times New Roman" w:hAnsi="Times New Roman"/>
          <w:sz w:val="24"/>
        </w:rPr>
        <w:t>instructions</w:t>
      </w:r>
      <w:r w:rsidR="00DB0483">
        <w:rPr>
          <w:rFonts w:ascii="Times New Roman" w:hAnsi="Times New Roman"/>
          <w:sz w:val="24"/>
        </w:rPr>
        <w:t>, and</w:t>
      </w:r>
      <w:r w:rsidR="005300A2">
        <w:rPr>
          <w:rFonts w:ascii="Times New Roman" w:hAnsi="Times New Roman"/>
          <w:sz w:val="24"/>
        </w:rPr>
        <w:t xml:space="preserve"> </w:t>
      </w:r>
      <w:r w:rsidR="005300A2" w:rsidRPr="002F7C84">
        <w:rPr>
          <w:rFonts w:ascii="Times New Roman" w:hAnsi="Times New Roman"/>
          <w:sz w:val="24"/>
        </w:rPr>
        <w:t>is</w:t>
      </w:r>
      <w:r w:rsidR="005300A2">
        <w:rPr>
          <w:rFonts w:ascii="Times New Roman" w:hAnsi="Times New Roman"/>
          <w:sz w:val="24"/>
        </w:rPr>
        <w:t xml:space="preserve"> </w:t>
      </w:r>
      <w:r w:rsidR="005300A2" w:rsidRPr="002F7C84">
        <w:rPr>
          <w:rFonts w:ascii="Times New Roman" w:hAnsi="Times New Roman"/>
          <w:sz w:val="24"/>
        </w:rPr>
        <w:t>also</w:t>
      </w:r>
      <w:r w:rsidR="005300A2">
        <w:rPr>
          <w:rFonts w:ascii="Times New Roman" w:hAnsi="Times New Roman"/>
          <w:sz w:val="24"/>
        </w:rPr>
        <w:t xml:space="preserve"> </w:t>
      </w:r>
      <w:r w:rsidR="005300A2" w:rsidRPr="002F7C84">
        <w:rPr>
          <w:rFonts w:ascii="Times New Roman" w:hAnsi="Times New Roman"/>
          <w:sz w:val="24"/>
        </w:rPr>
        <w:t>used</w:t>
      </w:r>
      <w:r w:rsidR="005300A2">
        <w:rPr>
          <w:rFonts w:ascii="Times New Roman" w:hAnsi="Times New Roman"/>
          <w:sz w:val="24"/>
        </w:rPr>
        <w:t xml:space="preserve"> </w:t>
      </w:r>
      <w:r w:rsidR="005300A2" w:rsidRPr="002F7C84">
        <w:rPr>
          <w:rFonts w:ascii="Times New Roman" w:hAnsi="Times New Roman"/>
          <w:sz w:val="24"/>
        </w:rPr>
        <w:t>in</w:t>
      </w:r>
      <w:r w:rsidR="005300A2">
        <w:rPr>
          <w:rFonts w:ascii="Times New Roman" w:hAnsi="Times New Roman"/>
          <w:sz w:val="24"/>
        </w:rPr>
        <w:t xml:space="preserve"> </w:t>
      </w:r>
      <w:r w:rsidR="005300A2" w:rsidRPr="002F7C84">
        <w:rPr>
          <w:rFonts w:ascii="Times New Roman" w:hAnsi="Times New Roman"/>
          <w:sz w:val="24"/>
        </w:rPr>
        <w:t>calculating</w:t>
      </w:r>
      <w:r w:rsidR="005300A2">
        <w:rPr>
          <w:rFonts w:ascii="Times New Roman" w:hAnsi="Times New Roman"/>
          <w:sz w:val="24"/>
        </w:rPr>
        <w:t xml:space="preserve"> </w:t>
      </w:r>
      <w:r w:rsidR="005300A2" w:rsidRPr="002F7C84">
        <w:rPr>
          <w:rFonts w:ascii="Times New Roman" w:hAnsi="Times New Roman"/>
          <w:sz w:val="24"/>
        </w:rPr>
        <w:t>jump</w:t>
      </w:r>
      <w:r w:rsidR="005300A2">
        <w:rPr>
          <w:rFonts w:ascii="Times New Roman" w:hAnsi="Times New Roman"/>
          <w:sz w:val="24"/>
        </w:rPr>
        <w:t xml:space="preserve"> </w:t>
      </w:r>
      <w:r w:rsidR="005300A2" w:rsidRPr="002F7C84">
        <w:rPr>
          <w:rFonts w:ascii="Times New Roman" w:hAnsi="Times New Roman"/>
          <w:sz w:val="24"/>
        </w:rPr>
        <w:t>addresses.</w:t>
      </w:r>
      <w:r w:rsidR="005300A2">
        <w:rPr>
          <w:rFonts w:ascii="Times New Roman" w:hAnsi="Times New Roman"/>
          <w:sz w:val="24"/>
        </w:rPr>
        <w:t xml:space="preserve"> </w:t>
      </w:r>
      <w:r w:rsidR="005300A2" w:rsidRPr="002F7C84">
        <w:rPr>
          <w:rFonts w:ascii="Times New Roman" w:hAnsi="Times New Roman"/>
          <w:sz w:val="24"/>
        </w:rPr>
        <w:t>The</w:t>
      </w:r>
      <w:r w:rsidR="005300A2">
        <w:rPr>
          <w:rFonts w:ascii="Times New Roman" w:hAnsi="Times New Roman"/>
          <w:sz w:val="24"/>
        </w:rPr>
        <w:t xml:space="preserve"> </w:t>
      </w:r>
      <w:r w:rsidR="005300A2" w:rsidRPr="002F7C84">
        <w:rPr>
          <w:rFonts w:ascii="Times New Roman" w:hAnsi="Times New Roman"/>
          <w:sz w:val="24"/>
        </w:rPr>
        <w:t>user</w:t>
      </w:r>
      <w:r w:rsidR="005300A2">
        <w:rPr>
          <w:rFonts w:ascii="Times New Roman" w:hAnsi="Times New Roman"/>
          <w:sz w:val="24"/>
        </w:rPr>
        <w:t xml:space="preserve"> </w:t>
      </w:r>
      <w:r w:rsidR="005300A2" w:rsidRPr="002F7C84">
        <w:rPr>
          <w:rFonts w:ascii="Times New Roman" w:hAnsi="Times New Roman"/>
          <w:sz w:val="24"/>
        </w:rPr>
        <w:t>cannot</w:t>
      </w:r>
      <w:r w:rsidR="005300A2">
        <w:rPr>
          <w:rFonts w:ascii="Times New Roman" w:hAnsi="Times New Roman"/>
          <w:sz w:val="24"/>
        </w:rPr>
        <w:t xml:space="preserve"> </w:t>
      </w:r>
      <w:r w:rsidR="005300A2" w:rsidRPr="002F7C84">
        <w:rPr>
          <w:rFonts w:ascii="Times New Roman" w:hAnsi="Times New Roman"/>
          <w:sz w:val="24"/>
        </w:rPr>
        <w:t>directly</w:t>
      </w:r>
      <w:r w:rsidR="005300A2">
        <w:rPr>
          <w:rFonts w:ascii="Times New Roman" w:hAnsi="Times New Roman"/>
          <w:sz w:val="24"/>
        </w:rPr>
        <w:t xml:space="preserve"> </w:t>
      </w:r>
      <w:r w:rsidR="005300A2" w:rsidRPr="002F7C84">
        <w:rPr>
          <w:rFonts w:ascii="Times New Roman" w:hAnsi="Times New Roman"/>
          <w:sz w:val="24"/>
        </w:rPr>
        <w:t>use</w:t>
      </w:r>
      <w:r w:rsidR="005300A2">
        <w:rPr>
          <w:rFonts w:ascii="Times New Roman" w:hAnsi="Times New Roman"/>
          <w:sz w:val="24"/>
        </w:rPr>
        <w:t xml:space="preserve"> </w:t>
      </w:r>
      <w:r w:rsidR="005300A2" w:rsidRPr="002F7C84">
        <w:rPr>
          <w:rFonts w:ascii="Times New Roman" w:hAnsi="Times New Roman"/>
          <w:sz w:val="24"/>
        </w:rPr>
        <w:t>the</w:t>
      </w:r>
      <w:r w:rsidR="005300A2">
        <w:rPr>
          <w:rFonts w:ascii="Times New Roman" w:hAnsi="Times New Roman"/>
          <w:sz w:val="24"/>
        </w:rPr>
        <w:t xml:space="preserve"> </w:t>
      </w:r>
      <w:r w:rsidR="005300A2" w:rsidRPr="002F7C84">
        <w:rPr>
          <w:rFonts w:ascii="Times New Roman" w:hAnsi="Times New Roman"/>
          <w:sz w:val="24"/>
        </w:rPr>
        <w:t>ALU,</w:t>
      </w:r>
      <w:r w:rsidR="005300A2">
        <w:rPr>
          <w:rFonts w:ascii="Times New Roman" w:hAnsi="Times New Roman"/>
          <w:sz w:val="24"/>
        </w:rPr>
        <w:t xml:space="preserve"> </w:t>
      </w:r>
      <w:r w:rsidR="005300A2" w:rsidRPr="002F7C84">
        <w:rPr>
          <w:rFonts w:ascii="Times New Roman" w:hAnsi="Times New Roman"/>
          <w:sz w:val="24"/>
        </w:rPr>
        <w:t>but</w:t>
      </w:r>
      <w:r w:rsidR="005300A2">
        <w:rPr>
          <w:rFonts w:ascii="Times New Roman" w:hAnsi="Times New Roman"/>
          <w:sz w:val="24"/>
        </w:rPr>
        <w:t xml:space="preserve"> </w:t>
      </w:r>
      <w:r w:rsidR="005300A2" w:rsidRPr="002F7C84">
        <w:rPr>
          <w:rFonts w:ascii="Times New Roman" w:hAnsi="Times New Roman"/>
          <w:sz w:val="24"/>
        </w:rPr>
        <w:t>the</w:t>
      </w:r>
      <w:r w:rsidR="005300A2">
        <w:rPr>
          <w:rFonts w:ascii="Times New Roman" w:hAnsi="Times New Roman"/>
          <w:sz w:val="24"/>
        </w:rPr>
        <w:t xml:space="preserve"> </w:t>
      </w:r>
      <w:r w:rsidR="005300A2" w:rsidRPr="002F7C84">
        <w:rPr>
          <w:rFonts w:ascii="Times New Roman" w:hAnsi="Times New Roman"/>
          <w:sz w:val="24"/>
        </w:rPr>
        <w:t>Instruction</w:t>
      </w:r>
      <w:r w:rsidR="005300A2">
        <w:rPr>
          <w:rFonts w:ascii="Times New Roman" w:hAnsi="Times New Roman"/>
          <w:sz w:val="24"/>
        </w:rPr>
        <w:t xml:space="preserve"> </w:t>
      </w:r>
      <w:r w:rsidR="005300A2" w:rsidRPr="002F7C84">
        <w:rPr>
          <w:rFonts w:ascii="Times New Roman" w:hAnsi="Times New Roman"/>
          <w:sz w:val="24"/>
        </w:rPr>
        <w:t>Decoder</w:t>
      </w:r>
      <w:r w:rsidR="005300A2">
        <w:rPr>
          <w:rFonts w:ascii="Times New Roman" w:hAnsi="Times New Roman"/>
          <w:sz w:val="24"/>
        </w:rPr>
        <w:t xml:space="preserve"> </w:t>
      </w:r>
      <w:r w:rsidR="005300A2" w:rsidRPr="002F7C84">
        <w:rPr>
          <w:rFonts w:ascii="Times New Roman" w:hAnsi="Times New Roman"/>
          <w:sz w:val="24"/>
        </w:rPr>
        <w:t>reads</w:t>
      </w:r>
      <w:r w:rsidR="005300A2">
        <w:rPr>
          <w:rFonts w:ascii="Times New Roman" w:hAnsi="Times New Roman"/>
          <w:sz w:val="24"/>
        </w:rPr>
        <w:t xml:space="preserve"> </w:t>
      </w:r>
      <w:r w:rsidR="005300A2" w:rsidRPr="002F7C84">
        <w:rPr>
          <w:rFonts w:ascii="Times New Roman" w:hAnsi="Times New Roman"/>
          <w:sz w:val="24"/>
        </w:rPr>
        <w:t>the</w:t>
      </w:r>
      <w:r w:rsidR="005300A2">
        <w:rPr>
          <w:rFonts w:ascii="Times New Roman" w:hAnsi="Times New Roman"/>
          <w:sz w:val="24"/>
        </w:rPr>
        <w:t xml:space="preserve"> </w:t>
      </w:r>
      <w:r w:rsidR="005300A2" w:rsidRPr="002F7C84">
        <w:rPr>
          <w:rFonts w:ascii="Times New Roman" w:hAnsi="Times New Roman"/>
          <w:sz w:val="24"/>
        </w:rPr>
        <w:t>op-code,</w:t>
      </w:r>
      <w:r w:rsidR="005300A2">
        <w:rPr>
          <w:rFonts w:ascii="Times New Roman" w:hAnsi="Times New Roman"/>
          <w:sz w:val="24"/>
        </w:rPr>
        <w:t xml:space="preserve"> </w:t>
      </w:r>
      <w:r w:rsidR="005300A2" w:rsidRPr="002F7C84">
        <w:rPr>
          <w:rFonts w:ascii="Times New Roman" w:hAnsi="Times New Roman"/>
          <w:sz w:val="24"/>
        </w:rPr>
        <w:t>decodes</w:t>
      </w:r>
      <w:r w:rsidR="005300A2">
        <w:rPr>
          <w:rFonts w:ascii="Times New Roman" w:hAnsi="Times New Roman"/>
          <w:sz w:val="24"/>
        </w:rPr>
        <w:t xml:space="preserve"> </w:t>
      </w:r>
      <w:r w:rsidR="005300A2" w:rsidRPr="002F7C84">
        <w:rPr>
          <w:rFonts w:ascii="Times New Roman" w:hAnsi="Times New Roman"/>
          <w:sz w:val="24"/>
        </w:rPr>
        <w:t>it,</w:t>
      </w:r>
      <w:r w:rsidR="005300A2">
        <w:rPr>
          <w:rFonts w:ascii="Times New Roman" w:hAnsi="Times New Roman"/>
          <w:sz w:val="24"/>
        </w:rPr>
        <w:t xml:space="preserve"> </w:t>
      </w:r>
      <w:r w:rsidR="005300A2" w:rsidRPr="002F7C84">
        <w:rPr>
          <w:rFonts w:ascii="Times New Roman" w:hAnsi="Times New Roman"/>
          <w:sz w:val="24"/>
        </w:rPr>
        <w:t>and</w:t>
      </w:r>
      <w:r w:rsidR="005300A2">
        <w:rPr>
          <w:rFonts w:ascii="Times New Roman" w:hAnsi="Times New Roman"/>
          <w:sz w:val="24"/>
        </w:rPr>
        <w:t xml:space="preserve"> </w:t>
      </w:r>
      <w:r w:rsidR="005300A2" w:rsidRPr="002F7C84">
        <w:rPr>
          <w:rFonts w:ascii="Times New Roman" w:hAnsi="Times New Roman"/>
          <w:sz w:val="24"/>
        </w:rPr>
        <w:t>sequences</w:t>
      </w:r>
      <w:r w:rsidR="005300A2">
        <w:rPr>
          <w:rFonts w:ascii="Times New Roman" w:hAnsi="Times New Roman"/>
          <w:sz w:val="24"/>
        </w:rPr>
        <w:t xml:space="preserve"> </w:t>
      </w:r>
      <w:r w:rsidR="005300A2" w:rsidRPr="002F7C84">
        <w:rPr>
          <w:rFonts w:ascii="Times New Roman" w:hAnsi="Times New Roman"/>
          <w:sz w:val="24"/>
        </w:rPr>
        <w:t>the</w:t>
      </w:r>
      <w:r w:rsidR="005300A2">
        <w:rPr>
          <w:rFonts w:ascii="Times New Roman" w:hAnsi="Times New Roman"/>
          <w:sz w:val="24"/>
        </w:rPr>
        <w:t xml:space="preserve"> </w:t>
      </w:r>
      <w:r w:rsidR="005300A2" w:rsidRPr="002F7C84">
        <w:rPr>
          <w:rFonts w:ascii="Times New Roman" w:hAnsi="Times New Roman"/>
          <w:sz w:val="24"/>
        </w:rPr>
        <w:t>data</w:t>
      </w:r>
      <w:r w:rsidR="005300A2">
        <w:rPr>
          <w:rFonts w:ascii="Times New Roman" w:hAnsi="Times New Roman"/>
          <w:sz w:val="24"/>
        </w:rPr>
        <w:t xml:space="preserve"> </w:t>
      </w:r>
      <w:r w:rsidR="005300A2" w:rsidRPr="002F7C84">
        <w:rPr>
          <w:rFonts w:ascii="Times New Roman" w:hAnsi="Times New Roman"/>
          <w:sz w:val="24"/>
        </w:rPr>
        <w:t>through</w:t>
      </w:r>
      <w:r w:rsidR="005300A2">
        <w:rPr>
          <w:rFonts w:ascii="Times New Roman" w:hAnsi="Times New Roman"/>
          <w:sz w:val="24"/>
        </w:rPr>
        <w:t xml:space="preserve"> </w:t>
      </w:r>
      <w:r w:rsidR="005300A2" w:rsidRPr="002F7C84">
        <w:rPr>
          <w:rFonts w:ascii="Times New Roman" w:hAnsi="Times New Roman"/>
          <w:sz w:val="24"/>
        </w:rPr>
        <w:t>the</w:t>
      </w:r>
      <w:r w:rsidR="005300A2">
        <w:rPr>
          <w:rFonts w:ascii="Times New Roman" w:hAnsi="Times New Roman"/>
          <w:sz w:val="24"/>
        </w:rPr>
        <w:t xml:space="preserve"> </w:t>
      </w:r>
      <w:r w:rsidR="005300A2" w:rsidRPr="002F7C84">
        <w:rPr>
          <w:rFonts w:ascii="Times New Roman" w:hAnsi="Times New Roman"/>
          <w:sz w:val="24"/>
        </w:rPr>
        <w:t>ALU</w:t>
      </w:r>
      <w:r w:rsidR="005300A2">
        <w:rPr>
          <w:rFonts w:ascii="Times New Roman" w:hAnsi="Times New Roman"/>
          <w:sz w:val="24"/>
        </w:rPr>
        <w:t xml:space="preserve"> </w:t>
      </w:r>
      <w:r w:rsidR="005300A2" w:rsidRPr="002F7C84">
        <w:rPr>
          <w:rFonts w:ascii="Times New Roman" w:hAnsi="Times New Roman"/>
          <w:sz w:val="24"/>
        </w:rPr>
        <w:t>and</w:t>
      </w:r>
      <w:r w:rsidR="005300A2">
        <w:rPr>
          <w:rFonts w:ascii="Times New Roman" w:hAnsi="Times New Roman"/>
          <w:sz w:val="24"/>
        </w:rPr>
        <w:t xml:space="preserve"> </w:t>
      </w:r>
      <w:r w:rsidR="005300A2" w:rsidRPr="002F7C84">
        <w:rPr>
          <w:rFonts w:ascii="Times New Roman" w:hAnsi="Times New Roman"/>
          <w:sz w:val="24"/>
        </w:rPr>
        <w:t>its</w:t>
      </w:r>
      <w:r w:rsidR="005300A2">
        <w:rPr>
          <w:rFonts w:ascii="Times New Roman" w:hAnsi="Times New Roman"/>
          <w:sz w:val="24"/>
        </w:rPr>
        <w:t xml:space="preserve"> </w:t>
      </w:r>
      <w:r w:rsidR="005300A2" w:rsidRPr="002F7C84">
        <w:rPr>
          <w:rFonts w:ascii="Times New Roman" w:hAnsi="Times New Roman"/>
          <w:sz w:val="24"/>
        </w:rPr>
        <w:t>associated</w:t>
      </w:r>
      <w:r w:rsidR="005300A2">
        <w:rPr>
          <w:rFonts w:ascii="Times New Roman" w:hAnsi="Times New Roman"/>
          <w:sz w:val="24"/>
        </w:rPr>
        <w:t xml:space="preserve"> </w:t>
      </w:r>
      <w:r w:rsidR="005300A2" w:rsidRPr="002F7C84">
        <w:rPr>
          <w:rFonts w:ascii="Times New Roman" w:hAnsi="Times New Roman"/>
          <w:sz w:val="24"/>
        </w:rPr>
        <w:t>registers</w:t>
      </w:r>
      <w:r w:rsidR="005300A2">
        <w:rPr>
          <w:rFonts w:ascii="Times New Roman" w:hAnsi="Times New Roman"/>
          <w:sz w:val="24"/>
        </w:rPr>
        <w:t xml:space="preserve"> </w:t>
      </w:r>
      <w:r w:rsidR="005300A2" w:rsidRPr="002F7C84">
        <w:rPr>
          <w:rFonts w:ascii="Times New Roman" w:hAnsi="Times New Roman"/>
          <w:sz w:val="24"/>
        </w:rPr>
        <w:t>to</w:t>
      </w:r>
      <w:r w:rsidR="005300A2">
        <w:rPr>
          <w:rFonts w:ascii="Times New Roman" w:hAnsi="Times New Roman"/>
          <w:sz w:val="24"/>
        </w:rPr>
        <w:t xml:space="preserve"> </w:t>
      </w:r>
      <w:r w:rsidR="005300A2" w:rsidRPr="002F7C84">
        <w:rPr>
          <w:rFonts w:ascii="Times New Roman" w:hAnsi="Times New Roman"/>
          <w:sz w:val="24"/>
        </w:rPr>
        <w:t>generate</w:t>
      </w:r>
      <w:r w:rsidR="005300A2">
        <w:rPr>
          <w:rFonts w:ascii="Times New Roman" w:hAnsi="Times New Roman"/>
          <w:sz w:val="24"/>
        </w:rPr>
        <w:t xml:space="preserve"> </w:t>
      </w:r>
      <w:r w:rsidR="005300A2" w:rsidRPr="002F7C84">
        <w:rPr>
          <w:rFonts w:ascii="Times New Roman" w:hAnsi="Times New Roman"/>
          <w:sz w:val="24"/>
        </w:rPr>
        <w:t>the</w:t>
      </w:r>
      <w:r w:rsidR="005300A2">
        <w:rPr>
          <w:rFonts w:ascii="Times New Roman" w:hAnsi="Times New Roman"/>
          <w:sz w:val="24"/>
        </w:rPr>
        <w:t xml:space="preserve"> </w:t>
      </w:r>
      <w:r w:rsidR="005300A2" w:rsidRPr="002F7C84">
        <w:rPr>
          <w:rFonts w:ascii="Times New Roman" w:hAnsi="Times New Roman"/>
          <w:sz w:val="24"/>
        </w:rPr>
        <w:t>required</w:t>
      </w:r>
      <w:r w:rsidR="005300A2">
        <w:rPr>
          <w:rFonts w:ascii="Times New Roman" w:hAnsi="Times New Roman"/>
          <w:sz w:val="24"/>
        </w:rPr>
        <w:t xml:space="preserve"> </w:t>
      </w:r>
      <w:r w:rsidR="005300A2" w:rsidRPr="002F7C84">
        <w:rPr>
          <w:rFonts w:ascii="Times New Roman" w:hAnsi="Times New Roman"/>
          <w:sz w:val="24"/>
        </w:rPr>
        <w:t>result.</w:t>
      </w:r>
      <w:r w:rsidR="005300A2">
        <w:rPr>
          <w:rFonts w:ascii="Times New Roman" w:hAnsi="Times New Roman"/>
          <w:sz w:val="24"/>
        </w:rPr>
        <w:t xml:space="preserve"> </w:t>
      </w:r>
      <w:r w:rsidR="005300A2" w:rsidRPr="002F7C84">
        <w:rPr>
          <w:rFonts w:ascii="Times New Roman" w:hAnsi="Times New Roman"/>
          <w:sz w:val="24"/>
        </w:rPr>
        <w:t>The</w:t>
      </w:r>
      <w:r w:rsidR="005300A2">
        <w:rPr>
          <w:rFonts w:ascii="Times New Roman" w:hAnsi="Times New Roman"/>
          <w:sz w:val="24"/>
        </w:rPr>
        <w:t xml:space="preserve"> </w:t>
      </w:r>
      <w:r w:rsidR="005300A2" w:rsidRPr="002F7C84">
        <w:rPr>
          <w:rFonts w:ascii="Times New Roman" w:hAnsi="Times New Roman"/>
          <w:sz w:val="24"/>
        </w:rPr>
        <w:t>ALU</w:t>
      </w:r>
      <w:r w:rsidR="005300A2">
        <w:rPr>
          <w:rFonts w:ascii="Times New Roman" w:hAnsi="Times New Roman"/>
          <w:sz w:val="24"/>
        </w:rPr>
        <w:t xml:space="preserve"> </w:t>
      </w:r>
      <w:r w:rsidR="005300A2" w:rsidRPr="002F7C84">
        <w:rPr>
          <w:rFonts w:ascii="Times New Roman" w:hAnsi="Times New Roman"/>
          <w:sz w:val="24"/>
        </w:rPr>
        <w:t>mainly</w:t>
      </w:r>
      <w:r w:rsidR="005300A2">
        <w:rPr>
          <w:rFonts w:ascii="Times New Roman" w:hAnsi="Times New Roman"/>
          <w:sz w:val="24"/>
        </w:rPr>
        <w:t xml:space="preserve"> </w:t>
      </w:r>
      <w:r w:rsidR="005300A2" w:rsidRPr="002F7C84">
        <w:rPr>
          <w:rFonts w:ascii="Times New Roman" w:hAnsi="Times New Roman"/>
          <w:sz w:val="24"/>
        </w:rPr>
        <w:t>uses</w:t>
      </w:r>
      <w:r w:rsidR="005300A2">
        <w:rPr>
          <w:rFonts w:ascii="Times New Roman" w:hAnsi="Times New Roman"/>
          <w:sz w:val="24"/>
        </w:rPr>
        <w:t xml:space="preserve"> </w:t>
      </w:r>
      <w:r w:rsidR="005300A2" w:rsidRPr="002F7C84">
        <w:rPr>
          <w:rFonts w:ascii="Times New Roman" w:hAnsi="Times New Roman"/>
          <w:sz w:val="24"/>
        </w:rPr>
        <w:t>the</w:t>
      </w:r>
      <w:r w:rsidR="005300A2">
        <w:rPr>
          <w:rFonts w:ascii="Times New Roman" w:hAnsi="Times New Roman"/>
          <w:sz w:val="24"/>
        </w:rPr>
        <w:t xml:space="preserve"> </w:t>
      </w:r>
      <w:r w:rsidR="005300A2" w:rsidRPr="002F7C84">
        <w:rPr>
          <w:rFonts w:ascii="Times New Roman" w:hAnsi="Times New Roman"/>
          <w:sz w:val="24"/>
        </w:rPr>
        <w:t>ACC</w:t>
      </w:r>
      <w:r w:rsidR="005300A2">
        <w:rPr>
          <w:rFonts w:ascii="Times New Roman" w:hAnsi="Times New Roman"/>
          <w:sz w:val="24"/>
        </w:rPr>
        <w:t xml:space="preserve"> </w:t>
      </w:r>
      <w:r w:rsidR="005300A2" w:rsidRPr="002F7C84">
        <w:rPr>
          <w:rFonts w:ascii="Times New Roman" w:hAnsi="Times New Roman"/>
          <w:sz w:val="24"/>
        </w:rPr>
        <w:t>which</w:t>
      </w:r>
      <w:r w:rsidR="005300A2">
        <w:rPr>
          <w:rFonts w:ascii="Times New Roman" w:hAnsi="Times New Roman"/>
          <w:sz w:val="24"/>
        </w:rPr>
        <w:t xml:space="preserve"> </w:t>
      </w:r>
      <w:r w:rsidR="005300A2" w:rsidRPr="002F7C84">
        <w:rPr>
          <w:rFonts w:ascii="Times New Roman" w:hAnsi="Times New Roman"/>
          <w:sz w:val="24"/>
        </w:rPr>
        <w:t>is</w:t>
      </w:r>
      <w:r w:rsidR="005300A2">
        <w:rPr>
          <w:rFonts w:ascii="Times New Roman" w:hAnsi="Times New Roman"/>
          <w:sz w:val="24"/>
        </w:rPr>
        <w:t xml:space="preserve"> </w:t>
      </w:r>
      <w:r w:rsidR="005300A2" w:rsidRPr="002F7C84">
        <w:rPr>
          <w:rFonts w:ascii="Times New Roman" w:hAnsi="Times New Roman"/>
          <w:sz w:val="24"/>
        </w:rPr>
        <w:t>a</w:t>
      </w:r>
      <w:r w:rsidR="005300A2">
        <w:rPr>
          <w:rFonts w:ascii="Times New Roman" w:hAnsi="Times New Roman"/>
          <w:sz w:val="24"/>
        </w:rPr>
        <w:t xml:space="preserve"> </w:t>
      </w:r>
      <w:r w:rsidR="005300A2" w:rsidRPr="002F7C84">
        <w:rPr>
          <w:rFonts w:ascii="Times New Roman" w:hAnsi="Times New Roman"/>
          <w:sz w:val="24"/>
        </w:rPr>
        <w:t>special</w:t>
      </w:r>
      <w:r w:rsidR="005300A2">
        <w:rPr>
          <w:rFonts w:ascii="Times New Roman" w:hAnsi="Times New Roman"/>
          <w:sz w:val="24"/>
        </w:rPr>
        <w:t xml:space="preserve"> </w:t>
      </w:r>
      <w:r w:rsidR="005300A2" w:rsidRPr="002F7C84">
        <w:rPr>
          <w:rFonts w:ascii="Times New Roman" w:hAnsi="Times New Roman"/>
          <w:sz w:val="24"/>
        </w:rPr>
        <w:t>function</w:t>
      </w:r>
      <w:r w:rsidR="005300A2">
        <w:rPr>
          <w:rFonts w:ascii="Times New Roman" w:hAnsi="Times New Roman"/>
          <w:sz w:val="24"/>
        </w:rPr>
        <w:t xml:space="preserve"> </w:t>
      </w:r>
      <w:r w:rsidR="00EF6A30" w:rsidRPr="002F7C84">
        <w:rPr>
          <w:rFonts w:ascii="Times New Roman" w:hAnsi="Times New Roman"/>
          <w:sz w:val="24"/>
        </w:rPr>
        <w:t>register (</w:t>
      </w:r>
      <w:r w:rsidR="005300A2" w:rsidRPr="002F7C84">
        <w:rPr>
          <w:rFonts w:ascii="Times New Roman" w:hAnsi="Times New Roman"/>
          <w:sz w:val="24"/>
        </w:rPr>
        <w:t>SFR)</w:t>
      </w:r>
      <w:r w:rsidR="005300A2">
        <w:rPr>
          <w:rFonts w:ascii="Times New Roman" w:hAnsi="Times New Roman"/>
          <w:sz w:val="24"/>
        </w:rPr>
        <w:t xml:space="preserve"> </w:t>
      </w:r>
      <w:r w:rsidR="005300A2" w:rsidRPr="002F7C84">
        <w:rPr>
          <w:rFonts w:ascii="Times New Roman" w:hAnsi="Times New Roman"/>
          <w:sz w:val="24"/>
        </w:rPr>
        <w:t>on</w:t>
      </w:r>
      <w:r w:rsidR="005300A2">
        <w:rPr>
          <w:rFonts w:ascii="Times New Roman" w:hAnsi="Times New Roman"/>
          <w:sz w:val="24"/>
        </w:rPr>
        <w:t xml:space="preserve"> </w:t>
      </w:r>
      <w:r w:rsidR="005300A2" w:rsidRPr="002F7C84">
        <w:rPr>
          <w:rFonts w:ascii="Times New Roman" w:hAnsi="Times New Roman"/>
          <w:sz w:val="24"/>
        </w:rPr>
        <w:t>the</w:t>
      </w:r>
      <w:r w:rsidR="005300A2">
        <w:rPr>
          <w:rFonts w:ascii="Times New Roman" w:hAnsi="Times New Roman"/>
          <w:sz w:val="24"/>
        </w:rPr>
        <w:t xml:space="preserve"> </w:t>
      </w:r>
      <w:r w:rsidR="005300A2" w:rsidRPr="002F7C84">
        <w:rPr>
          <w:rFonts w:ascii="Times New Roman" w:hAnsi="Times New Roman"/>
          <w:sz w:val="24"/>
        </w:rPr>
        <w:t>chip.</w:t>
      </w:r>
      <w:r w:rsidR="005300A2">
        <w:rPr>
          <w:rFonts w:ascii="Times New Roman" w:hAnsi="Times New Roman"/>
          <w:sz w:val="24"/>
        </w:rPr>
        <w:t xml:space="preserve"> </w:t>
      </w:r>
      <w:r w:rsidR="005300A2" w:rsidRPr="002F7C84">
        <w:rPr>
          <w:rFonts w:ascii="Times New Roman" w:hAnsi="Times New Roman"/>
          <w:sz w:val="24"/>
        </w:rPr>
        <w:t>Another</w:t>
      </w:r>
      <w:r w:rsidR="005300A2">
        <w:rPr>
          <w:rFonts w:ascii="Times New Roman" w:hAnsi="Times New Roman"/>
          <w:sz w:val="24"/>
        </w:rPr>
        <w:t xml:space="preserve"> </w:t>
      </w:r>
      <w:r w:rsidR="005300A2" w:rsidRPr="002F7C84">
        <w:rPr>
          <w:rFonts w:ascii="Times New Roman" w:hAnsi="Times New Roman"/>
          <w:sz w:val="24"/>
        </w:rPr>
        <w:t>SFR,</w:t>
      </w:r>
      <w:r w:rsidR="005300A2">
        <w:rPr>
          <w:rFonts w:ascii="Times New Roman" w:hAnsi="Times New Roman"/>
          <w:sz w:val="24"/>
        </w:rPr>
        <w:t xml:space="preserve"> </w:t>
      </w:r>
      <w:r w:rsidR="005300A2" w:rsidRPr="002F7C84">
        <w:rPr>
          <w:rFonts w:ascii="Times New Roman" w:hAnsi="Times New Roman"/>
          <w:sz w:val="24"/>
        </w:rPr>
        <w:t>namely</w:t>
      </w:r>
      <w:r w:rsidR="005300A2">
        <w:rPr>
          <w:rFonts w:ascii="Times New Roman" w:hAnsi="Times New Roman"/>
          <w:sz w:val="24"/>
        </w:rPr>
        <w:t xml:space="preserve"> </w:t>
      </w:r>
      <w:r w:rsidR="005300A2" w:rsidRPr="002F7C84">
        <w:rPr>
          <w:rFonts w:ascii="Times New Roman" w:hAnsi="Times New Roman"/>
          <w:sz w:val="24"/>
        </w:rPr>
        <w:t>B</w:t>
      </w:r>
      <w:r w:rsidR="005300A2">
        <w:rPr>
          <w:rFonts w:ascii="Times New Roman" w:hAnsi="Times New Roman"/>
          <w:sz w:val="24"/>
        </w:rPr>
        <w:t xml:space="preserve"> </w:t>
      </w:r>
      <w:r w:rsidR="005300A2" w:rsidRPr="002F7C84">
        <w:rPr>
          <w:rFonts w:ascii="Times New Roman" w:hAnsi="Times New Roman"/>
          <w:sz w:val="24"/>
        </w:rPr>
        <w:t>register</w:t>
      </w:r>
      <w:r w:rsidR="005300A2">
        <w:rPr>
          <w:rFonts w:ascii="Times New Roman" w:hAnsi="Times New Roman"/>
          <w:sz w:val="24"/>
        </w:rPr>
        <w:t xml:space="preserve"> </w:t>
      </w:r>
      <w:r w:rsidR="005300A2" w:rsidRPr="002F7C84">
        <w:rPr>
          <w:rFonts w:ascii="Times New Roman" w:hAnsi="Times New Roman"/>
          <w:sz w:val="24"/>
        </w:rPr>
        <w:t>is</w:t>
      </w:r>
      <w:r w:rsidR="005300A2">
        <w:rPr>
          <w:rFonts w:ascii="Times New Roman" w:hAnsi="Times New Roman"/>
          <w:sz w:val="24"/>
        </w:rPr>
        <w:t xml:space="preserve"> </w:t>
      </w:r>
      <w:r w:rsidR="005300A2" w:rsidRPr="002F7C84">
        <w:rPr>
          <w:rFonts w:ascii="Times New Roman" w:hAnsi="Times New Roman"/>
          <w:sz w:val="24"/>
        </w:rPr>
        <w:t>also</w:t>
      </w:r>
      <w:r w:rsidR="005300A2">
        <w:rPr>
          <w:rFonts w:ascii="Times New Roman" w:hAnsi="Times New Roman"/>
          <w:sz w:val="24"/>
        </w:rPr>
        <w:t xml:space="preserve"> </w:t>
      </w:r>
      <w:r w:rsidR="005300A2" w:rsidRPr="002F7C84">
        <w:rPr>
          <w:rFonts w:ascii="Times New Roman" w:hAnsi="Times New Roman"/>
          <w:sz w:val="24"/>
        </w:rPr>
        <w:t>used</w:t>
      </w:r>
      <w:r w:rsidR="005300A2">
        <w:rPr>
          <w:rFonts w:ascii="Times New Roman" w:hAnsi="Times New Roman"/>
          <w:sz w:val="24"/>
        </w:rPr>
        <w:t xml:space="preserve"> for </w:t>
      </w:r>
      <w:r w:rsidR="00EF6A30" w:rsidRPr="002F7C84">
        <w:rPr>
          <w:rFonts w:ascii="Times New Roman" w:hAnsi="Times New Roman"/>
          <w:sz w:val="24"/>
        </w:rPr>
        <w:t>multiply</w:t>
      </w:r>
      <w:r w:rsidR="005300A2">
        <w:rPr>
          <w:rFonts w:ascii="Times New Roman" w:hAnsi="Times New Roman"/>
          <w:sz w:val="24"/>
        </w:rPr>
        <w:t xml:space="preserve"> </w:t>
      </w:r>
      <w:r w:rsidR="005300A2" w:rsidRPr="002F7C84">
        <w:rPr>
          <w:rFonts w:ascii="Times New Roman" w:hAnsi="Times New Roman"/>
          <w:sz w:val="24"/>
        </w:rPr>
        <w:t>and</w:t>
      </w:r>
      <w:r w:rsidR="005300A2">
        <w:rPr>
          <w:rFonts w:ascii="Times New Roman" w:hAnsi="Times New Roman"/>
          <w:sz w:val="24"/>
        </w:rPr>
        <w:t xml:space="preserve"> </w:t>
      </w:r>
      <w:r w:rsidR="00EF6A30" w:rsidRPr="002F7C84">
        <w:rPr>
          <w:rFonts w:ascii="Times New Roman" w:hAnsi="Times New Roman"/>
          <w:sz w:val="24"/>
        </w:rPr>
        <w:t>Divide</w:t>
      </w:r>
      <w:r w:rsidR="00EF6A30">
        <w:rPr>
          <w:rFonts w:ascii="Times New Roman" w:hAnsi="Times New Roman"/>
          <w:sz w:val="24"/>
        </w:rPr>
        <w:t xml:space="preserve"> instructions</w:t>
      </w:r>
      <w:r w:rsidR="005300A2" w:rsidRPr="002F7C84">
        <w:rPr>
          <w:rFonts w:ascii="Times New Roman" w:hAnsi="Times New Roman"/>
          <w:sz w:val="24"/>
        </w:rPr>
        <w:t>.</w:t>
      </w:r>
      <w:r w:rsidR="005300A2">
        <w:rPr>
          <w:rFonts w:ascii="Times New Roman" w:hAnsi="Times New Roman"/>
          <w:sz w:val="24"/>
        </w:rPr>
        <w:t xml:space="preserve"> </w:t>
      </w:r>
      <w:r w:rsidR="005300A2" w:rsidRPr="002F7C84">
        <w:rPr>
          <w:rFonts w:ascii="Times New Roman" w:hAnsi="Times New Roman"/>
          <w:sz w:val="24"/>
        </w:rPr>
        <w:t>The</w:t>
      </w:r>
      <w:r w:rsidR="005300A2">
        <w:rPr>
          <w:rFonts w:ascii="Times New Roman" w:hAnsi="Times New Roman"/>
          <w:sz w:val="24"/>
        </w:rPr>
        <w:t xml:space="preserve"> </w:t>
      </w:r>
      <w:r w:rsidR="005300A2" w:rsidRPr="002F7C84">
        <w:rPr>
          <w:rFonts w:ascii="Times New Roman" w:hAnsi="Times New Roman"/>
          <w:sz w:val="24"/>
        </w:rPr>
        <w:t>ALU generates several</w:t>
      </w:r>
      <w:r w:rsidR="005300A2">
        <w:rPr>
          <w:rFonts w:ascii="Times New Roman" w:hAnsi="Times New Roman"/>
          <w:sz w:val="24"/>
        </w:rPr>
        <w:t xml:space="preserve"> </w:t>
      </w:r>
      <w:r w:rsidR="005300A2" w:rsidRPr="002F7C84">
        <w:rPr>
          <w:rFonts w:ascii="Times New Roman" w:hAnsi="Times New Roman"/>
          <w:sz w:val="24"/>
        </w:rPr>
        <w:t>status signals which are stored</w:t>
      </w:r>
      <w:r w:rsidR="005300A2">
        <w:rPr>
          <w:rFonts w:ascii="Times New Roman" w:hAnsi="Times New Roman"/>
          <w:sz w:val="24"/>
        </w:rPr>
        <w:t xml:space="preserve"> </w:t>
      </w:r>
      <w:r w:rsidR="005300A2" w:rsidRPr="002F7C84">
        <w:rPr>
          <w:rFonts w:ascii="Times New Roman" w:hAnsi="Times New Roman"/>
          <w:sz w:val="24"/>
        </w:rPr>
        <w:t>in the Program Status Word</w:t>
      </w:r>
      <w:r w:rsidR="005300A2">
        <w:rPr>
          <w:rFonts w:ascii="Times New Roman" w:hAnsi="Times New Roman"/>
          <w:sz w:val="24"/>
        </w:rPr>
        <w:t xml:space="preserve"> </w:t>
      </w:r>
      <w:r w:rsidR="00EF6A30" w:rsidRPr="002F7C84">
        <w:rPr>
          <w:rFonts w:ascii="Times New Roman" w:hAnsi="Times New Roman"/>
          <w:sz w:val="24"/>
        </w:rPr>
        <w:t>register (</w:t>
      </w:r>
      <w:r w:rsidR="003173B1">
        <w:rPr>
          <w:rFonts w:ascii="Times New Roman" w:hAnsi="Times New Roman"/>
          <w:sz w:val="24"/>
        </w:rPr>
        <w:t>PSW)</w:t>
      </w:r>
      <w:r w:rsidR="004A62CF">
        <w:rPr>
          <w:rFonts w:ascii="Times New Roman" w:hAnsi="Times New Roman"/>
          <w:sz w:val="24"/>
        </w:rPr>
        <w:t xml:space="preserve"> </w:t>
      </w:r>
      <w:r w:rsidR="003173B1">
        <w:rPr>
          <w:rFonts w:ascii="Times New Roman" w:hAnsi="Times New Roman"/>
          <w:sz w:val="24"/>
        </w:rPr>
        <w:t>[10</w:t>
      </w:r>
      <w:r w:rsidR="000E0FD5">
        <w:rPr>
          <w:rFonts w:ascii="Times New Roman" w:hAnsi="Times New Roman"/>
          <w:sz w:val="24"/>
        </w:rPr>
        <w:t>]</w:t>
      </w:r>
      <w:r w:rsidR="003173B1">
        <w:rPr>
          <w:rFonts w:ascii="Times New Roman" w:hAnsi="Times New Roman"/>
          <w:sz w:val="24"/>
        </w:rPr>
        <w:t>.</w:t>
      </w:r>
    </w:p>
    <w:p w:rsidR="00AB34E1" w:rsidRDefault="00AB34E1" w:rsidP="00A20AC3">
      <w:pPr>
        <w:spacing w:line="360" w:lineRule="auto"/>
        <w:rPr>
          <w:rFonts w:ascii="Times New Roman" w:hAnsi="Times New Roman"/>
          <w:b/>
          <w:sz w:val="28"/>
          <w:szCs w:val="30"/>
        </w:rPr>
      </w:pPr>
    </w:p>
    <w:p w:rsidR="00A20AC3" w:rsidRDefault="001F10E7" w:rsidP="00A20AC3">
      <w:pPr>
        <w:spacing w:line="360" w:lineRule="auto"/>
        <w:rPr>
          <w:rFonts w:ascii="Times New Roman" w:hAnsi="Times New Roman"/>
          <w:b/>
          <w:sz w:val="28"/>
          <w:szCs w:val="30"/>
        </w:rPr>
      </w:pPr>
      <w:r>
        <w:rPr>
          <w:rFonts w:ascii="Times New Roman" w:hAnsi="Times New Roman"/>
          <w:b/>
          <w:sz w:val="28"/>
          <w:szCs w:val="30"/>
        </w:rPr>
        <w:t>4.4 RFID</w:t>
      </w:r>
      <w:r w:rsidR="00F03377">
        <w:rPr>
          <w:rFonts w:ascii="Times New Roman" w:hAnsi="Times New Roman"/>
          <w:b/>
          <w:sz w:val="28"/>
          <w:szCs w:val="30"/>
        </w:rPr>
        <w:t xml:space="preserve"> Module</w:t>
      </w:r>
    </w:p>
    <w:p w:rsidR="00A20AC3" w:rsidRPr="00A20AC3" w:rsidRDefault="00A20AC3" w:rsidP="005300A2">
      <w:pPr>
        <w:spacing w:after="0" w:line="360" w:lineRule="auto"/>
        <w:rPr>
          <w:rFonts w:ascii="Times New Roman" w:hAnsi="Times New Roman"/>
          <w:b/>
          <w:sz w:val="24"/>
          <w:szCs w:val="24"/>
        </w:rPr>
      </w:pPr>
      <w:r w:rsidRPr="00A20AC3">
        <w:rPr>
          <w:rFonts w:ascii="Times New Roman" w:hAnsi="Times New Roman"/>
          <w:b/>
          <w:bCs/>
          <w:sz w:val="24"/>
          <w:szCs w:val="24"/>
        </w:rPr>
        <w:t>RFID Reader</w:t>
      </w:r>
    </w:p>
    <w:p w:rsidR="00AB345E" w:rsidRDefault="005300A2" w:rsidP="008D1752">
      <w:pPr>
        <w:spacing w:after="0" w:line="360" w:lineRule="auto"/>
        <w:jc w:val="both"/>
        <w:rPr>
          <w:rFonts w:ascii="Times New Roman" w:hAnsi="Times New Roman"/>
          <w:sz w:val="24"/>
          <w:szCs w:val="24"/>
        </w:rPr>
      </w:pPr>
      <w:r>
        <w:rPr>
          <w:rFonts w:ascii="Times New Roman" w:hAnsi="Times New Roman"/>
          <w:sz w:val="24"/>
          <w:szCs w:val="24"/>
        </w:rPr>
        <w:tab/>
      </w:r>
      <w:r w:rsidR="00A20AC3" w:rsidRPr="00A20AC3">
        <w:rPr>
          <w:rFonts w:ascii="Times New Roman" w:hAnsi="Times New Roman"/>
          <w:sz w:val="24"/>
          <w:szCs w:val="24"/>
        </w:rPr>
        <w:t xml:space="preserve">EM-18 Radio Frequency Identification Device </w:t>
      </w:r>
      <w:r w:rsidR="00A20AC3" w:rsidRPr="00A20AC3">
        <w:rPr>
          <w:rFonts w:ascii="Times New Roman" w:hAnsi="Times New Roman"/>
          <w:color w:val="000000"/>
          <w:sz w:val="24"/>
          <w:szCs w:val="24"/>
        </w:rPr>
        <w:t>(</w:t>
      </w:r>
      <w:hyperlink r:id="rId22" w:history="1">
        <w:r w:rsidR="00A20AC3" w:rsidRPr="005053FF">
          <w:rPr>
            <w:rStyle w:val="Hyperlink"/>
            <w:rFonts w:ascii="Times New Roman" w:hAnsi="Times New Roman"/>
            <w:color w:val="000000"/>
            <w:sz w:val="24"/>
            <w:szCs w:val="24"/>
            <w:u w:val="none"/>
          </w:rPr>
          <w:t>RFID</w:t>
        </w:r>
      </w:hyperlink>
      <w:r w:rsidR="005053FF">
        <w:rPr>
          <w:rFonts w:ascii="Times New Roman" w:hAnsi="Times New Roman"/>
          <w:sz w:val="24"/>
          <w:szCs w:val="24"/>
        </w:rPr>
        <w:t>) reader shown in Figure</w:t>
      </w:r>
      <w:r w:rsidR="00A20AC3" w:rsidRPr="00A20AC3">
        <w:rPr>
          <w:rFonts w:ascii="Times New Roman" w:hAnsi="Times New Roman"/>
          <w:sz w:val="24"/>
          <w:szCs w:val="24"/>
        </w:rPr>
        <w:t xml:space="preserve"> </w:t>
      </w:r>
      <w:r w:rsidR="0057370E">
        <w:rPr>
          <w:rFonts w:ascii="Times New Roman" w:hAnsi="Times New Roman"/>
          <w:sz w:val="24"/>
          <w:szCs w:val="24"/>
        </w:rPr>
        <w:t>4.5</w:t>
      </w:r>
      <w:r w:rsidR="00CD3986">
        <w:rPr>
          <w:rFonts w:ascii="Times New Roman" w:hAnsi="Times New Roman"/>
          <w:sz w:val="24"/>
          <w:szCs w:val="24"/>
        </w:rPr>
        <w:t xml:space="preserve"> </w:t>
      </w:r>
      <w:r w:rsidR="00A20AC3" w:rsidRPr="00A20AC3">
        <w:rPr>
          <w:rFonts w:ascii="Times New Roman" w:hAnsi="Times New Roman"/>
          <w:sz w:val="24"/>
          <w:szCs w:val="24"/>
        </w:rPr>
        <w:t xml:space="preserve">is one of the commonly used wireless communication device. </w:t>
      </w:r>
    </w:p>
    <w:p w:rsidR="00066B4C" w:rsidRDefault="00066B4C" w:rsidP="008D1752">
      <w:pPr>
        <w:spacing w:after="0" w:line="360" w:lineRule="auto"/>
        <w:jc w:val="both"/>
        <w:rPr>
          <w:rFonts w:ascii="Times New Roman" w:hAnsi="Times New Roman"/>
          <w:b/>
          <w:bCs/>
          <w:sz w:val="24"/>
          <w:szCs w:val="24"/>
        </w:rPr>
      </w:pPr>
    </w:p>
    <w:p w:rsidR="00A20AC3" w:rsidRPr="00A20AC3" w:rsidRDefault="00A20AC3" w:rsidP="008D1752">
      <w:pPr>
        <w:spacing w:after="0" w:line="360" w:lineRule="auto"/>
        <w:jc w:val="both"/>
        <w:rPr>
          <w:rFonts w:ascii="Times New Roman" w:hAnsi="Times New Roman"/>
          <w:b/>
          <w:bCs/>
          <w:sz w:val="24"/>
          <w:szCs w:val="24"/>
        </w:rPr>
      </w:pPr>
      <w:r w:rsidRPr="00A20AC3">
        <w:rPr>
          <w:rFonts w:ascii="Times New Roman" w:hAnsi="Times New Roman"/>
          <w:b/>
          <w:bCs/>
          <w:sz w:val="24"/>
          <w:szCs w:val="24"/>
        </w:rPr>
        <w:t>Features:</w:t>
      </w:r>
    </w:p>
    <w:p w:rsidR="00A20AC3" w:rsidRPr="00A20AC3" w:rsidRDefault="00A20AC3" w:rsidP="008D1752">
      <w:pPr>
        <w:pStyle w:val="ListParagraph"/>
        <w:numPr>
          <w:ilvl w:val="0"/>
          <w:numId w:val="3"/>
        </w:numPr>
        <w:suppressAutoHyphens w:val="0"/>
        <w:spacing w:after="0" w:line="360" w:lineRule="auto"/>
        <w:jc w:val="both"/>
        <w:rPr>
          <w:rFonts w:ascii="Times New Roman" w:hAnsi="Times New Roman"/>
          <w:sz w:val="24"/>
          <w:szCs w:val="24"/>
        </w:rPr>
      </w:pPr>
      <w:r w:rsidRPr="00A20AC3">
        <w:rPr>
          <w:rFonts w:ascii="Times New Roman" w:hAnsi="Times New Roman"/>
          <w:sz w:val="24"/>
          <w:szCs w:val="24"/>
        </w:rPr>
        <w:t>Operating frequency is 125 KHz.</w:t>
      </w:r>
    </w:p>
    <w:p w:rsidR="00A20AC3" w:rsidRPr="00A20AC3" w:rsidRDefault="00A20AC3" w:rsidP="008D1752">
      <w:pPr>
        <w:pStyle w:val="ListParagraph"/>
        <w:numPr>
          <w:ilvl w:val="0"/>
          <w:numId w:val="3"/>
        </w:numPr>
        <w:suppressAutoHyphens w:val="0"/>
        <w:spacing w:after="0" w:line="360" w:lineRule="auto"/>
        <w:jc w:val="both"/>
        <w:rPr>
          <w:rFonts w:ascii="Times New Roman" w:hAnsi="Times New Roman"/>
          <w:sz w:val="24"/>
          <w:szCs w:val="24"/>
        </w:rPr>
      </w:pPr>
      <w:r w:rsidRPr="00A20AC3">
        <w:rPr>
          <w:rFonts w:ascii="Times New Roman" w:hAnsi="Times New Roman"/>
          <w:sz w:val="24"/>
          <w:szCs w:val="24"/>
        </w:rPr>
        <w:t>Low power consumption.</w:t>
      </w:r>
    </w:p>
    <w:p w:rsidR="00A20AC3" w:rsidRPr="00A20AC3" w:rsidRDefault="00A20AC3" w:rsidP="008D1752">
      <w:pPr>
        <w:pStyle w:val="ListParagraph"/>
        <w:numPr>
          <w:ilvl w:val="0"/>
          <w:numId w:val="3"/>
        </w:numPr>
        <w:suppressAutoHyphens w:val="0"/>
        <w:spacing w:after="0" w:line="360" w:lineRule="auto"/>
        <w:jc w:val="both"/>
        <w:rPr>
          <w:rFonts w:ascii="Times New Roman" w:hAnsi="Times New Roman"/>
          <w:sz w:val="24"/>
          <w:szCs w:val="24"/>
        </w:rPr>
      </w:pPr>
      <w:r w:rsidRPr="00A20AC3">
        <w:rPr>
          <w:rFonts w:ascii="Times New Roman" w:hAnsi="Times New Roman"/>
          <w:sz w:val="24"/>
          <w:szCs w:val="24"/>
        </w:rPr>
        <w:t>Provides both UART and TTL output formats.</w:t>
      </w:r>
    </w:p>
    <w:p w:rsidR="00551D9B" w:rsidRPr="00551D9B" w:rsidRDefault="009C3D64" w:rsidP="00551D9B">
      <w:pPr>
        <w:pStyle w:val="ListParagraph"/>
        <w:numPr>
          <w:ilvl w:val="0"/>
          <w:numId w:val="3"/>
        </w:numPr>
        <w:suppressAutoHyphens w:val="0"/>
        <w:spacing w:after="0" w:line="360" w:lineRule="auto"/>
        <w:jc w:val="both"/>
        <w:rPr>
          <w:rFonts w:ascii="Times New Roman" w:hAnsi="Times New Roman"/>
          <w:sz w:val="24"/>
          <w:szCs w:val="24"/>
        </w:rPr>
      </w:pPr>
      <w:r>
        <w:rPr>
          <w:rFonts w:ascii="Times New Roman" w:hAnsi="Times New Roman"/>
          <w:noProof/>
          <w:sz w:val="24"/>
          <w:szCs w:val="24"/>
          <w:lang w:eastAsia="en-US"/>
        </w:rPr>
        <w:drawing>
          <wp:anchor distT="0" distB="0" distL="114300" distR="114300" simplePos="0" relativeHeight="251722752" behindDoc="1" locked="0" layoutInCell="1" allowOverlap="1">
            <wp:simplePos x="0" y="0"/>
            <wp:positionH relativeFrom="column">
              <wp:posOffset>1200150</wp:posOffset>
            </wp:positionH>
            <wp:positionV relativeFrom="paragraph">
              <wp:posOffset>332105</wp:posOffset>
            </wp:positionV>
            <wp:extent cx="3476625" cy="1657350"/>
            <wp:effectExtent l="19050" t="0" r="9525" b="0"/>
            <wp:wrapNone/>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3476625" cy="1657350"/>
                    </a:xfrm>
                    <a:prstGeom prst="rect">
                      <a:avLst/>
                    </a:prstGeom>
                    <a:noFill/>
                    <a:ln w="9525">
                      <a:noFill/>
                      <a:miter lim="800000"/>
                      <a:headEnd/>
                      <a:tailEnd/>
                    </a:ln>
                  </pic:spPr>
                </pic:pic>
              </a:graphicData>
            </a:graphic>
          </wp:anchor>
        </w:drawing>
      </w:r>
      <w:r w:rsidR="00A20AC3" w:rsidRPr="00551D9B">
        <w:rPr>
          <w:rFonts w:ascii="Times New Roman" w:hAnsi="Times New Roman"/>
          <w:sz w:val="24"/>
          <w:szCs w:val="24"/>
        </w:rPr>
        <w:t xml:space="preserve">It can be directly interfaced with microcontrollers using UART and </w:t>
      </w:r>
      <w:r w:rsidR="00EE44C8" w:rsidRPr="00551D9B">
        <w:rPr>
          <w:rFonts w:ascii="Times New Roman" w:hAnsi="Times New Roman"/>
          <w:sz w:val="24"/>
          <w:szCs w:val="24"/>
        </w:rPr>
        <w:t>with PC</w:t>
      </w:r>
      <w:r w:rsidR="00A20AC3" w:rsidRPr="00551D9B">
        <w:rPr>
          <w:rFonts w:ascii="Times New Roman" w:hAnsi="Times New Roman"/>
          <w:sz w:val="24"/>
          <w:szCs w:val="24"/>
        </w:rPr>
        <w:t xml:space="preserve"> </w:t>
      </w:r>
      <w:r w:rsidR="00EE44C8" w:rsidRPr="00551D9B">
        <w:rPr>
          <w:rFonts w:ascii="Times New Roman" w:hAnsi="Times New Roman"/>
          <w:sz w:val="24"/>
          <w:szCs w:val="24"/>
        </w:rPr>
        <w:t>using an</w:t>
      </w:r>
      <w:r w:rsidR="00A20AC3" w:rsidRPr="00551D9B">
        <w:rPr>
          <w:rFonts w:ascii="Times New Roman" w:hAnsi="Times New Roman"/>
          <w:sz w:val="24"/>
          <w:szCs w:val="24"/>
        </w:rPr>
        <w:t xml:space="preserve"> RS232 converter.</w:t>
      </w:r>
    </w:p>
    <w:p w:rsidR="00A20AC3" w:rsidRPr="00A20AC3" w:rsidRDefault="00CF1984" w:rsidP="00A20AC3">
      <w:pPr>
        <w:spacing w:line="360" w:lineRule="auto"/>
        <w:ind w:left="360"/>
        <w:jc w:val="both"/>
        <w:rPr>
          <w:rFonts w:ascii="Times New Roman" w:hAnsi="Times New Roman"/>
          <w:sz w:val="24"/>
          <w:szCs w:val="24"/>
        </w:rPr>
      </w:pPr>
      <w:r w:rsidRPr="00CF1984">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5" type="#_x0000_t75" alt="Image result for rfid reader" style="position:absolute;left:0;text-align:left;margin-left:0;margin-top:.15pt;width:24.75pt;height:24.75pt;z-index:251699200;mso-position-horizontal:left">
            <w10:wrap type="square" side="right"/>
          </v:shape>
        </w:pict>
      </w:r>
      <w:r w:rsidR="00551D9B">
        <w:rPr>
          <w:rFonts w:ascii="Times New Roman" w:hAnsi="Times New Roman"/>
          <w:sz w:val="24"/>
          <w:szCs w:val="24"/>
        </w:rPr>
        <w:br w:type="textWrapping" w:clear="all"/>
      </w:r>
    </w:p>
    <w:p w:rsidR="00A20AC3" w:rsidRPr="00A20AC3" w:rsidRDefault="00A20AC3" w:rsidP="00966479">
      <w:pPr>
        <w:spacing w:line="360" w:lineRule="auto"/>
        <w:ind w:left="360"/>
        <w:jc w:val="center"/>
        <w:rPr>
          <w:rFonts w:ascii="Times New Roman" w:hAnsi="Times New Roman"/>
          <w:sz w:val="24"/>
          <w:szCs w:val="24"/>
        </w:rPr>
      </w:pPr>
    </w:p>
    <w:p w:rsidR="008D1752" w:rsidRPr="00AB7DAC" w:rsidRDefault="008D1752" w:rsidP="00A20AC3">
      <w:pPr>
        <w:spacing w:line="360" w:lineRule="auto"/>
        <w:ind w:left="360"/>
        <w:jc w:val="center"/>
        <w:rPr>
          <w:rFonts w:ascii="Times New Roman" w:hAnsi="Times New Roman"/>
          <w:b/>
          <w:sz w:val="24"/>
          <w:szCs w:val="24"/>
        </w:rPr>
      </w:pPr>
    </w:p>
    <w:p w:rsidR="00A20AC3" w:rsidRPr="00AB7DAC" w:rsidRDefault="0057370E" w:rsidP="00A20AC3">
      <w:pPr>
        <w:spacing w:line="360" w:lineRule="auto"/>
        <w:ind w:left="360"/>
        <w:jc w:val="center"/>
        <w:rPr>
          <w:rFonts w:ascii="Times New Roman" w:hAnsi="Times New Roman"/>
          <w:b/>
          <w:sz w:val="24"/>
          <w:szCs w:val="24"/>
        </w:rPr>
      </w:pPr>
      <w:r>
        <w:rPr>
          <w:rFonts w:ascii="Times New Roman" w:hAnsi="Times New Roman"/>
          <w:b/>
          <w:sz w:val="24"/>
          <w:szCs w:val="24"/>
        </w:rPr>
        <w:t>Figure 4.5</w:t>
      </w:r>
      <w:r w:rsidR="00741053" w:rsidRPr="00AB7DAC">
        <w:rPr>
          <w:rFonts w:ascii="Times New Roman" w:hAnsi="Times New Roman"/>
          <w:b/>
          <w:sz w:val="24"/>
          <w:szCs w:val="24"/>
        </w:rPr>
        <w:t xml:space="preserve"> </w:t>
      </w:r>
      <w:r w:rsidR="000C164A" w:rsidRPr="00AB7DAC">
        <w:rPr>
          <w:rFonts w:ascii="Times New Roman" w:hAnsi="Times New Roman"/>
          <w:b/>
          <w:sz w:val="24"/>
          <w:szCs w:val="24"/>
        </w:rPr>
        <w:t>:</w:t>
      </w:r>
      <w:r w:rsidR="00A20AC3" w:rsidRPr="00AB7DAC">
        <w:rPr>
          <w:rFonts w:ascii="Times New Roman" w:hAnsi="Times New Roman"/>
          <w:b/>
          <w:sz w:val="24"/>
          <w:szCs w:val="24"/>
        </w:rPr>
        <w:t xml:space="preserve"> RFID Reader Module</w:t>
      </w:r>
    </w:p>
    <w:p w:rsidR="00066B4C" w:rsidRDefault="00066B4C" w:rsidP="008D1752">
      <w:pPr>
        <w:spacing w:after="0" w:line="360" w:lineRule="auto"/>
        <w:jc w:val="both"/>
        <w:rPr>
          <w:rFonts w:ascii="Times New Roman" w:hAnsi="Times New Roman"/>
          <w:b/>
          <w:bCs/>
          <w:iCs/>
          <w:sz w:val="24"/>
          <w:szCs w:val="24"/>
        </w:rPr>
      </w:pPr>
    </w:p>
    <w:p w:rsidR="00A20AC3" w:rsidRPr="00A20AC3" w:rsidRDefault="00A20AC3" w:rsidP="008D1752">
      <w:pPr>
        <w:spacing w:after="0" w:line="360" w:lineRule="auto"/>
        <w:jc w:val="both"/>
        <w:rPr>
          <w:rFonts w:ascii="Times New Roman" w:hAnsi="Times New Roman"/>
          <w:b/>
          <w:bCs/>
          <w:sz w:val="24"/>
          <w:szCs w:val="24"/>
        </w:rPr>
      </w:pPr>
      <w:r w:rsidRPr="00A20AC3">
        <w:rPr>
          <w:rFonts w:ascii="Times New Roman" w:hAnsi="Times New Roman"/>
          <w:b/>
          <w:bCs/>
          <w:iCs/>
          <w:sz w:val="24"/>
          <w:szCs w:val="24"/>
        </w:rPr>
        <w:lastRenderedPageBreak/>
        <w:t>RFID Tag (Card)</w:t>
      </w:r>
    </w:p>
    <w:p w:rsidR="00A20AC3" w:rsidRDefault="008D1752" w:rsidP="008D1752">
      <w:pPr>
        <w:spacing w:after="0" w:line="360" w:lineRule="auto"/>
        <w:jc w:val="both"/>
        <w:rPr>
          <w:rFonts w:ascii="Times New Roman" w:hAnsi="Times New Roman"/>
          <w:sz w:val="24"/>
          <w:szCs w:val="24"/>
        </w:rPr>
      </w:pPr>
      <w:r>
        <w:rPr>
          <w:rFonts w:ascii="Times New Roman" w:hAnsi="Times New Roman"/>
          <w:sz w:val="24"/>
          <w:szCs w:val="24"/>
        </w:rPr>
        <w:tab/>
      </w:r>
      <w:r w:rsidR="005053FF">
        <w:rPr>
          <w:rFonts w:ascii="Times New Roman" w:hAnsi="Times New Roman"/>
          <w:sz w:val="24"/>
          <w:szCs w:val="24"/>
        </w:rPr>
        <w:t xml:space="preserve">RFID tag shown in </w:t>
      </w:r>
      <w:r w:rsidR="00836922">
        <w:rPr>
          <w:rFonts w:ascii="Times New Roman" w:hAnsi="Times New Roman"/>
          <w:sz w:val="24"/>
          <w:szCs w:val="24"/>
        </w:rPr>
        <w:t>Figure</w:t>
      </w:r>
      <w:r w:rsidR="00314B3F">
        <w:rPr>
          <w:rFonts w:ascii="Times New Roman" w:hAnsi="Times New Roman"/>
          <w:sz w:val="24"/>
          <w:szCs w:val="24"/>
        </w:rPr>
        <w:t xml:space="preserve">  4.</w:t>
      </w:r>
      <w:r w:rsidR="0057370E">
        <w:rPr>
          <w:rFonts w:ascii="Times New Roman" w:hAnsi="Times New Roman"/>
          <w:sz w:val="24"/>
          <w:szCs w:val="24"/>
        </w:rPr>
        <w:t>6</w:t>
      </w:r>
      <w:r w:rsidR="00314B3F">
        <w:rPr>
          <w:rFonts w:ascii="Times New Roman" w:hAnsi="Times New Roman"/>
          <w:sz w:val="24"/>
          <w:szCs w:val="24"/>
        </w:rPr>
        <w:t xml:space="preserve"> </w:t>
      </w:r>
      <w:r w:rsidR="00836922">
        <w:rPr>
          <w:rFonts w:ascii="Times New Roman" w:hAnsi="Times New Roman"/>
          <w:sz w:val="24"/>
          <w:szCs w:val="24"/>
        </w:rPr>
        <w:t xml:space="preserve"> </w:t>
      </w:r>
      <w:r w:rsidR="00836922" w:rsidRPr="00A20AC3">
        <w:rPr>
          <w:rFonts w:ascii="Times New Roman" w:hAnsi="Times New Roman"/>
          <w:sz w:val="24"/>
          <w:szCs w:val="24"/>
        </w:rPr>
        <w:t>stores</w:t>
      </w:r>
      <w:r w:rsidR="00A20AC3" w:rsidRPr="00A20AC3">
        <w:rPr>
          <w:rFonts w:ascii="Times New Roman" w:hAnsi="Times New Roman"/>
          <w:sz w:val="24"/>
          <w:szCs w:val="24"/>
        </w:rPr>
        <w:t xml:space="preserve"> unique digital identity codes that can be scanned f</w:t>
      </w:r>
      <w:r w:rsidR="00A0137B">
        <w:rPr>
          <w:rFonts w:ascii="Times New Roman" w:hAnsi="Times New Roman"/>
          <w:sz w:val="24"/>
          <w:szCs w:val="24"/>
        </w:rPr>
        <w:t>rom a distance. It also</w:t>
      </w:r>
      <w:r w:rsidR="00A20AC3" w:rsidRPr="00A20AC3">
        <w:rPr>
          <w:rFonts w:ascii="Times New Roman" w:hAnsi="Times New Roman"/>
          <w:sz w:val="24"/>
          <w:szCs w:val="24"/>
        </w:rPr>
        <w:t xml:space="preserve"> </w:t>
      </w:r>
      <w:r w:rsidR="00012B2E" w:rsidRPr="00A20AC3">
        <w:rPr>
          <w:rFonts w:ascii="Times New Roman" w:hAnsi="Times New Roman"/>
          <w:sz w:val="24"/>
          <w:szCs w:val="24"/>
        </w:rPr>
        <w:t>capture</w:t>
      </w:r>
      <w:r w:rsidR="00012B2E">
        <w:rPr>
          <w:rFonts w:ascii="Times New Roman" w:hAnsi="Times New Roman"/>
          <w:sz w:val="24"/>
          <w:szCs w:val="24"/>
        </w:rPr>
        <w:t xml:space="preserve">s </w:t>
      </w:r>
      <w:r w:rsidR="00012B2E" w:rsidRPr="00A20AC3">
        <w:rPr>
          <w:rFonts w:ascii="Times New Roman" w:hAnsi="Times New Roman"/>
          <w:sz w:val="24"/>
          <w:szCs w:val="24"/>
        </w:rPr>
        <w:t>the</w:t>
      </w:r>
      <w:r w:rsidR="00A20AC3" w:rsidRPr="00A20AC3">
        <w:rPr>
          <w:rFonts w:ascii="Times New Roman" w:hAnsi="Times New Roman"/>
          <w:sz w:val="24"/>
          <w:szCs w:val="24"/>
        </w:rPr>
        <w:t xml:space="preserve"> signals and send</w:t>
      </w:r>
      <w:r w:rsidR="00A0137B">
        <w:rPr>
          <w:rFonts w:ascii="Times New Roman" w:hAnsi="Times New Roman"/>
          <w:sz w:val="24"/>
          <w:szCs w:val="24"/>
        </w:rPr>
        <w:t>s</w:t>
      </w:r>
      <w:r w:rsidR="003173B1">
        <w:rPr>
          <w:rFonts w:ascii="Times New Roman" w:hAnsi="Times New Roman"/>
          <w:sz w:val="24"/>
          <w:szCs w:val="24"/>
        </w:rPr>
        <w:t xml:space="preserve"> them to the reader</w:t>
      </w:r>
      <w:r w:rsidR="00066B4C">
        <w:rPr>
          <w:rFonts w:ascii="Times New Roman" w:hAnsi="Times New Roman"/>
          <w:sz w:val="24"/>
          <w:szCs w:val="24"/>
        </w:rPr>
        <w:t xml:space="preserve"> </w:t>
      </w:r>
      <w:r w:rsidR="00A20AC3" w:rsidRPr="00A20AC3">
        <w:rPr>
          <w:rFonts w:ascii="Times New Roman" w:hAnsi="Times New Roman"/>
          <w:sz w:val="24"/>
          <w:szCs w:val="24"/>
        </w:rPr>
        <w:t xml:space="preserve"> </w:t>
      </w:r>
      <w:r w:rsidR="003173B1">
        <w:rPr>
          <w:rFonts w:ascii="Times New Roman" w:hAnsi="Times New Roman"/>
          <w:sz w:val="24"/>
          <w:szCs w:val="24"/>
        </w:rPr>
        <w:t>[5</w:t>
      </w:r>
      <w:r w:rsidR="005218C3">
        <w:rPr>
          <w:rFonts w:ascii="Times New Roman" w:hAnsi="Times New Roman"/>
          <w:sz w:val="24"/>
          <w:szCs w:val="24"/>
        </w:rPr>
        <w:t>]</w:t>
      </w:r>
      <w:r w:rsidR="003173B1">
        <w:rPr>
          <w:rFonts w:ascii="Times New Roman" w:hAnsi="Times New Roman"/>
          <w:sz w:val="24"/>
          <w:szCs w:val="24"/>
        </w:rPr>
        <w:t>.</w:t>
      </w:r>
    </w:p>
    <w:p w:rsidR="00066B4C" w:rsidRPr="00A20AC3" w:rsidRDefault="00066B4C" w:rsidP="008D1752">
      <w:pPr>
        <w:spacing w:after="0" w:line="360" w:lineRule="auto"/>
        <w:jc w:val="both"/>
        <w:rPr>
          <w:rFonts w:ascii="Times New Roman" w:hAnsi="Times New Roman"/>
          <w:sz w:val="24"/>
          <w:szCs w:val="24"/>
        </w:rPr>
      </w:pPr>
    </w:p>
    <w:p w:rsidR="00A20AC3" w:rsidRPr="00A20AC3" w:rsidRDefault="00A20AC3" w:rsidP="000F59BE">
      <w:pPr>
        <w:spacing w:after="0" w:line="360" w:lineRule="auto"/>
        <w:jc w:val="both"/>
        <w:rPr>
          <w:rFonts w:ascii="Times New Roman" w:hAnsi="Times New Roman"/>
          <w:b/>
          <w:bCs/>
          <w:sz w:val="24"/>
          <w:szCs w:val="24"/>
        </w:rPr>
      </w:pPr>
      <w:r w:rsidRPr="00A20AC3">
        <w:rPr>
          <w:rFonts w:ascii="Times New Roman" w:hAnsi="Times New Roman"/>
          <w:b/>
          <w:bCs/>
          <w:sz w:val="24"/>
          <w:szCs w:val="24"/>
        </w:rPr>
        <w:t>Features:</w:t>
      </w:r>
    </w:p>
    <w:p w:rsidR="00A20AC3" w:rsidRPr="00A20AC3" w:rsidRDefault="00A20AC3" w:rsidP="000F59BE">
      <w:pPr>
        <w:pStyle w:val="ListParagraph"/>
        <w:numPr>
          <w:ilvl w:val="0"/>
          <w:numId w:val="3"/>
        </w:numPr>
        <w:suppressAutoHyphens w:val="0"/>
        <w:spacing w:after="0" w:line="360" w:lineRule="auto"/>
        <w:jc w:val="both"/>
        <w:rPr>
          <w:rFonts w:ascii="Times New Roman" w:hAnsi="Times New Roman"/>
          <w:sz w:val="24"/>
          <w:szCs w:val="24"/>
        </w:rPr>
      </w:pPr>
      <w:r w:rsidRPr="00A20AC3">
        <w:rPr>
          <w:rFonts w:ascii="Times New Roman" w:hAnsi="Times New Roman"/>
          <w:sz w:val="24"/>
          <w:szCs w:val="24"/>
        </w:rPr>
        <w:t xml:space="preserve"> The tag is passive.</w:t>
      </w:r>
    </w:p>
    <w:p w:rsidR="00A20AC3" w:rsidRPr="00A20AC3" w:rsidRDefault="008B7B25" w:rsidP="000F59BE">
      <w:pPr>
        <w:pStyle w:val="ListParagraph"/>
        <w:numPr>
          <w:ilvl w:val="0"/>
          <w:numId w:val="3"/>
        </w:numPr>
        <w:suppressAutoHyphens w:val="0"/>
        <w:spacing w:after="0" w:line="360" w:lineRule="auto"/>
        <w:jc w:val="both"/>
        <w:rPr>
          <w:rFonts w:ascii="Times New Roman" w:hAnsi="Times New Roman"/>
          <w:sz w:val="24"/>
          <w:szCs w:val="24"/>
        </w:rPr>
      </w:pPr>
      <w:r>
        <w:rPr>
          <w:rFonts w:ascii="Times New Roman" w:hAnsi="Times New Roman"/>
          <w:noProof/>
          <w:sz w:val="24"/>
          <w:szCs w:val="24"/>
          <w:lang w:eastAsia="en-US"/>
        </w:rPr>
        <w:drawing>
          <wp:anchor distT="0" distB="0" distL="114300" distR="114300" simplePos="0" relativeHeight="251684864" behindDoc="1" locked="0" layoutInCell="1" allowOverlap="1">
            <wp:simplePos x="0" y="0"/>
            <wp:positionH relativeFrom="column">
              <wp:posOffset>1666751</wp:posOffset>
            </wp:positionH>
            <wp:positionV relativeFrom="paragraph">
              <wp:posOffset>243650</wp:posOffset>
            </wp:positionV>
            <wp:extent cx="2813437" cy="1911928"/>
            <wp:effectExtent l="19050" t="0" r="5963"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srcRect/>
                    <a:stretch>
                      <a:fillRect/>
                    </a:stretch>
                  </pic:blipFill>
                  <pic:spPr bwMode="auto">
                    <a:xfrm>
                      <a:off x="0" y="0"/>
                      <a:ext cx="2813437" cy="1911928"/>
                    </a:xfrm>
                    <a:prstGeom prst="rect">
                      <a:avLst/>
                    </a:prstGeom>
                    <a:noFill/>
                    <a:ln w="9525">
                      <a:noFill/>
                      <a:miter lim="800000"/>
                      <a:headEnd/>
                      <a:tailEnd/>
                    </a:ln>
                  </pic:spPr>
                </pic:pic>
              </a:graphicData>
            </a:graphic>
          </wp:anchor>
        </w:drawing>
      </w:r>
      <w:r w:rsidR="00836922">
        <w:rPr>
          <w:rFonts w:ascii="Times New Roman" w:hAnsi="Times New Roman"/>
          <w:sz w:val="24"/>
          <w:szCs w:val="24"/>
        </w:rPr>
        <w:t xml:space="preserve"> The tag has 12 byte unique ID</w:t>
      </w:r>
      <w:r w:rsidR="00EE44C8">
        <w:rPr>
          <w:rFonts w:ascii="Times New Roman" w:hAnsi="Times New Roman"/>
          <w:sz w:val="24"/>
          <w:szCs w:val="24"/>
        </w:rPr>
        <w:t>.</w:t>
      </w:r>
    </w:p>
    <w:p w:rsidR="001F10E7" w:rsidRDefault="001F10E7" w:rsidP="001F10E7">
      <w:pPr>
        <w:spacing w:line="360" w:lineRule="auto"/>
        <w:rPr>
          <w:rFonts w:ascii="Times New Roman" w:hAnsi="Times New Roman"/>
          <w:sz w:val="24"/>
          <w:szCs w:val="24"/>
        </w:rPr>
      </w:pPr>
    </w:p>
    <w:p w:rsidR="00966479" w:rsidRPr="00A20AC3" w:rsidRDefault="00966479" w:rsidP="00966479">
      <w:pPr>
        <w:spacing w:line="360" w:lineRule="auto"/>
        <w:jc w:val="center"/>
        <w:rPr>
          <w:rFonts w:ascii="Times New Roman" w:hAnsi="Times New Roman"/>
          <w:sz w:val="24"/>
          <w:szCs w:val="24"/>
        </w:rPr>
      </w:pPr>
    </w:p>
    <w:p w:rsidR="000F59BE" w:rsidRDefault="000F59BE" w:rsidP="00A20AC3">
      <w:pPr>
        <w:pStyle w:val="ListParagraph"/>
        <w:spacing w:after="0" w:line="360" w:lineRule="auto"/>
        <w:jc w:val="center"/>
        <w:rPr>
          <w:rFonts w:ascii="Times New Roman" w:hAnsi="Times New Roman"/>
          <w:sz w:val="24"/>
          <w:szCs w:val="24"/>
        </w:rPr>
      </w:pPr>
    </w:p>
    <w:p w:rsidR="00206E8D" w:rsidRDefault="00206E8D" w:rsidP="00A20AC3">
      <w:pPr>
        <w:pStyle w:val="ListParagraph"/>
        <w:spacing w:after="0" w:line="360" w:lineRule="auto"/>
        <w:jc w:val="center"/>
        <w:rPr>
          <w:rFonts w:ascii="Times New Roman" w:hAnsi="Times New Roman"/>
          <w:sz w:val="24"/>
          <w:szCs w:val="24"/>
        </w:rPr>
      </w:pPr>
    </w:p>
    <w:p w:rsidR="00066B4C" w:rsidRDefault="00066B4C" w:rsidP="001F10E7">
      <w:pPr>
        <w:pStyle w:val="ListParagraph"/>
        <w:spacing w:after="0" w:line="360" w:lineRule="auto"/>
        <w:jc w:val="center"/>
        <w:rPr>
          <w:rFonts w:ascii="Times New Roman" w:hAnsi="Times New Roman"/>
          <w:b/>
          <w:sz w:val="24"/>
          <w:szCs w:val="24"/>
        </w:rPr>
      </w:pPr>
    </w:p>
    <w:p w:rsidR="00066B4C" w:rsidRDefault="00066B4C" w:rsidP="001F10E7">
      <w:pPr>
        <w:pStyle w:val="ListParagraph"/>
        <w:spacing w:after="0" w:line="360" w:lineRule="auto"/>
        <w:jc w:val="center"/>
        <w:rPr>
          <w:rFonts w:ascii="Times New Roman" w:hAnsi="Times New Roman"/>
          <w:b/>
          <w:sz w:val="24"/>
          <w:szCs w:val="24"/>
        </w:rPr>
      </w:pPr>
    </w:p>
    <w:p w:rsidR="00066B4C" w:rsidRDefault="00066B4C" w:rsidP="001F10E7">
      <w:pPr>
        <w:pStyle w:val="ListParagraph"/>
        <w:spacing w:after="0" w:line="360" w:lineRule="auto"/>
        <w:jc w:val="center"/>
        <w:rPr>
          <w:rFonts w:ascii="Times New Roman" w:hAnsi="Times New Roman"/>
          <w:b/>
          <w:sz w:val="24"/>
          <w:szCs w:val="24"/>
        </w:rPr>
      </w:pPr>
    </w:p>
    <w:p w:rsidR="001F10E7" w:rsidRPr="00AB7DAC" w:rsidRDefault="0057370E" w:rsidP="001F10E7">
      <w:pPr>
        <w:pStyle w:val="ListParagraph"/>
        <w:spacing w:after="0" w:line="360" w:lineRule="auto"/>
        <w:jc w:val="center"/>
        <w:rPr>
          <w:rFonts w:ascii="Times New Roman" w:hAnsi="Times New Roman"/>
          <w:b/>
          <w:sz w:val="24"/>
          <w:szCs w:val="24"/>
        </w:rPr>
      </w:pPr>
      <w:r>
        <w:rPr>
          <w:rFonts w:ascii="Times New Roman" w:hAnsi="Times New Roman"/>
          <w:b/>
          <w:sz w:val="24"/>
          <w:szCs w:val="24"/>
        </w:rPr>
        <w:t>Figure 4.6</w:t>
      </w:r>
      <w:r w:rsidR="00741053" w:rsidRPr="00AB7DAC">
        <w:rPr>
          <w:rFonts w:ascii="Times New Roman" w:hAnsi="Times New Roman"/>
          <w:b/>
          <w:sz w:val="24"/>
          <w:szCs w:val="24"/>
        </w:rPr>
        <w:t xml:space="preserve"> </w:t>
      </w:r>
      <w:r w:rsidR="000C164A" w:rsidRPr="00AB7DAC">
        <w:rPr>
          <w:rFonts w:ascii="Times New Roman" w:hAnsi="Times New Roman"/>
          <w:b/>
          <w:sz w:val="24"/>
          <w:szCs w:val="24"/>
        </w:rPr>
        <w:t>:</w:t>
      </w:r>
      <w:r w:rsidR="00A20AC3" w:rsidRPr="00AB7DAC">
        <w:rPr>
          <w:rFonts w:ascii="Times New Roman" w:hAnsi="Times New Roman"/>
          <w:b/>
          <w:sz w:val="24"/>
          <w:szCs w:val="24"/>
        </w:rPr>
        <w:t xml:space="preserve"> RFID Tag</w:t>
      </w:r>
    </w:p>
    <w:p w:rsidR="008B7B25" w:rsidRDefault="008B7B25" w:rsidP="001F10E7">
      <w:pPr>
        <w:spacing w:after="0" w:line="360" w:lineRule="auto"/>
        <w:rPr>
          <w:rFonts w:ascii="Times New Roman" w:hAnsi="Times New Roman"/>
          <w:b/>
          <w:sz w:val="24"/>
          <w:szCs w:val="24"/>
        </w:rPr>
      </w:pPr>
    </w:p>
    <w:p w:rsidR="00F366DC" w:rsidRPr="001F10E7" w:rsidRDefault="00966479" w:rsidP="001F10E7">
      <w:pPr>
        <w:spacing w:after="0" w:line="360" w:lineRule="auto"/>
        <w:rPr>
          <w:rFonts w:ascii="Times New Roman" w:hAnsi="Times New Roman"/>
          <w:sz w:val="24"/>
          <w:szCs w:val="24"/>
        </w:rPr>
      </w:pPr>
      <w:r w:rsidRPr="001F10E7">
        <w:rPr>
          <w:rFonts w:ascii="Times New Roman" w:hAnsi="Times New Roman"/>
          <w:b/>
          <w:sz w:val="24"/>
          <w:szCs w:val="24"/>
        </w:rPr>
        <w:t>Functional description</w:t>
      </w:r>
    </w:p>
    <w:p w:rsidR="00A20AC3" w:rsidRPr="00A20AC3" w:rsidRDefault="00A20AC3" w:rsidP="00206E8D">
      <w:pPr>
        <w:spacing w:after="0" w:line="360" w:lineRule="auto"/>
        <w:jc w:val="both"/>
        <w:rPr>
          <w:rFonts w:ascii="Times New Roman" w:hAnsi="Times New Roman"/>
          <w:sz w:val="24"/>
          <w:szCs w:val="24"/>
        </w:rPr>
      </w:pPr>
      <w:r w:rsidRPr="00A20AC3">
        <w:rPr>
          <w:rFonts w:ascii="Times New Roman" w:hAnsi="Times New Roman"/>
          <w:sz w:val="24"/>
          <w:szCs w:val="24"/>
        </w:rPr>
        <w:t xml:space="preserve"> </w:t>
      </w:r>
      <w:r w:rsidR="008F44E1">
        <w:rPr>
          <w:rFonts w:ascii="Times New Roman" w:hAnsi="Times New Roman"/>
          <w:sz w:val="24"/>
          <w:szCs w:val="24"/>
        </w:rPr>
        <w:t xml:space="preserve">            </w:t>
      </w:r>
      <w:r w:rsidR="006923C3">
        <w:rPr>
          <w:rFonts w:ascii="Times New Roman" w:hAnsi="Times New Roman"/>
          <w:sz w:val="24"/>
          <w:szCs w:val="24"/>
        </w:rPr>
        <w:t xml:space="preserve">The proposed system uses RFID tag to authorize </w:t>
      </w:r>
      <w:r w:rsidR="00A15CCC">
        <w:rPr>
          <w:rFonts w:ascii="Times New Roman" w:hAnsi="Times New Roman"/>
          <w:sz w:val="24"/>
          <w:szCs w:val="24"/>
        </w:rPr>
        <w:t>the table</w:t>
      </w:r>
      <w:r w:rsidR="00AB1BEC">
        <w:rPr>
          <w:rFonts w:ascii="Times New Roman" w:hAnsi="Times New Roman"/>
          <w:sz w:val="24"/>
          <w:szCs w:val="24"/>
        </w:rPr>
        <w:t>. The students</w:t>
      </w:r>
      <w:r w:rsidR="008112A4">
        <w:rPr>
          <w:rFonts w:ascii="Times New Roman" w:hAnsi="Times New Roman"/>
          <w:sz w:val="24"/>
          <w:szCs w:val="24"/>
        </w:rPr>
        <w:t xml:space="preserve"> of the respective table</w:t>
      </w:r>
      <w:r w:rsidR="00F84381">
        <w:rPr>
          <w:rFonts w:ascii="Times New Roman" w:hAnsi="Times New Roman"/>
          <w:sz w:val="24"/>
          <w:szCs w:val="24"/>
        </w:rPr>
        <w:t xml:space="preserve"> need to</w:t>
      </w:r>
      <w:r w:rsidR="005053FF">
        <w:rPr>
          <w:rFonts w:ascii="Times New Roman" w:hAnsi="Times New Roman"/>
          <w:sz w:val="24"/>
          <w:szCs w:val="24"/>
        </w:rPr>
        <w:t xml:space="preserve"> swipe the </w:t>
      </w:r>
      <w:r w:rsidR="008112A4">
        <w:rPr>
          <w:rFonts w:ascii="Times New Roman" w:hAnsi="Times New Roman"/>
          <w:sz w:val="24"/>
          <w:szCs w:val="24"/>
        </w:rPr>
        <w:t xml:space="preserve">card. </w:t>
      </w:r>
      <w:r w:rsidRPr="00A20AC3">
        <w:rPr>
          <w:rFonts w:ascii="Times New Roman" w:hAnsi="Times New Roman"/>
          <w:sz w:val="24"/>
          <w:szCs w:val="24"/>
        </w:rPr>
        <w:t>The module radiates 125 KHz through its coils. When a 125 KHz passive RFID tag is</w:t>
      </w:r>
      <w:r w:rsidR="00857CC0">
        <w:rPr>
          <w:rFonts w:ascii="Times New Roman" w:hAnsi="Times New Roman"/>
          <w:sz w:val="24"/>
          <w:szCs w:val="24"/>
        </w:rPr>
        <w:t xml:space="preserve"> brought into this field it</w:t>
      </w:r>
      <w:r w:rsidRPr="00A20AC3">
        <w:rPr>
          <w:rFonts w:ascii="Times New Roman" w:hAnsi="Times New Roman"/>
          <w:sz w:val="24"/>
          <w:szCs w:val="24"/>
        </w:rPr>
        <w:t xml:space="preserve"> get</w:t>
      </w:r>
      <w:r w:rsidR="00857CC0">
        <w:rPr>
          <w:rFonts w:ascii="Times New Roman" w:hAnsi="Times New Roman"/>
          <w:sz w:val="24"/>
          <w:szCs w:val="24"/>
        </w:rPr>
        <w:t>s</w:t>
      </w:r>
      <w:r w:rsidR="00BA1271">
        <w:rPr>
          <w:rFonts w:ascii="Times New Roman" w:hAnsi="Times New Roman"/>
          <w:sz w:val="24"/>
          <w:szCs w:val="24"/>
        </w:rPr>
        <w:t xml:space="preserve"> energized from the</w:t>
      </w:r>
      <w:r w:rsidR="00B62076">
        <w:rPr>
          <w:rFonts w:ascii="Times New Roman" w:hAnsi="Times New Roman"/>
          <w:sz w:val="24"/>
          <w:szCs w:val="24"/>
        </w:rPr>
        <w:t xml:space="preserve"> field as shown in Figure 4.7</w:t>
      </w:r>
      <w:r w:rsidR="001E1E82">
        <w:rPr>
          <w:rFonts w:ascii="Times New Roman" w:hAnsi="Times New Roman"/>
          <w:sz w:val="24"/>
          <w:szCs w:val="24"/>
        </w:rPr>
        <w:t>.</w:t>
      </w:r>
      <w:r w:rsidR="00BA1271">
        <w:rPr>
          <w:rFonts w:ascii="Times New Roman" w:hAnsi="Times New Roman"/>
          <w:sz w:val="24"/>
          <w:szCs w:val="24"/>
        </w:rPr>
        <w:t xml:space="preserve"> </w:t>
      </w:r>
      <w:r w:rsidRPr="00A20AC3">
        <w:rPr>
          <w:rFonts w:ascii="Times New Roman" w:hAnsi="Times New Roman"/>
          <w:sz w:val="24"/>
          <w:szCs w:val="24"/>
        </w:rPr>
        <w:t>The passive RFID tag gets enough power for its working from the field generated by the reader. By changing the modulation current through the coils, tag will send back the information contained in the factory programmed memor</w:t>
      </w:r>
      <w:r w:rsidR="005053FF">
        <w:rPr>
          <w:rFonts w:ascii="Times New Roman" w:hAnsi="Times New Roman"/>
          <w:sz w:val="24"/>
          <w:szCs w:val="24"/>
        </w:rPr>
        <w:t xml:space="preserve">y </w:t>
      </w:r>
      <w:r w:rsidR="008112A4">
        <w:rPr>
          <w:rFonts w:ascii="Times New Roman" w:hAnsi="Times New Roman"/>
          <w:sz w:val="24"/>
          <w:szCs w:val="24"/>
        </w:rPr>
        <w:t>array</w:t>
      </w:r>
      <w:r w:rsidRPr="00A20AC3">
        <w:rPr>
          <w:rFonts w:ascii="Times New Roman" w:hAnsi="Times New Roman"/>
          <w:sz w:val="24"/>
          <w:szCs w:val="24"/>
        </w:rPr>
        <w:t>. The output consists of 12 character ASCII data, where first 10 bits will be the tag number and last 2 bits will be the XOR result of the tag number which can be used for error correction</w:t>
      </w:r>
      <w:r w:rsidRPr="00A20AC3">
        <w:rPr>
          <w:rFonts w:ascii="Times New Roman" w:hAnsi="Times New Roman"/>
          <w:bCs/>
          <w:sz w:val="24"/>
          <w:szCs w:val="24"/>
        </w:rPr>
        <w:t xml:space="preserve"> </w:t>
      </w:r>
      <w:r w:rsidR="00EF5BC1">
        <w:rPr>
          <w:rFonts w:ascii="Times New Roman" w:hAnsi="Times New Roman"/>
          <w:bCs/>
          <w:sz w:val="24"/>
          <w:szCs w:val="24"/>
        </w:rPr>
        <w:t>.</w:t>
      </w:r>
    </w:p>
    <w:p w:rsidR="001F10E7" w:rsidRDefault="001F10E7" w:rsidP="001F10E7">
      <w:pPr>
        <w:autoSpaceDE w:val="0"/>
        <w:autoSpaceDN w:val="0"/>
        <w:adjustRightInd w:val="0"/>
        <w:spacing w:line="360" w:lineRule="auto"/>
        <w:jc w:val="center"/>
        <w:rPr>
          <w:rFonts w:ascii="Times New Roman" w:hAnsi="Times New Roman"/>
          <w:b/>
          <w:iCs/>
          <w:sz w:val="24"/>
          <w:szCs w:val="24"/>
        </w:rPr>
      </w:pPr>
    </w:p>
    <w:p w:rsidR="00DB711F" w:rsidRDefault="00DB711F" w:rsidP="001F10E7">
      <w:pPr>
        <w:autoSpaceDE w:val="0"/>
        <w:autoSpaceDN w:val="0"/>
        <w:adjustRightInd w:val="0"/>
        <w:spacing w:line="360" w:lineRule="auto"/>
        <w:jc w:val="center"/>
        <w:rPr>
          <w:rFonts w:ascii="Times New Roman" w:hAnsi="Times New Roman"/>
          <w:b/>
          <w:iCs/>
          <w:sz w:val="24"/>
          <w:szCs w:val="24"/>
        </w:rPr>
      </w:pPr>
    </w:p>
    <w:p w:rsidR="00DB711F" w:rsidRDefault="00DB711F" w:rsidP="001F10E7">
      <w:pPr>
        <w:autoSpaceDE w:val="0"/>
        <w:autoSpaceDN w:val="0"/>
        <w:adjustRightInd w:val="0"/>
        <w:spacing w:line="360" w:lineRule="auto"/>
        <w:jc w:val="center"/>
        <w:rPr>
          <w:rFonts w:ascii="Times New Roman" w:hAnsi="Times New Roman"/>
          <w:b/>
          <w:iCs/>
          <w:sz w:val="24"/>
          <w:szCs w:val="24"/>
        </w:rPr>
      </w:pPr>
    </w:p>
    <w:p w:rsidR="00DB711F" w:rsidRDefault="00066B4C" w:rsidP="001F10E7">
      <w:pPr>
        <w:autoSpaceDE w:val="0"/>
        <w:autoSpaceDN w:val="0"/>
        <w:adjustRightInd w:val="0"/>
        <w:spacing w:line="360" w:lineRule="auto"/>
        <w:jc w:val="center"/>
        <w:rPr>
          <w:rFonts w:ascii="Times New Roman" w:hAnsi="Times New Roman"/>
          <w:b/>
          <w:iCs/>
          <w:sz w:val="24"/>
          <w:szCs w:val="24"/>
        </w:rPr>
      </w:pPr>
      <w:r>
        <w:rPr>
          <w:rFonts w:ascii="Times New Roman" w:hAnsi="Times New Roman"/>
          <w:b/>
          <w:iCs/>
          <w:noProof/>
          <w:sz w:val="24"/>
          <w:szCs w:val="24"/>
          <w:lang w:eastAsia="en-US"/>
        </w:rPr>
        <w:lastRenderedPageBreak/>
        <w:drawing>
          <wp:anchor distT="0" distB="0" distL="114300" distR="114300" simplePos="0" relativeHeight="251716608" behindDoc="1" locked="0" layoutInCell="1" allowOverlap="1">
            <wp:simplePos x="0" y="0"/>
            <wp:positionH relativeFrom="column">
              <wp:posOffset>637938</wp:posOffset>
            </wp:positionH>
            <wp:positionV relativeFrom="paragraph">
              <wp:posOffset>97987</wp:posOffset>
            </wp:positionV>
            <wp:extent cx="4474713" cy="3823855"/>
            <wp:effectExtent l="19050" t="0" r="2037" b="0"/>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4474713" cy="3823855"/>
                    </a:xfrm>
                    <a:prstGeom prst="rect">
                      <a:avLst/>
                    </a:prstGeom>
                    <a:noFill/>
                    <a:ln w="9525">
                      <a:noFill/>
                      <a:miter lim="800000"/>
                      <a:headEnd/>
                      <a:tailEnd/>
                    </a:ln>
                  </pic:spPr>
                </pic:pic>
              </a:graphicData>
            </a:graphic>
          </wp:anchor>
        </w:drawing>
      </w:r>
    </w:p>
    <w:p w:rsidR="00DB711F" w:rsidRDefault="00DB711F" w:rsidP="001F10E7">
      <w:pPr>
        <w:autoSpaceDE w:val="0"/>
        <w:autoSpaceDN w:val="0"/>
        <w:adjustRightInd w:val="0"/>
        <w:spacing w:line="360" w:lineRule="auto"/>
        <w:jc w:val="center"/>
        <w:rPr>
          <w:rFonts w:ascii="Times New Roman" w:hAnsi="Times New Roman"/>
          <w:b/>
          <w:iCs/>
          <w:sz w:val="24"/>
          <w:szCs w:val="24"/>
        </w:rPr>
      </w:pPr>
    </w:p>
    <w:p w:rsidR="00DB711F" w:rsidRDefault="00DB711F" w:rsidP="001F10E7">
      <w:pPr>
        <w:autoSpaceDE w:val="0"/>
        <w:autoSpaceDN w:val="0"/>
        <w:adjustRightInd w:val="0"/>
        <w:spacing w:line="360" w:lineRule="auto"/>
        <w:jc w:val="center"/>
        <w:rPr>
          <w:rFonts w:ascii="Times New Roman" w:hAnsi="Times New Roman"/>
          <w:b/>
          <w:iCs/>
          <w:sz w:val="24"/>
          <w:szCs w:val="24"/>
        </w:rPr>
      </w:pPr>
    </w:p>
    <w:p w:rsidR="00DB711F" w:rsidRDefault="00DB711F" w:rsidP="001F10E7">
      <w:pPr>
        <w:autoSpaceDE w:val="0"/>
        <w:autoSpaceDN w:val="0"/>
        <w:adjustRightInd w:val="0"/>
        <w:spacing w:line="360" w:lineRule="auto"/>
        <w:jc w:val="center"/>
        <w:rPr>
          <w:rFonts w:ascii="Times New Roman" w:hAnsi="Times New Roman"/>
          <w:b/>
          <w:iCs/>
          <w:sz w:val="24"/>
          <w:szCs w:val="24"/>
        </w:rPr>
      </w:pPr>
    </w:p>
    <w:p w:rsidR="00416B7C" w:rsidRDefault="00416B7C" w:rsidP="001F10E7">
      <w:pPr>
        <w:autoSpaceDE w:val="0"/>
        <w:autoSpaceDN w:val="0"/>
        <w:adjustRightInd w:val="0"/>
        <w:spacing w:line="360" w:lineRule="auto"/>
        <w:jc w:val="center"/>
        <w:rPr>
          <w:rFonts w:ascii="Times New Roman" w:hAnsi="Times New Roman"/>
          <w:b/>
          <w:iCs/>
          <w:sz w:val="24"/>
          <w:szCs w:val="24"/>
        </w:rPr>
      </w:pPr>
    </w:p>
    <w:p w:rsidR="00416B7C" w:rsidRDefault="00416B7C" w:rsidP="001F10E7">
      <w:pPr>
        <w:autoSpaceDE w:val="0"/>
        <w:autoSpaceDN w:val="0"/>
        <w:adjustRightInd w:val="0"/>
        <w:spacing w:line="360" w:lineRule="auto"/>
        <w:jc w:val="center"/>
        <w:rPr>
          <w:rFonts w:ascii="Times New Roman" w:hAnsi="Times New Roman"/>
          <w:b/>
          <w:iCs/>
          <w:sz w:val="24"/>
          <w:szCs w:val="24"/>
        </w:rPr>
      </w:pPr>
    </w:p>
    <w:p w:rsidR="00416B7C" w:rsidRDefault="00416B7C" w:rsidP="001F10E7">
      <w:pPr>
        <w:autoSpaceDE w:val="0"/>
        <w:autoSpaceDN w:val="0"/>
        <w:adjustRightInd w:val="0"/>
        <w:spacing w:line="360" w:lineRule="auto"/>
        <w:jc w:val="center"/>
        <w:rPr>
          <w:rFonts w:ascii="Times New Roman" w:hAnsi="Times New Roman"/>
          <w:b/>
          <w:iCs/>
          <w:sz w:val="24"/>
          <w:szCs w:val="24"/>
        </w:rPr>
      </w:pPr>
    </w:p>
    <w:p w:rsidR="00416B7C" w:rsidRDefault="00416B7C" w:rsidP="001F10E7">
      <w:pPr>
        <w:autoSpaceDE w:val="0"/>
        <w:autoSpaceDN w:val="0"/>
        <w:adjustRightInd w:val="0"/>
        <w:spacing w:line="360" w:lineRule="auto"/>
        <w:jc w:val="center"/>
        <w:rPr>
          <w:rFonts w:ascii="Times New Roman" w:hAnsi="Times New Roman"/>
          <w:b/>
          <w:iCs/>
          <w:sz w:val="24"/>
          <w:szCs w:val="24"/>
        </w:rPr>
      </w:pPr>
    </w:p>
    <w:p w:rsidR="00416B7C" w:rsidRDefault="00416B7C" w:rsidP="001F10E7">
      <w:pPr>
        <w:autoSpaceDE w:val="0"/>
        <w:autoSpaceDN w:val="0"/>
        <w:adjustRightInd w:val="0"/>
        <w:spacing w:line="360" w:lineRule="auto"/>
        <w:jc w:val="center"/>
        <w:rPr>
          <w:rFonts w:ascii="Times New Roman" w:hAnsi="Times New Roman"/>
          <w:b/>
          <w:iCs/>
          <w:sz w:val="24"/>
          <w:szCs w:val="24"/>
        </w:rPr>
      </w:pPr>
    </w:p>
    <w:p w:rsidR="00416B7C" w:rsidRDefault="00416B7C" w:rsidP="001F10E7">
      <w:pPr>
        <w:autoSpaceDE w:val="0"/>
        <w:autoSpaceDN w:val="0"/>
        <w:adjustRightInd w:val="0"/>
        <w:spacing w:line="360" w:lineRule="auto"/>
        <w:jc w:val="center"/>
        <w:rPr>
          <w:rFonts w:ascii="Times New Roman" w:hAnsi="Times New Roman"/>
          <w:b/>
          <w:iCs/>
          <w:sz w:val="24"/>
          <w:szCs w:val="24"/>
        </w:rPr>
      </w:pPr>
    </w:p>
    <w:p w:rsidR="004502B6" w:rsidRDefault="00836922" w:rsidP="004502B6">
      <w:pPr>
        <w:autoSpaceDE w:val="0"/>
        <w:autoSpaceDN w:val="0"/>
        <w:adjustRightInd w:val="0"/>
        <w:spacing w:line="360" w:lineRule="auto"/>
        <w:jc w:val="center"/>
        <w:rPr>
          <w:rFonts w:ascii="Times New Roman" w:hAnsi="Times New Roman"/>
          <w:b/>
          <w:iCs/>
          <w:sz w:val="24"/>
          <w:szCs w:val="24"/>
        </w:rPr>
      </w:pPr>
      <w:r w:rsidRPr="00AB7DAC">
        <w:rPr>
          <w:rFonts w:ascii="Times New Roman" w:hAnsi="Times New Roman"/>
          <w:b/>
          <w:iCs/>
          <w:sz w:val="24"/>
          <w:szCs w:val="24"/>
        </w:rPr>
        <w:t>Figure</w:t>
      </w:r>
      <w:r w:rsidR="0057370E">
        <w:rPr>
          <w:rFonts w:ascii="Times New Roman" w:hAnsi="Times New Roman"/>
          <w:b/>
          <w:iCs/>
          <w:sz w:val="24"/>
          <w:szCs w:val="24"/>
        </w:rPr>
        <w:t xml:space="preserve"> 4.7</w:t>
      </w:r>
      <w:r w:rsidR="00741053" w:rsidRPr="00AB7DAC">
        <w:rPr>
          <w:rFonts w:ascii="Times New Roman" w:hAnsi="Times New Roman"/>
          <w:b/>
          <w:iCs/>
          <w:sz w:val="24"/>
          <w:szCs w:val="24"/>
        </w:rPr>
        <w:t xml:space="preserve"> </w:t>
      </w:r>
      <w:r w:rsidR="000C164A" w:rsidRPr="00AB7DAC">
        <w:rPr>
          <w:rFonts w:ascii="Times New Roman" w:hAnsi="Times New Roman"/>
          <w:b/>
          <w:iCs/>
          <w:sz w:val="24"/>
          <w:szCs w:val="24"/>
        </w:rPr>
        <w:t>:</w:t>
      </w:r>
      <w:r w:rsidRPr="00AB7DAC">
        <w:rPr>
          <w:rFonts w:ascii="Times New Roman" w:hAnsi="Times New Roman"/>
          <w:b/>
          <w:iCs/>
          <w:sz w:val="24"/>
          <w:szCs w:val="24"/>
        </w:rPr>
        <w:t xml:space="preserve"> Working</w:t>
      </w:r>
      <w:r w:rsidR="00A20AC3" w:rsidRPr="00AB7DAC">
        <w:rPr>
          <w:rFonts w:ascii="Times New Roman" w:hAnsi="Times New Roman"/>
          <w:b/>
          <w:iCs/>
          <w:sz w:val="24"/>
          <w:szCs w:val="24"/>
        </w:rPr>
        <w:t xml:space="preserve"> of RFID reader module when the RFID tag is swiped</w:t>
      </w:r>
    </w:p>
    <w:p w:rsidR="00CF637F" w:rsidRPr="004502B6" w:rsidRDefault="007A58EB" w:rsidP="004502B6">
      <w:pPr>
        <w:autoSpaceDE w:val="0"/>
        <w:autoSpaceDN w:val="0"/>
        <w:adjustRightInd w:val="0"/>
        <w:spacing w:line="360" w:lineRule="auto"/>
        <w:rPr>
          <w:rFonts w:ascii="Times New Roman" w:hAnsi="Times New Roman"/>
          <w:b/>
          <w:iCs/>
          <w:sz w:val="24"/>
          <w:szCs w:val="24"/>
        </w:rPr>
      </w:pPr>
      <w:r>
        <w:rPr>
          <w:rFonts w:ascii="Times New Roman" w:hAnsi="Times New Roman"/>
          <w:b/>
          <w:sz w:val="28"/>
          <w:szCs w:val="30"/>
        </w:rPr>
        <w:t>4.5</w:t>
      </w:r>
      <w:r w:rsidR="000B60A4">
        <w:rPr>
          <w:rFonts w:ascii="Times New Roman" w:hAnsi="Times New Roman"/>
          <w:b/>
          <w:sz w:val="28"/>
          <w:szCs w:val="30"/>
        </w:rPr>
        <w:t xml:space="preserve"> Display</w:t>
      </w:r>
    </w:p>
    <w:p w:rsidR="00D52377" w:rsidRPr="003D7C35" w:rsidRDefault="00CF637F" w:rsidP="00453951">
      <w:pPr>
        <w:autoSpaceDE w:val="0"/>
        <w:autoSpaceDN w:val="0"/>
        <w:adjustRightInd w:val="0"/>
        <w:spacing w:line="360" w:lineRule="auto"/>
        <w:jc w:val="both"/>
        <w:rPr>
          <w:rFonts w:ascii="Times New Roman" w:hAnsi="Times New Roman"/>
          <w:b/>
          <w:sz w:val="28"/>
          <w:szCs w:val="30"/>
        </w:rPr>
      </w:pPr>
      <w:r>
        <w:rPr>
          <w:rFonts w:ascii="Times New Roman" w:hAnsi="Times New Roman"/>
          <w:b/>
          <w:sz w:val="28"/>
          <w:szCs w:val="30"/>
        </w:rPr>
        <w:t xml:space="preserve">            </w:t>
      </w:r>
      <w:r w:rsidR="00F03377">
        <w:rPr>
          <w:rFonts w:ascii="Times New Roman" w:hAnsi="Times New Roman"/>
          <w:b/>
          <w:sz w:val="28"/>
          <w:szCs w:val="30"/>
        </w:rPr>
        <w:t xml:space="preserve"> </w:t>
      </w:r>
      <w:r w:rsidR="00D52377" w:rsidRPr="001778C4">
        <w:rPr>
          <w:rFonts w:ascii="Times New Roman" w:hAnsi="Times New Roman"/>
          <w:sz w:val="24"/>
          <w:szCs w:val="24"/>
        </w:rPr>
        <w:t>LCD (Liquid Crystal Display) screen is an electronic display module and find</w:t>
      </w:r>
      <w:r w:rsidR="008112A4">
        <w:rPr>
          <w:rFonts w:ascii="Times New Roman" w:hAnsi="Times New Roman"/>
          <w:sz w:val="24"/>
          <w:szCs w:val="24"/>
        </w:rPr>
        <w:t>s</w:t>
      </w:r>
      <w:r w:rsidR="00D52377" w:rsidRPr="001778C4">
        <w:rPr>
          <w:rFonts w:ascii="Times New Roman" w:hAnsi="Times New Roman"/>
          <w:sz w:val="24"/>
          <w:szCs w:val="24"/>
        </w:rPr>
        <w:t xml:space="preserve"> a wi</w:t>
      </w:r>
      <w:r w:rsidR="008112A4">
        <w:rPr>
          <w:rFonts w:ascii="Times New Roman" w:hAnsi="Times New Roman"/>
          <w:sz w:val="24"/>
          <w:szCs w:val="24"/>
        </w:rPr>
        <w:t>de range of applications. A 20x4</w:t>
      </w:r>
      <w:r w:rsidR="00D52377" w:rsidRPr="001778C4">
        <w:rPr>
          <w:rFonts w:ascii="Times New Roman" w:hAnsi="Times New Roman"/>
          <w:sz w:val="24"/>
          <w:szCs w:val="24"/>
        </w:rPr>
        <w:t xml:space="preserve"> LCD display is very basic module and is very commonly used in various devices and circuits. These modules are preferred over seven segments and other multi s</w:t>
      </w:r>
      <w:r w:rsidR="008112A4">
        <w:rPr>
          <w:rFonts w:ascii="Times New Roman" w:hAnsi="Times New Roman"/>
          <w:sz w:val="24"/>
          <w:szCs w:val="24"/>
        </w:rPr>
        <w:t xml:space="preserve">egment LEDs because </w:t>
      </w:r>
      <w:r w:rsidR="00CE1649">
        <w:rPr>
          <w:rFonts w:ascii="Times New Roman" w:hAnsi="Times New Roman"/>
          <w:sz w:val="24"/>
          <w:szCs w:val="24"/>
        </w:rPr>
        <w:t>they are</w:t>
      </w:r>
      <w:r w:rsidR="00836922">
        <w:rPr>
          <w:rFonts w:ascii="Times New Roman" w:hAnsi="Times New Roman"/>
          <w:sz w:val="24"/>
          <w:szCs w:val="24"/>
        </w:rPr>
        <w:t xml:space="preserve"> economical, easily programmable </w:t>
      </w:r>
      <w:r w:rsidR="00CE1649">
        <w:rPr>
          <w:rFonts w:ascii="Times New Roman" w:hAnsi="Times New Roman"/>
          <w:sz w:val="24"/>
          <w:szCs w:val="24"/>
        </w:rPr>
        <w:t xml:space="preserve">and </w:t>
      </w:r>
      <w:r w:rsidR="00CE1649" w:rsidRPr="001778C4">
        <w:rPr>
          <w:rFonts w:ascii="Times New Roman" w:hAnsi="Times New Roman"/>
          <w:sz w:val="24"/>
          <w:szCs w:val="24"/>
        </w:rPr>
        <w:t>have</w:t>
      </w:r>
      <w:r w:rsidR="00D52377" w:rsidRPr="001778C4">
        <w:rPr>
          <w:rFonts w:ascii="Times New Roman" w:hAnsi="Times New Roman"/>
          <w:sz w:val="24"/>
          <w:szCs w:val="24"/>
        </w:rPr>
        <w:t xml:space="preserve"> no li</w:t>
      </w:r>
      <w:r w:rsidR="008112A4">
        <w:rPr>
          <w:rFonts w:ascii="Times New Roman" w:hAnsi="Times New Roman"/>
          <w:sz w:val="24"/>
          <w:szCs w:val="24"/>
        </w:rPr>
        <w:t xml:space="preserve">mitation of displaying special </w:t>
      </w:r>
      <w:r w:rsidR="00CE1649">
        <w:rPr>
          <w:rFonts w:ascii="Times New Roman" w:hAnsi="Times New Roman"/>
          <w:sz w:val="24"/>
          <w:szCs w:val="24"/>
        </w:rPr>
        <w:t xml:space="preserve">and </w:t>
      </w:r>
      <w:r w:rsidR="00CE1649" w:rsidRPr="001778C4">
        <w:rPr>
          <w:rFonts w:ascii="Times New Roman" w:hAnsi="Times New Roman"/>
          <w:sz w:val="24"/>
          <w:szCs w:val="24"/>
        </w:rPr>
        <w:t>even</w:t>
      </w:r>
      <w:r w:rsidR="00D52377" w:rsidRPr="001778C4">
        <w:rPr>
          <w:rFonts w:ascii="Times New Roman" w:hAnsi="Times New Roman"/>
          <w:sz w:val="24"/>
          <w:szCs w:val="24"/>
        </w:rPr>
        <w:t xml:space="preserve"> custom characters </w:t>
      </w:r>
      <w:r w:rsidR="00836922">
        <w:rPr>
          <w:rFonts w:ascii="Times New Roman" w:hAnsi="Times New Roman"/>
          <w:sz w:val="24"/>
          <w:szCs w:val="24"/>
        </w:rPr>
        <w:t>and</w:t>
      </w:r>
      <w:r w:rsidR="00D52377" w:rsidRPr="001778C4">
        <w:rPr>
          <w:rFonts w:ascii="Times New Roman" w:hAnsi="Times New Roman"/>
          <w:sz w:val="24"/>
          <w:szCs w:val="24"/>
        </w:rPr>
        <w:t xml:space="preserve"> </w:t>
      </w:r>
      <w:r w:rsidR="00CE1649" w:rsidRPr="001778C4">
        <w:rPr>
          <w:rFonts w:ascii="Times New Roman" w:hAnsi="Times New Roman"/>
          <w:sz w:val="24"/>
          <w:szCs w:val="24"/>
        </w:rPr>
        <w:t>animations.</w:t>
      </w:r>
    </w:p>
    <w:p w:rsidR="00D52377" w:rsidRDefault="00CF637F" w:rsidP="00453951">
      <w:pPr>
        <w:pStyle w:val="ListParagraph"/>
        <w:spacing w:line="360" w:lineRule="auto"/>
        <w:ind w:left="0"/>
        <w:jc w:val="both"/>
        <w:rPr>
          <w:rFonts w:ascii="Times New Roman" w:hAnsi="Times New Roman"/>
          <w:sz w:val="24"/>
          <w:szCs w:val="24"/>
        </w:rPr>
      </w:pPr>
      <w:r>
        <w:rPr>
          <w:rFonts w:ascii="Times New Roman" w:hAnsi="Times New Roman"/>
          <w:sz w:val="24"/>
          <w:szCs w:val="24"/>
        </w:rPr>
        <w:t xml:space="preserve">A 20x4 LCD </w:t>
      </w:r>
      <w:r w:rsidR="001C2822">
        <w:rPr>
          <w:rFonts w:ascii="Times New Roman" w:hAnsi="Times New Roman"/>
          <w:sz w:val="24"/>
          <w:szCs w:val="24"/>
        </w:rPr>
        <w:t>shown in Figure 4.8</w:t>
      </w:r>
      <w:r w:rsidR="00013175">
        <w:rPr>
          <w:rFonts w:ascii="Times New Roman" w:hAnsi="Times New Roman"/>
          <w:sz w:val="24"/>
          <w:szCs w:val="24"/>
        </w:rPr>
        <w:t xml:space="preserve"> </w:t>
      </w:r>
      <w:r w:rsidR="008112A4">
        <w:rPr>
          <w:rFonts w:ascii="Times New Roman" w:hAnsi="Times New Roman"/>
          <w:sz w:val="24"/>
          <w:szCs w:val="24"/>
        </w:rPr>
        <w:t>can display 20</w:t>
      </w:r>
      <w:r w:rsidR="00D52377" w:rsidRPr="001778C4">
        <w:rPr>
          <w:rFonts w:ascii="Times New Roman" w:hAnsi="Times New Roman"/>
          <w:sz w:val="24"/>
          <w:szCs w:val="24"/>
        </w:rPr>
        <w:t xml:space="preserve"> cha</w:t>
      </w:r>
      <w:r w:rsidR="00966479">
        <w:rPr>
          <w:rFonts w:ascii="Times New Roman" w:hAnsi="Times New Roman"/>
          <w:sz w:val="24"/>
          <w:szCs w:val="24"/>
        </w:rPr>
        <w:t>racters per line an</w:t>
      </w:r>
      <w:r w:rsidR="008112A4">
        <w:rPr>
          <w:rFonts w:ascii="Times New Roman" w:hAnsi="Times New Roman"/>
          <w:sz w:val="24"/>
          <w:szCs w:val="24"/>
        </w:rPr>
        <w:t xml:space="preserve"> there are 4</w:t>
      </w:r>
      <w:r w:rsidR="00D52377" w:rsidRPr="001778C4">
        <w:rPr>
          <w:rFonts w:ascii="Times New Roman" w:hAnsi="Times New Roman"/>
          <w:sz w:val="24"/>
          <w:szCs w:val="24"/>
        </w:rPr>
        <w:t xml:space="preserve"> such lines. In this LCD each character is displayed in 5x7 pixel matrix. This LCD has two registers, namely, Command and Data.</w:t>
      </w:r>
    </w:p>
    <w:p w:rsidR="00453951" w:rsidRPr="001778C4" w:rsidRDefault="00453951" w:rsidP="00453951">
      <w:pPr>
        <w:pStyle w:val="ListParagraph"/>
        <w:spacing w:line="360" w:lineRule="auto"/>
        <w:ind w:left="0"/>
        <w:jc w:val="both"/>
        <w:rPr>
          <w:rFonts w:ascii="Times New Roman" w:hAnsi="Times New Roman"/>
          <w:sz w:val="24"/>
          <w:szCs w:val="24"/>
        </w:rPr>
      </w:pPr>
    </w:p>
    <w:p w:rsidR="00CB7246" w:rsidRDefault="00D52377" w:rsidP="00CB7246">
      <w:pPr>
        <w:pStyle w:val="ListParagraph"/>
        <w:spacing w:line="360" w:lineRule="auto"/>
        <w:ind w:left="0"/>
        <w:jc w:val="both"/>
        <w:rPr>
          <w:rFonts w:ascii="Times New Roman" w:hAnsi="Times New Roman"/>
          <w:sz w:val="24"/>
          <w:szCs w:val="24"/>
        </w:rPr>
      </w:pPr>
      <w:r w:rsidRPr="001778C4">
        <w:rPr>
          <w:rFonts w:ascii="Times New Roman" w:hAnsi="Times New Roman"/>
          <w:sz w:val="24"/>
          <w:szCs w:val="24"/>
        </w:rPr>
        <w:t xml:space="preserve">The command register stores the command instructions given to the LCD. A command is an instruction given to LCD to do a predefined task like initializing it, clearing its screen, setting </w:t>
      </w:r>
      <w:r w:rsidRPr="001778C4">
        <w:rPr>
          <w:rFonts w:ascii="Times New Roman" w:hAnsi="Times New Roman"/>
          <w:sz w:val="24"/>
          <w:szCs w:val="24"/>
        </w:rPr>
        <w:lastRenderedPageBreak/>
        <w:t xml:space="preserve">the cursor position, controlling display etc. The data register stores the data to be displayed on the LCD. The data is the ASCII value of the character to be displayed on the LCD. </w:t>
      </w:r>
    </w:p>
    <w:p w:rsidR="00D52377" w:rsidRPr="00CB7246" w:rsidRDefault="00F45E30" w:rsidP="00CB7246">
      <w:pPr>
        <w:pStyle w:val="ListParagraph"/>
        <w:spacing w:line="360" w:lineRule="auto"/>
        <w:ind w:left="0"/>
        <w:jc w:val="both"/>
        <w:rPr>
          <w:rFonts w:ascii="Times New Roman" w:hAnsi="Times New Roman"/>
          <w:sz w:val="24"/>
          <w:szCs w:val="24"/>
        </w:rPr>
      </w:pPr>
      <w:r>
        <w:rPr>
          <w:rFonts w:ascii="Times New Roman" w:hAnsi="Times New Roman"/>
          <w:noProof/>
          <w:sz w:val="28"/>
          <w:szCs w:val="30"/>
          <w:lang w:eastAsia="en-US"/>
        </w:rPr>
        <w:drawing>
          <wp:anchor distT="0" distB="0" distL="114300" distR="114300" simplePos="0" relativeHeight="251665408" behindDoc="1" locked="0" layoutInCell="1" allowOverlap="1">
            <wp:simplePos x="0" y="0"/>
            <wp:positionH relativeFrom="column">
              <wp:posOffset>384175</wp:posOffset>
            </wp:positionH>
            <wp:positionV relativeFrom="paragraph">
              <wp:posOffset>187960</wp:posOffset>
            </wp:positionV>
            <wp:extent cx="4233545" cy="1781175"/>
            <wp:effectExtent l="19050" t="0" r="0" b="0"/>
            <wp:wrapNone/>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4233545" cy="1781175"/>
                    </a:xfrm>
                    <a:prstGeom prst="rect">
                      <a:avLst/>
                    </a:prstGeom>
                    <a:noFill/>
                    <a:ln w="9525">
                      <a:noFill/>
                      <a:miter lim="800000"/>
                      <a:headEnd/>
                      <a:tailEnd/>
                    </a:ln>
                  </pic:spPr>
                </pic:pic>
              </a:graphicData>
            </a:graphic>
          </wp:anchor>
        </w:drawing>
      </w:r>
    </w:p>
    <w:p w:rsidR="00D52377" w:rsidRPr="001778C4" w:rsidRDefault="00D52377" w:rsidP="00D52377">
      <w:pPr>
        <w:rPr>
          <w:rFonts w:ascii="Times New Roman" w:hAnsi="Times New Roman"/>
          <w:sz w:val="28"/>
          <w:szCs w:val="30"/>
        </w:rPr>
      </w:pPr>
    </w:p>
    <w:p w:rsidR="00D52377" w:rsidRPr="001778C4" w:rsidRDefault="00D52377" w:rsidP="00D52377">
      <w:pPr>
        <w:rPr>
          <w:rFonts w:ascii="Times New Roman" w:hAnsi="Times New Roman"/>
          <w:sz w:val="28"/>
          <w:szCs w:val="30"/>
        </w:rPr>
      </w:pPr>
    </w:p>
    <w:p w:rsidR="00D52377" w:rsidRPr="001778C4" w:rsidRDefault="00D52377" w:rsidP="00D52377">
      <w:pPr>
        <w:rPr>
          <w:rFonts w:ascii="Times New Roman" w:hAnsi="Times New Roman"/>
          <w:sz w:val="28"/>
          <w:szCs w:val="30"/>
        </w:rPr>
      </w:pPr>
    </w:p>
    <w:p w:rsidR="00D52377" w:rsidRPr="001778C4" w:rsidRDefault="00D52377" w:rsidP="00D52377">
      <w:pPr>
        <w:rPr>
          <w:rFonts w:ascii="Times New Roman" w:hAnsi="Times New Roman"/>
          <w:sz w:val="28"/>
          <w:szCs w:val="30"/>
        </w:rPr>
      </w:pPr>
    </w:p>
    <w:p w:rsidR="00CB7246" w:rsidRDefault="00CB7246" w:rsidP="00CB7246">
      <w:pPr>
        <w:pStyle w:val="ListParagraph"/>
        <w:spacing w:line="360" w:lineRule="auto"/>
        <w:jc w:val="center"/>
        <w:rPr>
          <w:rFonts w:ascii="Times New Roman" w:hAnsi="Times New Roman"/>
          <w:b/>
          <w:sz w:val="24"/>
          <w:szCs w:val="24"/>
        </w:rPr>
      </w:pPr>
    </w:p>
    <w:p w:rsidR="00CB7246" w:rsidRPr="00AB7DAC" w:rsidRDefault="00CB7246" w:rsidP="00CB7246">
      <w:pPr>
        <w:pStyle w:val="ListParagraph"/>
        <w:spacing w:line="360" w:lineRule="auto"/>
        <w:jc w:val="center"/>
        <w:rPr>
          <w:rFonts w:ascii="Times New Roman" w:hAnsi="Times New Roman"/>
          <w:b/>
          <w:sz w:val="24"/>
          <w:szCs w:val="24"/>
        </w:rPr>
      </w:pPr>
      <w:r w:rsidRPr="00AB7DAC">
        <w:rPr>
          <w:rFonts w:ascii="Times New Roman" w:hAnsi="Times New Roman"/>
          <w:b/>
          <w:sz w:val="24"/>
          <w:szCs w:val="24"/>
        </w:rPr>
        <w:t>Fig</w:t>
      </w:r>
      <w:r w:rsidR="00AB7DAC" w:rsidRPr="00AB7DAC">
        <w:rPr>
          <w:rFonts w:ascii="Times New Roman" w:hAnsi="Times New Roman"/>
          <w:b/>
          <w:sz w:val="24"/>
          <w:szCs w:val="24"/>
        </w:rPr>
        <w:t>ure</w:t>
      </w:r>
      <w:r w:rsidRPr="00AB7DAC">
        <w:rPr>
          <w:rFonts w:ascii="Times New Roman" w:hAnsi="Times New Roman"/>
          <w:b/>
          <w:sz w:val="24"/>
          <w:szCs w:val="24"/>
        </w:rPr>
        <w:t xml:space="preserve"> 4.</w:t>
      </w:r>
      <w:r w:rsidR="001C2822">
        <w:rPr>
          <w:rFonts w:ascii="Times New Roman" w:hAnsi="Times New Roman"/>
          <w:b/>
          <w:sz w:val="24"/>
          <w:szCs w:val="24"/>
        </w:rPr>
        <w:t>8</w:t>
      </w:r>
      <w:r w:rsidRPr="00AB7DAC">
        <w:rPr>
          <w:rFonts w:ascii="Times New Roman" w:hAnsi="Times New Roman"/>
          <w:b/>
          <w:sz w:val="24"/>
          <w:szCs w:val="24"/>
        </w:rPr>
        <w:t xml:space="preserve"> Pin diagram</w:t>
      </w:r>
      <w:r w:rsidR="001C2822">
        <w:rPr>
          <w:rFonts w:ascii="Times New Roman" w:hAnsi="Times New Roman"/>
          <w:b/>
          <w:sz w:val="24"/>
          <w:szCs w:val="24"/>
        </w:rPr>
        <w:t xml:space="preserve"> of LCD</w:t>
      </w:r>
    </w:p>
    <w:p w:rsidR="00D52377" w:rsidRPr="00D52377" w:rsidRDefault="008112A4" w:rsidP="00453951">
      <w:pPr>
        <w:spacing w:line="360" w:lineRule="auto"/>
        <w:jc w:val="both"/>
        <w:rPr>
          <w:rFonts w:ascii="Times New Roman" w:hAnsi="Times New Roman"/>
          <w:b/>
          <w:sz w:val="28"/>
          <w:szCs w:val="30"/>
        </w:rPr>
      </w:pPr>
      <w:r w:rsidRPr="000C3FA1">
        <w:rPr>
          <w:rFonts w:ascii="Times New Roman" w:hAnsi="Times New Roman"/>
          <w:sz w:val="24"/>
          <w:szCs w:val="30"/>
        </w:rPr>
        <w:t>LCD</w:t>
      </w:r>
      <w:r>
        <w:rPr>
          <w:rFonts w:ascii="Times New Roman" w:hAnsi="Times New Roman"/>
          <w:sz w:val="24"/>
          <w:szCs w:val="30"/>
        </w:rPr>
        <w:t xml:space="preserve"> </w:t>
      </w:r>
      <w:r w:rsidRPr="000C3FA1">
        <w:rPr>
          <w:rFonts w:ascii="Times New Roman" w:hAnsi="Times New Roman"/>
          <w:sz w:val="24"/>
          <w:szCs w:val="30"/>
        </w:rPr>
        <w:t>accepts</w:t>
      </w:r>
      <w:r w:rsidR="00D52377" w:rsidRPr="000C3FA1">
        <w:rPr>
          <w:rFonts w:ascii="Times New Roman" w:hAnsi="Times New Roman"/>
          <w:sz w:val="24"/>
          <w:szCs w:val="30"/>
        </w:rPr>
        <w:t xml:space="preserve"> two types of signals, one is data, and another is control. These signals are recognized by the LCD module from</w:t>
      </w:r>
      <w:r w:rsidR="001D2AC8">
        <w:rPr>
          <w:rFonts w:ascii="Times New Roman" w:hAnsi="Times New Roman"/>
          <w:sz w:val="24"/>
          <w:szCs w:val="30"/>
        </w:rPr>
        <w:t xml:space="preserve"> the status of the RS pin. D</w:t>
      </w:r>
      <w:r w:rsidR="00D52377" w:rsidRPr="000C3FA1">
        <w:rPr>
          <w:rFonts w:ascii="Times New Roman" w:hAnsi="Times New Roman"/>
          <w:sz w:val="24"/>
          <w:szCs w:val="30"/>
        </w:rPr>
        <w:t xml:space="preserve">ata can </w:t>
      </w:r>
      <w:r w:rsidR="001D2AC8">
        <w:rPr>
          <w:rFonts w:ascii="Times New Roman" w:hAnsi="Times New Roman"/>
          <w:sz w:val="24"/>
          <w:szCs w:val="30"/>
        </w:rPr>
        <w:t xml:space="preserve">also </w:t>
      </w:r>
      <w:r w:rsidR="00D52377" w:rsidRPr="000C3FA1">
        <w:rPr>
          <w:rFonts w:ascii="Times New Roman" w:hAnsi="Times New Roman"/>
          <w:sz w:val="24"/>
          <w:szCs w:val="30"/>
        </w:rPr>
        <w:t xml:space="preserve">be </w:t>
      </w:r>
      <w:r w:rsidR="001D2AC8">
        <w:rPr>
          <w:rFonts w:ascii="Times New Roman" w:hAnsi="Times New Roman"/>
          <w:sz w:val="24"/>
          <w:szCs w:val="30"/>
        </w:rPr>
        <w:t>read</w:t>
      </w:r>
      <w:r w:rsidR="00D52377" w:rsidRPr="000C3FA1">
        <w:rPr>
          <w:rFonts w:ascii="Times New Roman" w:hAnsi="Times New Roman"/>
          <w:sz w:val="24"/>
          <w:szCs w:val="30"/>
        </w:rPr>
        <w:t xml:space="preserve"> from the LCD display, by pulling the R/W pin high. As soon as the E</w:t>
      </w:r>
      <w:r w:rsidR="00CE1649">
        <w:rPr>
          <w:rFonts w:ascii="Times New Roman" w:hAnsi="Times New Roman"/>
          <w:sz w:val="24"/>
          <w:szCs w:val="30"/>
        </w:rPr>
        <w:t>N</w:t>
      </w:r>
      <w:r w:rsidR="00D52377" w:rsidRPr="000C3FA1">
        <w:rPr>
          <w:rFonts w:ascii="Times New Roman" w:hAnsi="Times New Roman"/>
          <w:sz w:val="24"/>
          <w:szCs w:val="30"/>
        </w:rPr>
        <w:t xml:space="preserve"> pin is pulsed, LCD display reads data at the falling edge of the pulse and executes it, same for the case of transmission. LCD display takes a time of 39-43µS to place a character or execute a command. Except for clearing display and to seek cursor to home position it takes 1.53ms to 1.64ms. Any attempt </w:t>
      </w:r>
      <w:r w:rsidR="001D2AC8">
        <w:rPr>
          <w:rFonts w:ascii="Times New Roman" w:hAnsi="Times New Roman"/>
          <w:sz w:val="24"/>
          <w:szCs w:val="30"/>
        </w:rPr>
        <w:t>to send the</w:t>
      </w:r>
      <w:r w:rsidR="00D52377" w:rsidRPr="000C3FA1">
        <w:rPr>
          <w:rFonts w:ascii="Times New Roman" w:hAnsi="Times New Roman"/>
          <w:sz w:val="24"/>
          <w:szCs w:val="30"/>
        </w:rPr>
        <w:t xml:space="preserve"> data before this interval may lead to failure to read data or execution of the current data in some devices. Some devices compensate the speed by storing the incoming data to some temporary registers.</w:t>
      </w:r>
    </w:p>
    <w:p w:rsidR="00322299" w:rsidRDefault="00321575" w:rsidP="00341DB5">
      <w:pPr>
        <w:spacing w:line="360" w:lineRule="auto"/>
        <w:jc w:val="both"/>
        <w:rPr>
          <w:rFonts w:ascii="Times New Roman" w:hAnsi="Times New Roman"/>
          <w:sz w:val="24"/>
          <w:szCs w:val="30"/>
        </w:rPr>
      </w:pPr>
      <w:r>
        <w:rPr>
          <w:rFonts w:ascii="Times New Roman" w:hAnsi="Times New Roman"/>
          <w:sz w:val="24"/>
          <w:szCs w:val="30"/>
        </w:rPr>
        <w:t xml:space="preserve"> </w:t>
      </w:r>
      <w:r w:rsidR="00D52377" w:rsidRPr="000C3FA1">
        <w:rPr>
          <w:rFonts w:ascii="Times New Roman" w:hAnsi="Times New Roman"/>
          <w:sz w:val="24"/>
          <w:szCs w:val="30"/>
        </w:rPr>
        <w:t>LCD displays have two RAMs, naming DDRAM and CGRAM. DDRAM registers in which position which character in the ASCII chart would be displayed. Each byte of DDRAM represents each unique position on the LCD display. The LCD controller reads the information from the DDRAM and displays it on the LCD screen. CGRAM allows user to define their custom characters. For that purpose, address space for first 16 ASCII characters are reserved for users. After CGRAM has been setup to display characters, user can easily display their custom characters on the LCD screen</w:t>
      </w:r>
      <w:r w:rsidR="001C2822">
        <w:rPr>
          <w:rFonts w:ascii="Times New Roman" w:hAnsi="Times New Roman"/>
          <w:sz w:val="24"/>
          <w:szCs w:val="30"/>
        </w:rPr>
        <w:t xml:space="preserve"> </w:t>
      </w:r>
      <w:r w:rsidR="003173B1">
        <w:rPr>
          <w:rFonts w:ascii="Times New Roman" w:hAnsi="Times New Roman"/>
          <w:sz w:val="24"/>
          <w:szCs w:val="30"/>
        </w:rPr>
        <w:t>[</w:t>
      </w:r>
      <w:r w:rsidR="00D80396">
        <w:rPr>
          <w:rFonts w:ascii="Times New Roman" w:hAnsi="Times New Roman"/>
          <w:sz w:val="24"/>
          <w:szCs w:val="30"/>
        </w:rPr>
        <w:t>4</w:t>
      </w:r>
      <w:r w:rsidR="003173B1">
        <w:rPr>
          <w:rFonts w:ascii="Times New Roman" w:hAnsi="Times New Roman"/>
          <w:sz w:val="24"/>
          <w:szCs w:val="30"/>
        </w:rPr>
        <w:t>]</w:t>
      </w:r>
      <w:r w:rsidR="00D52377" w:rsidRPr="000C3FA1">
        <w:rPr>
          <w:rFonts w:ascii="Times New Roman" w:hAnsi="Times New Roman"/>
          <w:sz w:val="24"/>
          <w:szCs w:val="30"/>
        </w:rPr>
        <w:t>.</w:t>
      </w:r>
    </w:p>
    <w:p w:rsidR="00BE10B5" w:rsidRDefault="00BE10B5" w:rsidP="005553EC">
      <w:pPr>
        <w:spacing w:after="0" w:line="360" w:lineRule="auto"/>
        <w:jc w:val="both"/>
        <w:rPr>
          <w:rFonts w:ascii="Times New Roman" w:hAnsi="Times New Roman"/>
          <w:b/>
          <w:sz w:val="28"/>
          <w:szCs w:val="28"/>
        </w:rPr>
      </w:pPr>
    </w:p>
    <w:p w:rsidR="00BE10B5" w:rsidRDefault="00BE10B5" w:rsidP="005553EC">
      <w:pPr>
        <w:spacing w:after="0" w:line="360" w:lineRule="auto"/>
        <w:jc w:val="both"/>
        <w:rPr>
          <w:rFonts w:ascii="Times New Roman" w:hAnsi="Times New Roman"/>
          <w:b/>
          <w:sz w:val="28"/>
          <w:szCs w:val="28"/>
        </w:rPr>
      </w:pPr>
    </w:p>
    <w:p w:rsidR="005553EC" w:rsidRDefault="001F10E7" w:rsidP="005553EC">
      <w:pPr>
        <w:spacing w:after="0" w:line="360" w:lineRule="auto"/>
        <w:jc w:val="both"/>
        <w:rPr>
          <w:rFonts w:ascii="Times New Roman" w:hAnsi="Times New Roman"/>
          <w:b/>
          <w:sz w:val="28"/>
          <w:szCs w:val="28"/>
        </w:rPr>
      </w:pPr>
      <w:r>
        <w:rPr>
          <w:rFonts w:ascii="Times New Roman" w:hAnsi="Times New Roman"/>
          <w:b/>
          <w:sz w:val="28"/>
          <w:szCs w:val="28"/>
        </w:rPr>
        <w:lastRenderedPageBreak/>
        <w:t xml:space="preserve">4.6 </w:t>
      </w:r>
      <w:r w:rsidRPr="007A58EB">
        <w:rPr>
          <w:rFonts w:ascii="Times New Roman" w:hAnsi="Times New Roman"/>
          <w:b/>
          <w:sz w:val="28"/>
          <w:szCs w:val="28"/>
        </w:rPr>
        <w:t>S</w:t>
      </w:r>
      <w:r w:rsidR="00C35BB8">
        <w:rPr>
          <w:rFonts w:ascii="Times New Roman" w:hAnsi="Times New Roman"/>
          <w:b/>
          <w:sz w:val="28"/>
          <w:szCs w:val="28"/>
        </w:rPr>
        <w:t>tepper Motor</w:t>
      </w:r>
    </w:p>
    <w:p w:rsidR="00AD3AE0" w:rsidRDefault="005553EC" w:rsidP="005553EC">
      <w:pPr>
        <w:spacing w:after="0" w:line="360" w:lineRule="auto"/>
        <w:jc w:val="both"/>
        <w:rPr>
          <w:rFonts w:ascii="Times New Roman" w:hAnsi="Times New Roman"/>
          <w:sz w:val="24"/>
          <w:szCs w:val="24"/>
        </w:rPr>
      </w:pPr>
      <w:r>
        <w:rPr>
          <w:rFonts w:ascii="Times New Roman" w:hAnsi="Times New Roman"/>
          <w:b/>
          <w:sz w:val="28"/>
          <w:szCs w:val="28"/>
        </w:rPr>
        <w:tab/>
      </w:r>
      <w:r w:rsidR="00774595">
        <w:rPr>
          <w:rFonts w:ascii="Times New Roman" w:hAnsi="Times New Roman"/>
          <w:sz w:val="24"/>
          <w:szCs w:val="24"/>
        </w:rPr>
        <w:t xml:space="preserve"> </w:t>
      </w:r>
      <w:r w:rsidR="007A58EB">
        <w:rPr>
          <w:rFonts w:ascii="Times New Roman" w:hAnsi="Times New Roman"/>
          <w:sz w:val="24"/>
          <w:szCs w:val="24"/>
        </w:rPr>
        <w:t>S</w:t>
      </w:r>
      <w:r w:rsidR="00BE10B5">
        <w:rPr>
          <w:rFonts w:ascii="Times New Roman" w:hAnsi="Times New Roman"/>
          <w:sz w:val="24"/>
          <w:szCs w:val="24"/>
        </w:rPr>
        <w:t xml:space="preserve">tepper motor </w:t>
      </w:r>
      <w:r w:rsidR="001C2822">
        <w:rPr>
          <w:rFonts w:ascii="Times New Roman" w:hAnsi="Times New Roman"/>
          <w:sz w:val="24"/>
          <w:szCs w:val="24"/>
        </w:rPr>
        <w:t>shown in Figure 4.9</w:t>
      </w:r>
      <w:r w:rsidR="0040365E">
        <w:rPr>
          <w:rFonts w:ascii="Times New Roman" w:hAnsi="Times New Roman"/>
          <w:sz w:val="24"/>
          <w:szCs w:val="24"/>
        </w:rPr>
        <w:t>,</w:t>
      </w:r>
      <w:r w:rsidR="00BE10B5">
        <w:rPr>
          <w:rFonts w:ascii="Times New Roman" w:hAnsi="Times New Roman"/>
          <w:sz w:val="24"/>
          <w:szCs w:val="24"/>
        </w:rPr>
        <w:t xml:space="preserve"> is a DC motor </w:t>
      </w:r>
      <w:r w:rsidR="00AD3AE0" w:rsidRPr="007A58EB">
        <w:rPr>
          <w:rFonts w:ascii="Times New Roman" w:hAnsi="Times New Roman"/>
          <w:sz w:val="24"/>
          <w:szCs w:val="24"/>
        </w:rPr>
        <w:t xml:space="preserve"> that move</w:t>
      </w:r>
      <w:r w:rsidR="00BE10B5">
        <w:rPr>
          <w:rFonts w:ascii="Times New Roman" w:hAnsi="Times New Roman"/>
          <w:sz w:val="24"/>
          <w:szCs w:val="24"/>
        </w:rPr>
        <w:t xml:space="preserve">s </w:t>
      </w:r>
      <w:r w:rsidR="00AD3AE0" w:rsidRPr="007A58EB">
        <w:rPr>
          <w:rFonts w:ascii="Times New Roman" w:hAnsi="Times New Roman"/>
          <w:sz w:val="24"/>
          <w:szCs w:val="24"/>
        </w:rPr>
        <w:t xml:space="preserve"> in discrete steps. </w:t>
      </w:r>
      <w:r w:rsidR="00BE10B5">
        <w:rPr>
          <w:rFonts w:ascii="Times New Roman" w:hAnsi="Times New Roman"/>
          <w:sz w:val="24"/>
          <w:szCs w:val="24"/>
        </w:rPr>
        <w:t xml:space="preserve">It has </w:t>
      </w:r>
      <w:r w:rsidR="00AD3AE0" w:rsidRPr="007A58EB">
        <w:rPr>
          <w:rFonts w:ascii="Times New Roman" w:hAnsi="Times New Roman"/>
          <w:sz w:val="24"/>
          <w:szCs w:val="24"/>
        </w:rPr>
        <w:t>multiple coils that are organized in groups called "phases". By energizing each phase in sequence, the motor will rotate one step at a time.</w:t>
      </w:r>
    </w:p>
    <w:p w:rsidR="00D93B0D" w:rsidRPr="007A58EB" w:rsidRDefault="00D93B0D" w:rsidP="005553EC">
      <w:pPr>
        <w:spacing w:after="0" w:line="360" w:lineRule="auto"/>
        <w:jc w:val="both"/>
        <w:rPr>
          <w:rFonts w:ascii="Times New Roman" w:hAnsi="Times New Roman"/>
          <w:b/>
          <w:sz w:val="24"/>
          <w:szCs w:val="24"/>
        </w:rPr>
      </w:pPr>
    </w:p>
    <w:p w:rsidR="004B01C5" w:rsidRDefault="00FF2F69" w:rsidP="00774595">
      <w:pPr>
        <w:spacing w:after="0" w:line="360" w:lineRule="auto"/>
        <w:jc w:val="both"/>
        <w:rPr>
          <w:rFonts w:ascii="Times New Roman" w:hAnsi="Times New Roman"/>
          <w:b/>
          <w:sz w:val="24"/>
          <w:szCs w:val="24"/>
        </w:rPr>
      </w:pPr>
      <w:r w:rsidRPr="00FF2F69">
        <w:rPr>
          <w:rFonts w:ascii="Times New Roman" w:hAnsi="Times New Roman"/>
          <w:b/>
          <w:sz w:val="24"/>
          <w:szCs w:val="24"/>
        </w:rPr>
        <w:t>Features</w:t>
      </w:r>
      <w:r w:rsidR="004B01C5">
        <w:rPr>
          <w:rFonts w:ascii="Times New Roman" w:hAnsi="Times New Roman"/>
          <w:b/>
          <w:sz w:val="24"/>
          <w:szCs w:val="24"/>
        </w:rPr>
        <w:t xml:space="preserve"> </w:t>
      </w:r>
    </w:p>
    <w:p w:rsidR="004B01C5" w:rsidRPr="004B01C5" w:rsidRDefault="004B01C5" w:rsidP="00206E8D">
      <w:pPr>
        <w:numPr>
          <w:ilvl w:val="0"/>
          <w:numId w:val="24"/>
        </w:numPr>
        <w:spacing w:after="0" w:line="360" w:lineRule="auto"/>
        <w:jc w:val="both"/>
        <w:rPr>
          <w:rFonts w:ascii="Times New Roman" w:hAnsi="Times New Roman"/>
          <w:b/>
          <w:sz w:val="24"/>
          <w:szCs w:val="24"/>
        </w:rPr>
      </w:pPr>
      <w:r>
        <w:rPr>
          <w:rFonts w:ascii="Times New Roman" w:hAnsi="Times New Roman"/>
          <w:sz w:val="24"/>
          <w:szCs w:val="24"/>
        </w:rPr>
        <w:t>Step</w:t>
      </w:r>
      <w:r w:rsidR="00FF2F69">
        <w:rPr>
          <w:rFonts w:ascii="Times New Roman" w:hAnsi="Times New Roman"/>
          <w:sz w:val="24"/>
          <w:szCs w:val="24"/>
        </w:rPr>
        <w:t xml:space="preserve"> angle-</w:t>
      </w:r>
      <w:r>
        <w:rPr>
          <w:rFonts w:ascii="Times New Roman" w:hAnsi="Times New Roman"/>
          <w:sz w:val="24"/>
          <w:szCs w:val="24"/>
        </w:rPr>
        <w:t xml:space="preserve"> </w:t>
      </w:r>
      <w:r w:rsidR="00FF2F69">
        <w:rPr>
          <w:rFonts w:ascii="Times New Roman" w:hAnsi="Times New Roman"/>
          <w:sz w:val="24"/>
          <w:szCs w:val="24"/>
        </w:rPr>
        <w:t>1.8</w:t>
      </w:r>
      <w:r>
        <w:rPr>
          <w:rFonts w:ascii="Times New Roman" w:hAnsi="Times New Roman"/>
          <w:sz w:val="24"/>
          <w:szCs w:val="24"/>
          <w:vertAlign w:val="superscript"/>
        </w:rPr>
        <w:t>o</w:t>
      </w:r>
    </w:p>
    <w:p w:rsidR="004B01C5" w:rsidRDefault="004B01C5" w:rsidP="00206E8D">
      <w:pPr>
        <w:numPr>
          <w:ilvl w:val="0"/>
          <w:numId w:val="24"/>
        </w:numPr>
        <w:spacing w:after="0" w:line="360" w:lineRule="auto"/>
        <w:jc w:val="both"/>
        <w:rPr>
          <w:rFonts w:ascii="Times New Roman" w:hAnsi="Times New Roman"/>
          <w:sz w:val="24"/>
          <w:szCs w:val="24"/>
        </w:rPr>
      </w:pPr>
      <w:r>
        <w:rPr>
          <w:rFonts w:ascii="Times New Roman" w:hAnsi="Times New Roman"/>
          <w:sz w:val="24"/>
          <w:szCs w:val="24"/>
        </w:rPr>
        <w:t>Type</w:t>
      </w:r>
      <w:r w:rsidR="00206E8D">
        <w:rPr>
          <w:rFonts w:ascii="Times New Roman" w:hAnsi="Times New Roman"/>
          <w:sz w:val="24"/>
          <w:szCs w:val="24"/>
        </w:rPr>
        <w:t xml:space="preserve"> -</w:t>
      </w:r>
      <w:r w:rsidR="007A58EB">
        <w:rPr>
          <w:rFonts w:ascii="Times New Roman" w:hAnsi="Times New Roman"/>
          <w:sz w:val="24"/>
          <w:szCs w:val="24"/>
        </w:rPr>
        <w:t xml:space="preserve"> Bi</w:t>
      </w:r>
      <w:r w:rsidR="00206E8D">
        <w:rPr>
          <w:rFonts w:ascii="Times New Roman" w:hAnsi="Times New Roman"/>
          <w:sz w:val="24"/>
          <w:szCs w:val="24"/>
        </w:rPr>
        <w:t>-</w:t>
      </w:r>
      <w:r>
        <w:rPr>
          <w:rFonts w:ascii="Times New Roman" w:hAnsi="Times New Roman"/>
          <w:sz w:val="24"/>
          <w:szCs w:val="24"/>
        </w:rPr>
        <w:t>polar</w:t>
      </w:r>
    </w:p>
    <w:p w:rsidR="004B01C5" w:rsidRPr="004B01C5" w:rsidRDefault="004B01C5" w:rsidP="00206E8D">
      <w:pPr>
        <w:numPr>
          <w:ilvl w:val="0"/>
          <w:numId w:val="24"/>
        </w:numPr>
        <w:spacing w:after="0" w:line="360" w:lineRule="auto"/>
        <w:jc w:val="both"/>
        <w:rPr>
          <w:rFonts w:ascii="Times New Roman" w:hAnsi="Times New Roman"/>
          <w:sz w:val="24"/>
          <w:szCs w:val="24"/>
        </w:rPr>
      </w:pPr>
      <w:r w:rsidRPr="004B01C5">
        <w:rPr>
          <w:rFonts w:ascii="Times New Roman" w:hAnsi="Times New Roman"/>
          <w:sz w:val="24"/>
          <w:szCs w:val="24"/>
        </w:rPr>
        <w:t>200 steps-per-revolution</w:t>
      </w:r>
    </w:p>
    <w:p w:rsidR="004B01C5" w:rsidRDefault="00206E8D" w:rsidP="00206E8D">
      <w:pPr>
        <w:numPr>
          <w:ilvl w:val="0"/>
          <w:numId w:val="24"/>
        </w:numPr>
        <w:spacing w:after="0" w:line="360" w:lineRule="auto"/>
        <w:jc w:val="both"/>
        <w:rPr>
          <w:rFonts w:ascii="Times New Roman" w:hAnsi="Times New Roman"/>
          <w:sz w:val="24"/>
          <w:szCs w:val="24"/>
        </w:rPr>
      </w:pPr>
      <w:r>
        <w:rPr>
          <w:rFonts w:ascii="Times New Roman" w:hAnsi="Times New Roman"/>
          <w:sz w:val="24"/>
          <w:szCs w:val="24"/>
        </w:rPr>
        <w:t>Supply Voltage-12V</w:t>
      </w:r>
    </w:p>
    <w:p w:rsidR="004B01C5" w:rsidRPr="004B01C5" w:rsidRDefault="004B01C5" w:rsidP="00206E8D">
      <w:pPr>
        <w:numPr>
          <w:ilvl w:val="0"/>
          <w:numId w:val="24"/>
        </w:numPr>
        <w:spacing w:after="0" w:line="360" w:lineRule="auto"/>
        <w:jc w:val="both"/>
        <w:rPr>
          <w:rFonts w:ascii="Times New Roman" w:hAnsi="Times New Roman"/>
          <w:sz w:val="24"/>
          <w:szCs w:val="24"/>
        </w:rPr>
      </w:pPr>
      <w:r>
        <w:rPr>
          <w:rFonts w:ascii="Times New Roman" w:hAnsi="Times New Roman"/>
          <w:sz w:val="24"/>
          <w:szCs w:val="24"/>
        </w:rPr>
        <w:t>Maximum continuous power- 5W</w:t>
      </w:r>
      <w:r w:rsidRPr="004B01C5">
        <w:rPr>
          <w:rFonts w:ascii="Times New Roman" w:hAnsi="Times New Roman"/>
          <w:sz w:val="24"/>
          <w:szCs w:val="24"/>
        </w:rPr>
        <w:t xml:space="preserve"> </w:t>
      </w:r>
    </w:p>
    <w:p w:rsidR="004B01C5" w:rsidRPr="004B01C5" w:rsidRDefault="00010C42" w:rsidP="00AD3AE0">
      <w:pPr>
        <w:spacing w:line="360" w:lineRule="auto"/>
        <w:jc w:val="center"/>
        <w:rPr>
          <w:rFonts w:ascii="Times New Roman" w:hAnsi="Times New Roman"/>
          <w:sz w:val="24"/>
          <w:szCs w:val="24"/>
        </w:rPr>
      </w:pPr>
      <w:r>
        <w:rPr>
          <w:rFonts w:ascii="Times New Roman" w:hAnsi="Times New Roman"/>
          <w:noProof/>
          <w:sz w:val="24"/>
          <w:szCs w:val="24"/>
          <w:lang w:eastAsia="en-US"/>
        </w:rPr>
        <w:drawing>
          <wp:anchor distT="0" distB="0" distL="114300" distR="114300" simplePos="0" relativeHeight="251724800" behindDoc="1" locked="0" layoutInCell="1" allowOverlap="1">
            <wp:simplePos x="0" y="0"/>
            <wp:positionH relativeFrom="column">
              <wp:posOffset>1600200</wp:posOffset>
            </wp:positionH>
            <wp:positionV relativeFrom="paragraph">
              <wp:posOffset>153035</wp:posOffset>
            </wp:positionV>
            <wp:extent cx="2819400" cy="1866900"/>
            <wp:effectExtent l="19050" t="0" r="0" b="0"/>
            <wp:wrapNone/>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2819400" cy="1866900"/>
                    </a:xfrm>
                    <a:prstGeom prst="rect">
                      <a:avLst/>
                    </a:prstGeom>
                    <a:noFill/>
                    <a:ln w="9525">
                      <a:noFill/>
                      <a:miter lim="800000"/>
                      <a:headEnd/>
                      <a:tailEnd/>
                    </a:ln>
                  </pic:spPr>
                </pic:pic>
              </a:graphicData>
            </a:graphic>
          </wp:anchor>
        </w:drawing>
      </w:r>
    </w:p>
    <w:p w:rsidR="004B01C5" w:rsidRPr="004B01C5" w:rsidRDefault="004B01C5" w:rsidP="00341DB5">
      <w:pPr>
        <w:spacing w:line="360" w:lineRule="auto"/>
        <w:jc w:val="both"/>
        <w:rPr>
          <w:rFonts w:ascii="Times New Roman" w:hAnsi="Times New Roman"/>
          <w:sz w:val="24"/>
          <w:szCs w:val="24"/>
        </w:rPr>
      </w:pPr>
    </w:p>
    <w:p w:rsidR="007A58EB" w:rsidRDefault="007A58EB" w:rsidP="007A58EB">
      <w:pPr>
        <w:spacing w:after="0" w:line="360" w:lineRule="auto"/>
        <w:jc w:val="both"/>
        <w:rPr>
          <w:rFonts w:ascii="Times New Roman" w:hAnsi="Times New Roman"/>
          <w:b/>
          <w:sz w:val="24"/>
          <w:szCs w:val="24"/>
        </w:rPr>
      </w:pPr>
    </w:p>
    <w:p w:rsidR="007A58EB" w:rsidRDefault="007A58EB" w:rsidP="007A58EB">
      <w:pPr>
        <w:spacing w:after="0" w:line="360" w:lineRule="auto"/>
        <w:jc w:val="both"/>
        <w:rPr>
          <w:rFonts w:ascii="Times New Roman" w:hAnsi="Times New Roman"/>
          <w:b/>
          <w:sz w:val="24"/>
          <w:szCs w:val="24"/>
        </w:rPr>
      </w:pPr>
    </w:p>
    <w:p w:rsidR="007A58EB" w:rsidRDefault="007A58EB" w:rsidP="007A58EB">
      <w:pPr>
        <w:spacing w:line="360" w:lineRule="auto"/>
        <w:jc w:val="center"/>
        <w:rPr>
          <w:rFonts w:ascii="Times New Roman" w:hAnsi="Times New Roman"/>
          <w:b/>
          <w:sz w:val="24"/>
          <w:szCs w:val="24"/>
        </w:rPr>
      </w:pPr>
    </w:p>
    <w:p w:rsidR="007A58EB" w:rsidRDefault="007A58EB" w:rsidP="007A58EB">
      <w:pPr>
        <w:spacing w:after="0" w:line="360" w:lineRule="auto"/>
        <w:jc w:val="both"/>
        <w:rPr>
          <w:rFonts w:ascii="Times New Roman" w:hAnsi="Times New Roman"/>
          <w:b/>
          <w:sz w:val="24"/>
          <w:szCs w:val="24"/>
        </w:rPr>
      </w:pPr>
    </w:p>
    <w:p w:rsidR="00AF4ACD" w:rsidRDefault="00AF4ACD" w:rsidP="007A58EB">
      <w:pPr>
        <w:spacing w:after="0" w:line="360" w:lineRule="auto"/>
        <w:jc w:val="both"/>
        <w:rPr>
          <w:rFonts w:ascii="Times New Roman" w:hAnsi="Times New Roman"/>
          <w:b/>
          <w:sz w:val="24"/>
          <w:szCs w:val="24"/>
        </w:rPr>
      </w:pPr>
    </w:p>
    <w:p w:rsidR="00BF631C" w:rsidRPr="00AB7DAC" w:rsidRDefault="001C2822" w:rsidP="00BF631C">
      <w:pPr>
        <w:spacing w:line="360" w:lineRule="auto"/>
        <w:jc w:val="center"/>
        <w:rPr>
          <w:rFonts w:ascii="Times New Roman" w:hAnsi="Times New Roman"/>
          <w:b/>
          <w:sz w:val="24"/>
          <w:szCs w:val="24"/>
        </w:rPr>
      </w:pPr>
      <w:r>
        <w:rPr>
          <w:rFonts w:ascii="Times New Roman" w:hAnsi="Times New Roman"/>
          <w:b/>
          <w:sz w:val="24"/>
          <w:szCs w:val="24"/>
        </w:rPr>
        <w:t>Figure 4.9</w:t>
      </w:r>
      <w:r w:rsidR="00BF631C" w:rsidRPr="00AB7DAC">
        <w:rPr>
          <w:rFonts w:ascii="Times New Roman" w:hAnsi="Times New Roman"/>
          <w:b/>
          <w:sz w:val="24"/>
          <w:szCs w:val="24"/>
        </w:rPr>
        <w:t xml:space="preserve"> : Stepper motor</w:t>
      </w:r>
    </w:p>
    <w:p w:rsidR="004B01C5" w:rsidRPr="00053C1E" w:rsidRDefault="00AD3AE0" w:rsidP="007A58EB">
      <w:pPr>
        <w:spacing w:after="0" w:line="360" w:lineRule="auto"/>
        <w:jc w:val="both"/>
        <w:rPr>
          <w:rFonts w:ascii="Times New Roman" w:hAnsi="Times New Roman"/>
          <w:b/>
          <w:sz w:val="24"/>
          <w:szCs w:val="24"/>
        </w:rPr>
      </w:pPr>
      <w:r w:rsidRPr="00053C1E">
        <w:rPr>
          <w:rFonts w:ascii="Times New Roman" w:hAnsi="Times New Roman"/>
          <w:b/>
          <w:sz w:val="24"/>
          <w:szCs w:val="24"/>
        </w:rPr>
        <w:t>Functional description</w:t>
      </w:r>
    </w:p>
    <w:p w:rsidR="00AD3AE0" w:rsidRDefault="007A58EB" w:rsidP="007A58EB">
      <w:p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ab/>
      </w:r>
      <w:r w:rsidR="00AD3AE0" w:rsidRPr="00AD3AE0">
        <w:rPr>
          <w:rFonts w:ascii="Times New Roman" w:hAnsi="Times New Roman"/>
          <w:color w:val="000000" w:themeColor="text1"/>
          <w:sz w:val="24"/>
          <w:szCs w:val="24"/>
        </w:rPr>
        <w:t xml:space="preserve">A </w:t>
      </w:r>
      <w:r w:rsidR="00AD3AE0" w:rsidRPr="00AD3AE0">
        <w:rPr>
          <w:rStyle w:val="Strong"/>
          <w:rFonts w:ascii="Times New Roman" w:hAnsi="Times New Roman"/>
          <w:b w:val="0"/>
          <w:color w:val="000000" w:themeColor="text1"/>
          <w:sz w:val="24"/>
          <w:szCs w:val="24"/>
        </w:rPr>
        <w:t>bipolar stepper motor</w:t>
      </w:r>
      <w:r w:rsidR="00AD3AE0" w:rsidRPr="00AD3AE0">
        <w:rPr>
          <w:rFonts w:ascii="Times New Roman" w:hAnsi="Times New Roman"/>
          <w:color w:val="000000" w:themeColor="text1"/>
          <w:sz w:val="24"/>
          <w:szCs w:val="24"/>
        </w:rPr>
        <w:t xml:space="preserve"> has one winding per stator phase. A two phase bipolar stepper motor will have 4 lead</w:t>
      </w:r>
      <w:r w:rsidR="00774595">
        <w:rPr>
          <w:rFonts w:ascii="Times New Roman" w:hAnsi="Times New Roman"/>
          <w:color w:val="000000" w:themeColor="text1"/>
          <w:sz w:val="24"/>
          <w:szCs w:val="24"/>
        </w:rPr>
        <w:t>s</w:t>
      </w:r>
      <w:r w:rsidR="00A032D2">
        <w:rPr>
          <w:rFonts w:ascii="Times New Roman" w:hAnsi="Times New Roman"/>
          <w:color w:val="000000" w:themeColor="text1"/>
          <w:sz w:val="24"/>
          <w:szCs w:val="24"/>
        </w:rPr>
        <w:t xml:space="preserve"> as shown in Figure 4.1</w:t>
      </w:r>
      <w:r w:rsidR="001C2822">
        <w:rPr>
          <w:rFonts w:ascii="Times New Roman" w:hAnsi="Times New Roman"/>
          <w:color w:val="000000" w:themeColor="text1"/>
          <w:sz w:val="24"/>
          <w:szCs w:val="24"/>
        </w:rPr>
        <w:t>0</w:t>
      </w:r>
      <w:r w:rsidR="00774595">
        <w:rPr>
          <w:rFonts w:ascii="Times New Roman" w:hAnsi="Times New Roman"/>
          <w:color w:val="000000" w:themeColor="text1"/>
          <w:sz w:val="24"/>
          <w:szCs w:val="24"/>
        </w:rPr>
        <w:t>. A</w:t>
      </w:r>
      <w:r w:rsidR="00AD3AE0">
        <w:rPr>
          <w:rFonts w:ascii="Times New Roman" w:hAnsi="Times New Roman"/>
          <w:color w:val="000000" w:themeColor="text1"/>
          <w:sz w:val="24"/>
          <w:szCs w:val="24"/>
        </w:rPr>
        <w:t xml:space="preserve"> bipolar stepper</w:t>
      </w:r>
      <w:r w:rsidR="00774595">
        <w:rPr>
          <w:rFonts w:ascii="Times New Roman" w:hAnsi="Times New Roman"/>
          <w:color w:val="000000" w:themeColor="text1"/>
          <w:sz w:val="24"/>
          <w:szCs w:val="24"/>
        </w:rPr>
        <w:t xml:space="preserve"> motor</w:t>
      </w:r>
      <w:r w:rsidR="00AD3AE0">
        <w:rPr>
          <w:rFonts w:ascii="Times New Roman" w:hAnsi="Times New Roman"/>
          <w:color w:val="000000" w:themeColor="text1"/>
          <w:sz w:val="24"/>
          <w:szCs w:val="24"/>
        </w:rPr>
        <w:t xml:space="preserve"> does </w:t>
      </w:r>
      <w:r w:rsidR="00E35CE0">
        <w:rPr>
          <w:rFonts w:ascii="Times New Roman" w:hAnsi="Times New Roman"/>
          <w:color w:val="000000" w:themeColor="text1"/>
          <w:sz w:val="24"/>
          <w:szCs w:val="24"/>
        </w:rPr>
        <w:t>not have</w:t>
      </w:r>
      <w:r w:rsidR="00053C1E">
        <w:rPr>
          <w:rFonts w:ascii="Times New Roman" w:hAnsi="Times New Roman"/>
          <w:color w:val="000000" w:themeColor="text1"/>
          <w:sz w:val="24"/>
          <w:szCs w:val="24"/>
        </w:rPr>
        <w:t xml:space="preserve"> a common lead </w:t>
      </w:r>
      <w:r w:rsidR="00E35CE0">
        <w:rPr>
          <w:rFonts w:ascii="Times New Roman" w:hAnsi="Times New Roman"/>
          <w:color w:val="000000" w:themeColor="text1"/>
          <w:sz w:val="24"/>
          <w:szCs w:val="24"/>
        </w:rPr>
        <w:t xml:space="preserve">like </w:t>
      </w:r>
      <w:r w:rsidR="00E35CE0" w:rsidRPr="00AD3AE0">
        <w:rPr>
          <w:rFonts w:ascii="Times New Roman" w:hAnsi="Times New Roman"/>
          <w:color w:val="000000" w:themeColor="text1"/>
          <w:sz w:val="24"/>
          <w:szCs w:val="24"/>
        </w:rPr>
        <w:t>a</w:t>
      </w:r>
      <w:r w:rsidR="00AD3AE0" w:rsidRPr="00AD3AE0">
        <w:rPr>
          <w:rFonts w:ascii="Times New Roman" w:hAnsi="Times New Roman"/>
          <w:color w:val="000000" w:themeColor="text1"/>
          <w:sz w:val="24"/>
          <w:szCs w:val="24"/>
        </w:rPr>
        <w:t xml:space="preserve"> uni-polar stepper motor. Hence, there is no natural reversal of </w:t>
      </w:r>
      <w:hyperlink r:id="rId28" w:tooltip="Electric Current" w:history="1">
        <w:r w:rsidR="00AD3AE0" w:rsidRPr="00AD3AE0">
          <w:rPr>
            <w:rStyle w:val="Hyperlink"/>
            <w:rFonts w:ascii="Times New Roman" w:hAnsi="Times New Roman"/>
            <w:color w:val="000000" w:themeColor="text1"/>
            <w:sz w:val="24"/>
            <w:szCs w:val="24"/>
            <w:u w:val="none"/>
          </w:rPr>
          <w:t>current</w:t>
        </w:r>
      </w:hyperlink>
      <w:r w:rsidR="00AD3AE0" w:rsidRPr="00AD3AE0">
        <w:rPr>
          <w:rFonts w:ascii="Times New Roman" w:hAnsi="Times New Roman"/>
          <w:color w:val="000000" w:themeColor="text1"/>
          <w:sz w:val="24"/>
          <w:szCs w:val="24"/>
        </w:rPr>
        <w:t xml:space="preserve"> direction through the winding. A bipolar stepper motor has easy wiring arrangement but its operation is little complex. In order to drive a b</w:t>
      </w:r>
      <w:r w:rsidR="00053C1E">
        <w:rPr>
          <w:rFonts w:ascii="Times New Roman" w:hAnsi="Times New Roman"/>
          <w:color w:val="000000" w:themeColor="text1"/>
          <w:sz w:val="24"/>
          <w:szCs w:val="24"/>
        </w:rPr>
        <w:t>ipolar stepper,</w:t>
      </w:r>
      <w:r w:rsidR="00AD3AE0" w:rsidRPr="00AD3AE0">
        <w:rPr>
          <w:rFonts w:ascii="Times New Roman" w:hAnsi="Times New Roman"/>
          <w:color w:val="000000" w:themeColor="text1"/>
          <w:sz w:val="24"/>
          <w:szCs w:val="24"/>
        </w:rPr>
        <w:t xml:space="preserve"> </w:t>
      </w:r>
      <w:hyperlink r:id="rId29" w:history="1">
        <w:r w:rsidR="00AD3AE0" w:rsidRPr="00AD3AE0">
          <w:rPr>
            <w:rStyle w:val="Hyperlink"/>
            <w:rFonts w:ascii="Times New Roman" w:hAnsi="Times New Roman"/>
            <w:color w:val="000000" w:themeColor="text1"/>
            <w:sz w:val="24"/>
            <w:szCs w:val="24"/>
            <w:u w:val="none"/>
          </w:rPr>
          <w:t>IC</w:t>
        </w:r>
      </w:hyperlink>
      <w:r w:rsidR="00AD3AE0" w:rsidRPr="00AD3AE0">
        <w:rPr>
          <w:rFonts w:ascii="Times New Roman" w:hAnsi="Times New Roman"/>
          <w:color w:val="000000" w:themeColor="text1"/>
          <w:sz w:val="24"/>
          <w:szCs w:val="24"/>
        </w:rPr>
        <w:t xml:space="preserve"> with an internal H bridge circuit</w:t>
      </w:r>
      <w:r w:rsidR="00053C1E">
        <w:rPr>
          <w:rFonts w:ascii="Times New Roman" w:hAnsi="Times New Roman"/>
          <w:color w:val="000000" w:themeColor="text1"/>
          <w:sz w:val="24"/>
          <w:szCs w:val="24"/>
        </w:rPr>
        <w:t xml:space="preserve"> is needed</w:t>
      </w:r>
      <w:r w:rsidR="00AD3AE0" w:rsidRPr="00AD3AE0">
        <w:rPr>
          <w:rFonts w:ascii="Times New Roman" w:hAnsi="Times New Roman"/>
          <w:color w:val="000000" w:themeColor="text1"/>
          <w:sz w:val="24"/>
          <w:szCs w:val="24"/>
        </w:rPr>
        <w:t xml:space="preserve">. This is because, in order to reverse the polarity of stator poles, the current needs to be reversed. This can </w:t>
      </w:r>
      <w:r w:rsidR="00D80396">
        <w:rPr>
          <w:rFonts w:ascii="Times New Roman" w:hAnsi="Times New Roman"/>
          <w:color w:val="000000" w:themeColor="text1"/>
          <w:sz w:val="24"/>
          <w:szCs w:val="24"/>
        </w:rPr>
        <w:t>only be done through a H bridge</w:t>
      </w:r>
      <w:r w:rsidR="00112FCF">
        <w:rPr>
          <w:rFonts w:ascii="Times New Roman" w:hAnsi="Times New Roman"/>
          <w:color w:val="000000" w:themeColor="text1"/>
          <w:sz w:val="24"/>
          <w:szCs w:val="24"/>
        </w:rPr>
        <w:t xml:space="preserve"> </w:t>
      </w:r>
      <w:r w:rsidR="00D80396">
        <w:rPr>
          <w:rFonts w:ascii="Times New Roman" w:hAnsi="Times New Roman"/>
          <w:color w:val="000000" w:themeColor="text1"/>
          <w:sz w:val="24"/>
          <w:szCs w:val="24"/>
        </w:rPr>
        <w:t>[9</w:t>
      </w:r>
      <w:r w:rsidR="000E0FD5">
        <w:rPr>
          <w:rFonts w:ascii="Times New Roman" w:hAnsi="Times New Roman"/>
          <w:color w:val="000000" w:themeColor="text1"/>
          <w:sz w:val="24"/>
          <w:szCs w:val="24"/>
        </w:rPr>
        <w:t>]</w:t>
      </w:r>
      <w:r w:rsidR="00D80396">
        <w:rPr>
          <w:rFonts w:ascii="Times New Roman" w:hAnsi="Times New Roman"/>
          <w:color w:val="000000" w:themeColor="text1"/>
          <w:sz w:val="24"/>
          <w:szCs w:val="24"/>
        </w:rPr>
        <w:t>.</w:t>
      </w:r>
    </w:p>
    <w:p w:rsidR="00112FCF" w:rsidRPr="00AD3AE0" w:rsidRDefault="00112FCF" w:rsidP="007A58EB">
      <w:pPr>
        <w:spacing w:after="0" w:line="360" w:lineRule="auto"/>
        <w:jc w:val="both"/>
        <w:rPr>
          <w:rFonts w:ascii="Times New Roman" w:hAnsi="Times New Roman"/>
          <w:color w:val="000000" w:themeColor="text1"/>
          <w:sz w:val="24"/>
          <w:szCs w:val="24"/>
        </w:rPr>
      </w:pPr>
    </w:p>
    <w:p w:rsidR="007A58EB" w:rsidRDefault="007A58EB" w:rsidP="00341DB5">
      <w:pPr>
        <w:spacing w:line="360" w:lineRule="auto"/>
        <w:jc w:val="both"/>
        <w:rPr>
          <w:rFonts w:ascii="Times New Roman" w:hAnsi="Times New Roman"/>
          <w:sz w:val="24"/>
          <w:szCs w:val="24"/>
          <w:vertAlign w:val="superscript"/>
        </w:rPr>
      </w:pPr>
      <w:r>
        <w:rPr>
          <w:rFonts w:ascii="Times New Roman" w:hAnsi="Times New Roman"/>
          <w:noProof/>
          <w:sz w:val="24"/>
          <w:szCs w:val="24"/>
          <w:vertAlign w:val="superscript"/>
          <w:lang w:eastAsia="en-US"/>
        </w:rPr>
        <w:lastRenderedPageBreak/>
        <w:drawing>
          <wp:anchor distT="0" distB="0" distL="114300" distR="114300" simplePos="0" relativeHeight="251685888" behindDoc="1" locked="0" layoutInCell="1" allowOverlap="1">
            <wp:simplePos x="0" y="0"/>
            <wp:positionH relativeFrom="column">
              <wp:posOffset>600075</wp:posOffset>
            </wp:positionH>
            <wp:positionV relativeFrom="paragraph">
              <wp:posOffset>86360</wp:posOffset>
            </wp:positionV>
            <wp:extent cx="4219575" cy="2428875"/>
            <wp:effectExtent l="19050" t="0" r="9525"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a:srcRect l="22348" t="38989" r="41273" b="23756"/>
                    <a:stretch>
                      <a:fillRect/>
                    </a:stretch>
                  </pic:blipFill>
                  <pic:spPr bwMode="auto">
                    <a:xfrm>
                      <a:off x="0" y="0"/>
                      <a:ext cx="4219575" cy="2428875"/>
                    </a:xfrm>
                    <a:prstGeom prst="rect">
                      <a:avLst/>
                    </a:prstGeom>
                    <a:noFill/>
                    <a:ln w="9525">
                      <a:noFill/>
                      <a:miter lim="800000"/>
                      <a:headEnd/>
                      <a:tailEnd/>
                    </a:ln>
                  </pic:spPr>
                </pic:pic>
              </a:graphicData>
            </a:graphic>
          </wp:anchor>
        </w:drawing>
      </w:r>
    </w:p>
    <w:p w:rsidR="007A58EB" w:rsidRDefault="007A58EB" w:rsidP="00341DB5">
      <w:pPr>
        <w:spacing w:line="360" w:lineRule="auto"/>
        <w:jc w:val="both"/>
        <w:rPr>
          <w:rFonts w:ascii="Times New Roman" w:hAnsi="Times New Roman"/>
          <w:sz w:val="24"/>
          <w:szCs w:val="24"/>
          <w:vertAlign w:val="superscript"/>
        </w:rPr>
      </w:pPr>
    </w:p>
    <w:p w:rsidR="007A58EB" w:rsidRDefault="007A58EB" w:rsidP="00341DB5">
      <w:pPr>
        <w:spacing w:line="360" w:lineRule="auto"/>
        <w:jc w:val="both"/>
        <w:rPr>
          <w:rFonts w:ascii="Times New Roman" w:hAnsi="Times New Roman"/>
          <w:sz w:val="24"/>
          <w:szCs w:val="24"/>
          <w:vertAlign w:val="superscript"/>
        </w:rPr>
      </w:pPr>
    </w:p>
    <w:p w:rsidR="007A58EB" w:rsidRDefault="007A58EB" w:rsidP="00341DB5">
      <w:pPr>
        <w:spacing w:line="360" w:lineRule="auto"/>
        <w:jc w:val="both"/>
        <w:rPr>
          <w:rFonts w:ascii="Times New Roman" w:hAnsi="Times New Roman"/>
          <w:sz w:val="24"/>
          <w:szCs w:val="24"/>
          <w:vertAlign w:val="superscript"/>
        </w:rPr>
      </w:pPr>
    </w:p>
    <w:p w:rsidR="007A58EB" w:rsidRDefault="007A58EB" w:rsidP="00341DB5">
      <w:pPr>
        <w:spacing w:line="360" w:lineRule="auto"/>
        <w:jc w:val="both"/>
        <w:rPr>
          <w:rFonts w:ascii="Times New Roman" w:hAnsi="Times New Roman"/>
          <w:sz w:val="24"/>
          <w:szCs w:val="24"/>
          <w:vertAlign w:val="superscript"/>
        </w:rPr>
      </w:pPr>
    </w:p>
    <w:p w:rsidR="007A58EB" w:rsidRDefault="007A58EB" w:rsidP="00341DB5">
      <w:pPr>
        <w:spacing w:line="360" w:lineRule="auto"/>
        <w:jc w:val="both"/>
        <w:rPr>
          <w:rFonts w:ascii="Times New Roman" w:hAnsi="Times New Roman"/>
          <w:sz w:val="24"/>
          <w:szCs w:val="24"/>
          <w:vertAlign w:val="superscript"/>
        </w:rPr>
      </w:pPr>
    </w:p>
    <w:p w:rsidR="007A58EB" w:rsidRDefault="007A58EB" w:rsidP="00341DB5">
      <w:pPr>
        <w:spacing w:line="360" w:lineRule="auto"/>
        <w:jc w:val="both"/>
        <w:rPr>
          <w:rFonts w:ascii="Times New Roman" w:hAnsi="Times New Roman"/>
          <w:sz w:val="24"/>
          <w:szCs w:val="24"/>
          <w:vertAlign w:val="superscript"/>
        </w:rPr>
      </w:pPr>
    </w:p>
    <w:p w:rsidR="00DE174C" w:rsidRPr="00AB7DAC" w:rsidRDefault="00053C1E" w:rsidP="00053C1E">
      <w:pPr>
        <w:spacing w:line="360" w:lineRule="auto"/>
        <w:jc w:val="center"/>
        <w:rPr>
          <w:rFonts w:ascii="Times New Roman" w:hAnsi="Times New Roman"/>
          <w:b/>
          <w:sz w:val="24"/>
          <w:szCs w:val="24"/>
        </w:rPr>
      </w:pPr>
      <w:r w:rsidRPr="00AB7DAC">
        <w:rPr>
          <w:rFonts w:ascii="Times New Roman" w:hAnsi="Times New Roman"/>
          <w:b/>
          <w:sz w:val="24"/>
          <w:szCs w:val="24"/>
        </w:rPr>
        <w:t>Figure 4.</w:t>
      </w:r>
      <w:r w:rsidR="00741053" w:rsidRPr="00AB7DAC">
        <w:rPr>
          <w:rFonts w:ascii="Times New Roman" w:hAnsi="Times New Roman"/>
          <w:b/>
          <w:sz w:val="24"/>
          <w:szCs w:val="24"/>
        </w:rPr>
        <w:t>1</w:t>
      </w:r>
      <w:r w:rsidR="001C2822">
        <w:rPr>
          <w:rFonts w:ascii="Times New Roman" w:hAnsi="Times New Roman"/>
          <w:b/>
          <w:sz w:val="24"/>
          <w:szCs w:val="24"/>
        </w:rPr>
        <w:t>0</w:t>
      </w:r>
      <w:r w:rsidRPr="00AB7DAC">
        <w:rPr>
          <w:rFonts w:ascii="Times New Roman" w:hAnsi="Times New Roman"/>
          <w:b/>
          <w:sz w:val="24"/>
          <w:szCs w:val="24"/>
        </w:rPr>
        <w:t>: Working of bipolar stepper motor</w:t>
      </w:r>
    </w:p>
    <w:p w:rsidR="003A755F" w:rsidRDefault="003E77CF" w:rsidP="000E7446">
      <w:pPr>
        <w:spacing w:after="0" w:line="360" w:lineRule="auto"/>
        <w:jc w:val="both"/>
        <w:rPr>
          <w:rFonts w:ascii="Times New Roman" w:hAnsi="Times New Roman"/>
          <w:b/>
          <w:sz w:val="28"/>
          <w:szCs w:val="28"/>
        </w:rPr>
      </w:pPr>
      <w:r w:rsidRPr="003E77CF">
        <w:rPr>
          <w:rFonts w:ascii="Times New Roman" w:hAnsi="Times New Roman"/>
          <w:b/>
          <w:sz w:val="28"/>
          <w:szCs w:val="28"/>
        </w:rPr>
        <w:t>4.</w:t>
      </w:r>
      <w:r w:rsidR="007A58EB">
        <w:rPr>
          <w:rFonts w:ascii="Times New Roman" w:hAnsi="Times New Roman"/>
          <w:b/>
          <w:sz w:val="28"/>
          <w:szCs w:val="28"/>
        </w:rPr>
        <w:t>7</w:t>
      </w:r>
      <w:r w:rsidR="006E613F">
        <w:rPr>
          <w:rFonts w:ascii="Times New Roman" w:hAnsi="Times New Roman"/>
          <w:b/>
          <w:sz w:val="28"/>
          <w:szCs w:val="28"/>
        </w:rPr>
        <w:t xml:space="preserve"> L298 </w:t>
      </w:r>
      <w:r w:rsidR="00C35BB8">
        <w:rPr>
          <w:rFonts w:ascii="Times New Roman" w:hAnsi="Times New Roman"/>
          <w:b/>
          <w:sz w:val="28"/>
          <w:szCs w:val="28"/>
        </w:rPr>
        <w:t>Motor Driver</w:t>
      </w:r>
    </w:p>
    <w:p w:rsidR="00774595" w:rsidRDefault="000E7446" w:rsidP="000E7446">
      <w:pPr>
        <w:spacing w:after="0" w:line="360" w:lineRule="auto"/>
        <w:jc w:val="both"/>
        <w:rPr>
          <w:rFonts w:ascii="Times New Roman" w:hAnsi="Times New Roman"/>
          <w:sz w:val="24"/>
          <w:szCs w:val="28"/>
        </w:rPr>
      </w:pPr>
      <w:r>
        <w:rPr>
          <w:rFonts w:ascii="Times New Roman" w:hAnsi="Times New Roman"/>
          <w:sz w:val="24"/>
          <w:szCs w:val="28"/>
        </w:rPr>
        <w:tab/>
      </w:r>
      <w:r w:rsidRPr="000E7446">
        <w:rPr>
          <w:rFonts w:ascii="Times New Roman" w:hAnsi="Times New Roman"/>
          <w:sz w:val="24"/>
          <w:szCs w:val="28"/>
        </w:rPr>
        <w:t>The L298</w:t>
      </w:r>
      <w:r w:rsidR="00A431BE">
        <w:rPr>
          <w:rFonts w:ascii="Times New Roman" w:hAnsi="Times New Roman"/>
          <w:sz w:val="24"/>
          <w:szCs w:val="28"/>
        </w:rPr>
        <w:t xml:space="preserve">, as shown in </w:t>
      </w:r>
      <w:r w:rsidR="00986640">
        <w:rPr>
          <w:rFonts w:ascii="Times New Roman" w:hAnsi="Times New Roman"/>
          <w:sz w:val="24"/>
          <w:szCs w:val="28"/>
        </w:rPr>
        <w:t>Figure 4.11</w:t>
      </w:r>
      <w:r w:rsidRPr="000E7446">
        <w:rPr>
          <w:rFonts w:ascii="Times New Roman" w:hAnsi="Times New Roman"/>
          <w:sz w:val="24"/>
          <w:szCs w:val="28"/>
        </w:rPr>
        <w:t xml:space="preserve"> is an integrated monolithic circuit in a 15-lead Multi</w:t>
      </w:r>
      <w:r>
        <w:rPr>
          <w:rFonts w:ascii="Times New Roman" w:hAnsi="Times New Roman"/>
          <w:sz w:val="24"/>
          <w:szCs w:val="28"/>
        </w:rPr>
        <w:t>-</w:t>
      </w:r>
      <w:r w:rsidR="00774595">
        <w:rPr>
          <w:rFonts w:ascii="Times New Roman" w:hAnsi="Times New Roman"/>
          <w:sz w:val="24"/>
          <w:szCs w:val="28"/>
        </w:rPr>
        <w:t>watt and PowerSO20 package</w:t>
      </w:r>
      <w:r w:rsidRPr="000E7446">
        <w:rPr>
          <w:rFonts w:ascii="Times New Roman" w:hAnsi="Times New Roman"/>
          <w:sz w:val="24"/>
          <w:szCs w:val="28"/>
        </w:rPr>
        <w:t>. It is a high voltage, high current dual full-bridge driver designed to accept standard TTL logic levels and drive inductive loads such as re</w:t>
      </w:r>
      <w:r w:rsidR="00774595">
        <w:rPr>
          <w:rFonts w:ascii="Times New Roman" w:hAnsi="Times New Roman"/>
          <w:sz w:val="24"/>
          <w:szCs w:val="28"/>
        </w:rPr>
        <w:t xml:space="preserve">lays, solenoids, DC and </w:t>
      </w:r>
      <w:r w:rsidR="00BD7824">
        <w:rPr>
          <w:rFonts w:ascii="Times New Roman" w:hAnsi="Times New Roman"/>
          <w:sz w:val="24"/>
          <w:szCs w:val="28"/>
        </w:rPr>
        <w:t xml:space="preserve">stepper </w:t>
      </w:r>
      <w:r w:rsidR="00BD7824" w:rsidRPr="000E7446">
        <w:rPr>
          <w:rFonts w:ascii="Times New Roman" w:hAnsi="Times New Roman"/>
          <w:sz w:val="24"/>
          <w:szCs w:val="28"/>
        </w:rPr>
        <w:t>motors</w:t>
      </w:r>
      <w:r w:rsidRPr="000E7446">
        <w:rPr>
          <w:rFonts w:ascii="Times New Roman" w:hAnsi="Times New Roman"/>
          <w:sz w:val="24"/>
          <w:szCs w:val="28"/>
        </w:rPr>
        <w:t>. Two enable inputs are provided to enable or disable the device independently of the input signals. The emitters of the lower transistors of each bridge are connected together and the corresponding external terminal can be used for the connection of an external sensing resistor. An additional supply input is provided so that the logic works at a lower voltage</w:t>
      </w:r>
      <w:r w:rsidR="00022FC2">
        <w:rPr>
          <w:rFonts w:ascii="Times New Roman" w:hAnsi="Times New Roman"/>
          <w:sz w:val="24"/>
          <w:szCs w:val="28"/>
        </w:rPr>
        <w:t>.</w:t>
      </w:r>
    </w:p>
    <w:p w:rsidR="000E7446" w:rsidRPr="000E7446" w:rsidRDefault="000E7446" w:rsidP="000E7446">
      <w:pPr>
        <w:spacing w:after="0" w:line="360" w:lineRule="auto"/>
        <w:jc w:val="both"/>
        <w:rPr>
          <w:rFonts w:ascii="Times New Roman" w:hAnsi="Times New Roman"/>
          <w:sz w:val="24"/>
          <w:szCs w:val="28"/>
        </w:rPr>
      </w:pPr>
      <w:r>
        <w:rPr>
          <w:rFonts w:ascii="Times New Roman" w:hAnsi="Times New Roman"/>
          <w:noProof/>
          <w:sz w:val="24"/>
          <w:szCs w:val="28"/>
          <w:lang w:eastAsia="en-US"/>
        </w:rPr>
        <w:drawing>
          <wp:anchor distT="0" distB="0" distL="114300" distR="114300" simplePos="0" relativeHeight="251687936" behindDoc="1" locked="0" layoutInCell="1" allowOverlap="1">
            <wp:simplePos x="0" y="0"/>
            <wp:positionH relativeFrom="column">
              <wp:posOffset>1179863</wp:posOffset>
            </wp:positionH>
            <wp:positionV relativeFrom="paragraph">
              <wp:posOffset>79193</wp:posOffset>
            </wp:positionV>
            <wp:extent cx="3655896" cy="2268187"/>
            <wp:effectExtent l="19050" t="0" r="1704"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3671400" cy="2277806"/>
                    </a:xfrm>
                    <a:prstGeom prst="rect">
                      <a:avLst/>
                    </a:prstGeom>
                    <a:noFill/>
                    <a:ln w="9525">
                      <a:noFill/>
                      <a:miter lim="800000"/>
                      <a:headEnd/>
                      <a:tailEnd/>
                    </a:ln>
                  </pic:spPr>
                </pic:pic>
              </a:graphicData>
            </a:graphic>
          </wp:anchor>
        </w:drawing>
      </w:r>
    </w:p>
    <w:p w:rsidR="000E7446" w:rsidRDefault="000E7446" w:rsidP="00341DB5">
      <w:pPr>
        <w:spacing w:line="360" w:lineRule="auto"/>
        <w:jc w:val="both"/>
        <w:rPr>
          <w:rFonts w:ascii="Times New Roman" w:hAnsi="Times New Roman"/>
          <w:b/>
          <w:sz w:val="28"/>
          <w:szCs w:val="28"/>
        </w:rPr>
      </w:pPr>
    </w:p>
    <w:p w:rsidR="000E7446" w:rsidRDefault="000E7446" w:rsidP="00341DB5">
      <w:pPr>
        <w:spacing w:line="360" w:lineRule="auto"/>
        <w:jc w:val="both"/>
        <w:rPr>
          <w:rFonts w:ascii="Times New Roman" w:hAnsi="Times New Roman"/>
          <w:b/>
          <w:sz w:val="28"/>
          <w:szCs w:val="28"/>
        </w:rPr>
      </w:pPr>
    </w:p>
    <w:p w:rsidR="000E7446" w:rsidRDefault="000E7446" w:rsidP="00341DB5">
      <w:pPr>
        <w:spacing w:line="360" w:lineRule="auto"/>
        <w:jc w:val="both"/>
        <w:rPr>
          <w:rFonts w:ascii="Times New Roman" w:hAnsi="Times New Roman"/>
          <w:b/>
          <w:sz w:val="28"/>
          <w:szCs w:val="28"/>
        </w:rPr>
      </w:pPr>
    </w:p>
    <w:p w:rsidR="000E7446" w:rsidRDefault="000E7446" w:rsidP="00341DB5">
      <w:pPr>
        <w:spacing w:line="360" w:lineRule="auto"/>
        <w:jc w:val="both"/>
        <w:rPr>
          <w:rFonts w:ascii="Times New Roman" w:hAnsi="Times New Roman"/>
          <w:b/>
          <w:sz w:val="28"/>
          <w:szCs w:val="28"/>
        </w:rPr>
      </w:pPr>
    </w:p>
    <w:p w:rsidR="00022FC2" w:rsidRDefault="00022FC2" w:rsidP="000E7446">
      <w:pPr>
        <w:spacing w:line="360" w:lineRule="auto"/>
        <w:jc w:val="center"/>
        <w:rPr>
          <w:rFonts w:ascii="Times New Roman" w:hAnsi="Times New Roman"/>
          <w:b/>
          <w:sz w:val="24"/>
          <w:szCs w:val="24"/>
        </w:rPr>
      </w:pPr>
    </w:p>
    <w:p w:rsidR="000E7446" w:rsidRPr="00AB7DAC" w:rsidRDefault="000E7446" w:rsidP="000E7446">
      <w:pPr>
        <w:spacing w:line="360" w:lineRule="auto"/>
        <w:jc w:val="center"/>
        <w:rPr>
          <w:rFonts w:ascii="Times New Roman" w:hAnsi="Times New Roman"/>
          <w:b/>
          <w:sz w:val="24"/>
          <w:szCs w:val="24"/>
        </w:rPr>
      </w:pPr>
      <w:r w:rsidRPr="00AB7DAC">
        <w:rPr>
          <w:rFonts w:ascii="Times New Roman" w:hAnsi="Times New Roman"/>
          <w:b/>
          <w:sz w:val="24"/>
          <w:szCs w:val="24"/>
        </w:rPr>
        <w:t>Figure 4.</w:t>
      </w:r>
      <w:r w:rsidR="00986640">
        <w:rPr>
          <w:rFonts w:ascii="Times New Roman" w:hAnsi="Times New Roman"/>
          <w:b/>
          <w:sz w:val="24"/>
          <w:szCs w:val="24"/>
        </w:rPr>
        <w:t>11</w:t>
      </w:r>
      <w:r w:rsidR="00741053" w:rsidRPr="00AB7DAC">
        <w:rPr>
          <w:rFonts w:ascii="Times New Roman" w:hAnsi="Times New Roman"/>
          <w:b/>
          <w:sz w:val="24"/>
          <w:szCs w:val="24"/>
        </w:rPr>
        <w:t xml:space="preserve"> </w:t>
      </w:r>
      <w:r w:rsidRPr="00AB7DAC">
        <w:rPr>
          <w:rFonts w:ascii="Times New Roman" w:hAnsi="Times New Roman"/>
          <w:b/>
          <w:sz w:val="24"/>
          <w:szCs w:val="24"/>
        </w:rPr>
        <w:t>: Pin connections of L298.</w:t>
      </w:r>
    </w:p>
    <w:p w:rsidR="00DE174C" w:rsidRPr="00DE174C" w:rsidRDefault="000E7446" w:rsidP="000E7446">
      <w:pPr>
        <w:spacing w:after="0" w:line="360" w:lineRule="auto"/>
        <w:jc w:val="both"/>
        <w:rPr>
          <w:rFonts w:ascii="Times New Roman" w:hAnsi="Times New Roman"/>
          <w:b/>
          <w:sz w:val="28"/>
          <w:szCs w:val="28"/>
        </w:rPr>
      </w:pPr>
      <w:r>
        <w:rPr>
          <w:rFonts w:ascii="Times New Roman" w:hAnsi="Times New Roman"/>
          <w:b/>
          <w:sz w:val="28"/>
          <w:szCs w:val="28"/>
        </w:rPr>
        <w:lastRenderedPageBreak/>
        <w:t>4.8</w:t>
      </w:r>
      <w:r w:rsidR="00DE174C" w:rsidRPr="00DE174C">
        <w:rPr>
          <w:rFonts w:ascii="Times New Roman" w:hAnsi="Times New Roman"/>
          <w:b/>
          <w:sz w:val="28"/>
          <w:szCs w:val="28"/>
        </w:rPr>
        <w:t xml:space="preserve"> EEPROM</w:t>
      </w:r>
    </w:p>
    <w:p w:rsidR="00DE174C" w:rsidRDefault="000E7446" w:rsidP="000E7446">
      <w:pPr>
        <w:suppressAutoHyphens w:val="0"/>
        <w:autoSpaceDE w:val="0"/>
        <w:autoSpaceDN w:val="0"/>
        <w:adjustRightInd w:val="0"/>
        <w:spacing w:after="0" w:line="36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ab/>
        <w:t xml:space="preserve">The AT24C04 provides </w:t>
      </w:r>
      <w:r w:rsidRPr="000E7446">
        <w:rPr>
          <w:rFonts w:ascii="Times New Roman" w:eastAsia="Times New Roman" w:hAnsi="Times New Roman"/>
          <w:sz w:val="24"/>
          <w:szCs w:val="24"/>
          <w:lang w:eastAsia="en-US"/>
        </w:rPr>
        <w:t>4096 bits of serial electrically erasable and programmable read-only memory (E</w:t>
      </w:r>
      <w:r>
        <w:rPr>
          <w:rFonts w:ascii="Times New Roman" w:eastAsia="Times New Roman" w:hAnsi="Times New Roman"/>
          <w:sz w:val="24"/>
          <w:szCs w:val="24"/>
          <w:lang w:eastAsia="en-US"/>
        </w:rPr>
        <w:t>EPROM) organized as 512</w:t>
      </w:r>
      <w:r w:rsidRPr="000E7446">
        <w:rPr>
          <w:rFonts w:ascii="Times New Roman" w:eastAsia="Times New Roman" w:hAnsi="Times New Roman"/>
          <w:sz w:val="24"/>
          <w:szCs w:val="24"/>
          <w:lang w:eastAsia="en-US"/>
        </w:rPr>
        <w:t xml:space="preserve"> words of 8 bits each. The device is optimized for use in many</w:t>
      </w:r>
      <w:r>
        <w:rPr>
          <w:rFonts w:ascii="Times New Roman" w:eastAsia="Times New Roman" w:hAnsi="Times New Roman"/>
          <w:sz w:val="24"/>
          <w:szCs w:val="24"/>
          <w:lang w:eastAsia="en-US"/>
        </w:rPr>
        <w:t xml:space="preserve"> </w:t>
      </w:r>
      <w:r w:rsidRPr="000E7446">
        <w:rPr>
          <w:rFonts w:ascii="Times New Roman" w:eastAsia="Times New Roman" w:hAnsi="Times New Roman"/>
          <w:sz w:val="24"/>
          <w:szCs w:val="24"/>
          <w:lang w:eastAsia="en-US"/>
        </w:rPr>
        <w:t>automotive applications where low-power and low-voltage operation</w:t>
      </w:r>
      <w:r w:rsidR="00216428">
        <w:rPr>
          <w:rFonts w:ascii="Times New Roman" w:eastAsia="Times New Roman" w:hAnsi="Times New Roman"/>
          <w:sz w:val="24"/>
          <w:szCs w:val="24"/>
          <w:lang w:eastAsia="en-US"/>
        </w:rPr>
        <w:t>s</w:t>
      </w:r>
      <w:r w:rsidRPr="000E7446">
        <w:rPr>
          <w:rFonts w:ascii="Times New Roman" w:eastAsia="Times New Roman" w:hAnsi="Times New Roman"/>
          <w:sz w:val="24"/>
          <w:szCs w:val="24"/>
          <w:lang w:eastAsia="en-US"/>
        </w:rPr>
        <w:t xml:space="preserve"> are essential.</w:t>
      </w:r>
    </w:p>
    <w:p w:rsidR="00FA1C1A" w:rsidRDefault="00FA1C1A" w:rsidP="000E7446">
      <w:pPr>
        <w:suppressAutoHyphens w:val="0"/>
        <w:autoSpaceDE w:val="0"/>
        <w:autoSpaceDN w:val="0"/>
        <w:adjustRightInd w:val="0"/>
        <w:spacing w:after="0" w:line="360" w:lineRule="auto"/>
        <w:jc w:val="both"/>
        <w:rPr>
          <w:rFonts w:ascii="Times New Roman" w:eastAsia="Times New Roman" w:hAnsi="Times New Roman"/>
          <w:sz w:val="24"/>
          <w:szCs w:val="24"/>
          <w:lang w:eastAsia="en-US"/>
        </w:rPr>
      </w:pPr>
    </w:p>
    <w:p w:rsidR="00CB7246" w:rsidRPr="00CB7246" w:rsidRDefault="009D7BB9" w:rsidP="00DE174C">
      <w:pPr>
        <w:spacing w:line="360" w:lineRule="auto"/>
        <w:jc w:val="both"/>
        <w:rPr>
          <w:rFonts w:ascii="Times New Roman" w:eastAsia="Times New Roman" w:hAnsi="Times New Roman"/>
          <w:b/>
          <w:sz w:val="24"/>
          <w:szCs w:val="24"/>
          <w:lang w:eastAsia="en-US"/>
        </w:rPr>
      </w:pPr>
      <w:r>
        <w:rPr>
          <w:rFonts w:ascii="Times New Roman" w:eastAsia="Times New Roman" w:hAnsi="Times New Roman"/>
          <w:b/>
          <w:noProof/>
          <w:sz w:val="24"/>
          <w:szCs w:val="24"/>
          <w:lang w:eastAsia="en-US"/>
        </w:rPr>
        <w:drawing>
          <wp:anchor distT="0" distB="0" distL="114300" distR="114300" simplePos="0" relativeHeight="251688960" behindDoc="1" locked="0" layoutInCell="1" allowOverlap="1">
            <wp:simplePos x="0" y="0"/>
            <wp:positionH relativeFrom="column">
              <wp:posOffset>2200275</wp:posOffset>
            </wp:positionH>
            <wp:positionV relativeFrom="paragraph">
              <wp:posOffset>118745</wp:posOffset>
            </wp:positionV>
            <wp:extent cx="1708150" cy="1190625"/>
            <wp:effectExtent l="19050" t="0" r="635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srcRect/>
                    <a:stretch>
                      <a:fillRect/>
                    </a:stretch>
                  </pic:blipFill>
                  <pic:spPr bwMode="auto">
                    <a:xfrm>
                      <a:off x="0" y="0"/>
                      <a:ext cx="1708150" cy="1190625"/>
                    </a:xfrm>
                    <a:prstGeom prst="rect">
                      <a:avLst/>
                    </a:prstGeom>
                    <a:noFill/>
                    <a:ln w="9525">
                      <a:noFill/>
                      <a:miter lim="800000"/>
                      <a:headEnd/>
                      <a:tailEnd/>
                    </a:ln>
                  </pic:spPr>
                </pic:pic>
              </a:graphicData>
            </a:graphic>
          </wp:anchor>
        </w:drawing>
      </w:r>
      <w:r w:rsidR="00CB7246" w:rsidRPr="00CB7246">
        <w:rPr>
          <w:rFonts w:ascii="Times New Roman" w:eastAsia="Times New Roman" w:hAnsi="Times New Roman"/>
          <w:b/>
          <w:sz w:val="24"/>
          <w:szCs w:val="24"/>
          <w:lang w:eastAsia="en-US"/>
        </w:rPr>
        <w:t>Pin Configuration</w:t>
      </w:r>
    </w:p>
    <w:p w:rsidR="00CB7246" w:rsidRDefault="00CB7246" w:rsidP="00CB7246">
      <w:pPr>
        <w:spacing w:line="360" w:lineRule="auto"/>
        <w:jc w:val="center"/>
        <w:rPr>
          <w:rFonts w:ascii="Times New Roman" w:eastAsia="Times New Roman" w:hAnsi="Times New Roman"/>
          <w:sz w:val="24"/>
          <w:szCs w:val="24"/>
          <w:lang w:eastAsia="en-US"/>
        </w:rPr>
      </w:pPr>
    </w:p>
    <w:p w:rsidR="009D7BB9" w:rsidRPr="0040365E" w:rsidRDefault="009D7BB9" w:rsidP="00CB7246">
      <w:pPr>
        <w:pStyle w:val="ListParagraph"/>
        <w:spacing w:line="360" w:lineRule="auto"/>
        <w:jc w:val="center"/>
        <w:rPr>
          <w:rFonts w:ascii="Times New Roman" w:hAnsi="Times New Roman"/>
          <w:sz w:val="24"/>
          <w:szCs w:val="24"/>
        </w:rPr>
      </w:pPr>
    </w:p>
    <w:p w:rsidR="009D7BB9" w:rsidRDefault="009D7BB9" w:rsidP="00CB7246">
      <w:pPr>
        <w:pStyle w:val="ListParagraph"/>
        <w:spacing w:line="360" w:lineRule="auto"/>
        <w:jc w:val="center"/>
        <w:rPr>
          <w:rFonts w:ascii="Times New Roman" w:hAnsi="Times New Roman"/>
          <w:b/>
          <w:sz w:val="24"/>
          <w:szCs w:val="24"/>
        </w:rPr>
      </w:pPr>
    </w:p>
    <w:p w:rsidR="00CB7246" w:rsidRPr="00AB7DAC" w:rsidRDefault="00E05B75" w:rsidP="00CB7246">
      <w:pPr>
        <w:pStyle w:val="ListParagraph"/>
        <w:spacing w:line="360" w:lineRule="auto"/>
        <w:jc w:val="center"/>
        <w:rPr>
          <w:rFonts w:ascii="Times New Roman" w:hAnsi="Times New Roman"/>
          <w:b/>
          <w:sz w:val="24"/>
          <w:szCs w:val="24"/>
        </w:rPr>
      </w:pPr>
      <w:r w:rsidRPr="00AB7DAC">
        <w:rPr>
          <w:rFonts w:ascii="Times New Roman" w:hAnsi="Times New Roman"/>
          <w:b/>
          <w:sz w:val="24"/>
          <w:szCs w:val="24"/>
        </w:rPr>
        <w:t>Fig</w:t>
      </w:r>
      <w:r w:rsidR="00E34E0E" w:rsidRPr="00AB7DAC">
        <w:rPr>
          <w:rFonts w:ascii="Times New Roman" w:hAnsi="Times New Roman"/>
          <w:b/>
          <w:sz w:val="24"/>
          <w:szCs w:val="24"/>
        </w:rPr>
        <w:t>ure</w:t>
      </w:r>
      <w:r w:rsidR="00986640">
        <w:rPr>
          <w:rFonts w:ascii="Times New Roman" w:hAnsi="Times New Roman"/>
          <w:b/>
          <w:sz w:val="24"/>
          <w:szCs w:val="24"/>
        </w:rPr>
        <w:t xml:space="preserve"> 4.12</w:t>
      </w:r>
      <w:r w:rsidR="00741053" w:rsidRPr="00AB7DAC">
        <w:rPr>
          <w:rFonts w:ascii="Times New Roman" w:hAnsi="Times New Roman"/>
          <w:b/>
          <w:sz w:val="24"/>
          <w:szCs w:val="24"/>
        </w:rPr>
        <w:t xml:space="preserve"> </w:t>
      </w:r>
      <w:r w:rsidR="00E34E0E" w:rsidRPr="00AB7DAC">
        <w:rPr>
          <w:rFonts w:ascii="Times New Roman" w:hAnsi="Times New Roman"/>
          <w:b/>
          <w:sz w:val="24"/>
          <w:szCs w:val="24"/>
        </w:rPr>
        <w:t>:</w:t>
      </w:r>
      <w:r w:rsidR="00CB7246" w:rsidRPr="00AB7DAC">
        <w:rPr>
          <w:rFonts w:ascii="Times New Roman" w:hAnsi="Times New Roman"/>
          <w:b/>
          <w:sz w:val="24"/>
          <w:szCs w:val="24"/>
        </w:rPr>
        <w:t xml:space="preserve"> Pin diagram</w:t>
      </w:r>
      <w:r w:rsidR="00D555E5">
        <w:rPr>
          <w:rFonts w:ascii="Times New Roman" w:hAnsi="Times New Roman"/>
          <w:b/>
          <w:sz w:val="24"/>
          <w:szCs w:val="24"/>
        </w:rPr>
        <w:t xml:space="preserve"> of EEPROM</w:t>
      </w:r>
    </w:p>
    <w:p w:rsidR="005069DA" w:rsidRPr="0040365E" w:rsidRDefault="0040365E" w:rsidP="000E7446">
      <w:pPr>
        <w:spacing w:after="0" w:line="36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The pin description of  AT24C04</w:t>
      </w:r>
      <w:r w:rsidR="00453DF3">
        <w:rPr>
          <w:rFonts w:ascii="Times New Roman" w:eastAsia="Times New Roman" w:hAnsi="Times New Roman"/>
          <w:sz w:val="24"/>
          <w:szCs w:val="24"/>
          <w:lang w:eastAsia="en-US"/>
        </w:rPr>
        <w:t xml:space="preserve"> </w:t>
      </w:r>
      <w:r w:rsidR="00986640">
        <w:rPr>
          <w:rFonts w:ascii="Times New Roman" w:eastAsia="Times New Roman" w:hAnsi="Times New Roman"/>
          <w:sz w:val="24"/>
          <w:szCs w:val="24"/>
          <w:lang w:eastAsia="en-US"/>
        </w:rPr>
        <w:t>is shown in Figure 4.12</w:t>
      </w:r>
      <w:r w:rsidR="00793987">
        <w:rPr>
          <w:rFonts w:ascii="Times New Roman" w:eastAsia="Times New Roman" w:hAnsi="Times New Roman"/>
          <w:sz w:val="24"/>
          <w:szCs w:val="24"/>
          <w:lang w:eastAsia="en-US"/>
        </w:rPr>
        <w:t xml:space="preserve"> and is </w:t>
      </w:r>
      <w:r w:rsidR="00453DF3">
        <w:rPr>
          <w:rFonts w:ascii="Times New Roman" w:eastAsia="Times New Roman" w:hAnsi="Times New Roman"/>
          <w:sz w:val="24"/>
          <w:szCs w:val="24"/>
          <w:lang w:eastAsia="en-US"/>
        </w:rPr>
        <w:t xml:space="preserve">as follows; </w:t>
      </w:r>
      <w:r>
        <w:rPr>
          <w:rFonts w:ascii="Times New Roman" w:eastAsia="Times New Roman" w:hAnsi="Times New Roman"/>
          <w:sz w:val="24"/>
          <w:szCs w:val="24"/>
          <w:lang w:eastAsia="en-US"/>
        </w:rPr>
        <w:t xml:space="preserve"> </w:t>
      </w:r>
    </w:p>
    <w:p w:rsidR="00CB7246" w:rsidRDefault="00CB7246" w:rsidP="000E7446">
      <w:pPr>
        <w:spacing w:after="0" w:line="360" w:lineRule="auto"/>
        <w:jc w:val="both"/>
        <w:rPr>
          <w:rFonts w:ascii="Times New Roman" w:eastAsia="Times New Roman" w:hAnsi="Times New Roman"/>
          <w:sz w:val="24"/>
          <w:szCs w:val="24"/>
          <w:lang w:eastAsia="en-US"/>
        </w:rPr>
      </w:pPr>
      <w:r w:rsidRPr="000E7446">
        <w:rPr>
          <w:rFonts w:ascii="Times New Roman" w:eastAsia="Times New Roman" w:hAnsi="Times New Roman"/>
          <w:b/>
          <w:sz w:val="24"/>
          <w:szCs w:val="24"/>
          <w:lang w:eastAsia="en-US"/>
        </w:rPr>
        <w:t>A0-A2</w:t>
      </w:r>
      <w:r>
        <w:rPr>
          <w:rFonts w:ascii="Times New Roman" w:eastAsia="Times New Roman" w:hAnsi="Times New Roman"/>
          <w:sz w:val="24"/>
          <w:szCs w:val="24"/>
          <w:lang w:eastAsia="en-US"/>
        </w:rPr>
        <w:t xml:space="preserve"> –Address inputs</w:t>
      </w:r>
    </w:p>
    <w:p w:rsidR="00CB7246" w:rsidRPr="003E77CF" w:rsidRDefault="00CB7246" w:rsidP="000E7446">
      <w:pPr>
        <w:suppressAutoHyphens w:val="0"/>
        <w:autoSpaceDE w:val="0"/>
        <w:autoSpaceDN w:val="0"/>
        <w:adjustRightInd w:val="0"/>
        <w:spacing w:after="0" w:line="360" w:lineRule="auto"/>
        <w:jc w:val="both"/>
        <w:rPr>
          <w:rFonts w:ascii="Times New Roman" w:eastAsia="Times New Roman" w:hAnsi="Times New Roman"/>
          <w:sz w:val="24"/>
          <w:szCs w:val="24"/>
          <w:lang w:eastAsia="en-US"/>
        </w:rPr>
      </w:pPr>
      <w:r w:rsidRPr="000E7446">
        <w:rPr>
          <w:rFonts w:ascii="Times New Roman" w:eastAsia="Times New Roman" w:hAnsi="Times New Roman"/>
          <w:b/>
          <w:sz w:val="24"/>
          <w:szCs w:val="24"/>
          <w:lang w:eastAsia="en-US"/>
        </w:rPr>
        <w:t xml:space="preserve">SDA </w:t>
      </w:r>
      <w:r w:rsidR="003E77CF" w:rsidRPr="000E7446">
        <w:rPr>
          <w:rFonts w:ascii="Times New Roman" w:eastAsia="Times New Roman" w:hAnsi="Times New Roman"/>
          <w:b/>
          <w:sz w:val="24"/>
          <w:szCs w:val="24"/>
          <w:lang w:eastAsia="en-US"/>
        </w:rPr>
        <w:t>(</w:t>
      </w:r>
      <w:r w:rsidRPr="000E7446">
        <w:rPr>
          <w:rFonts w:ascii="Times New Roman" w:eastAsia="Times New Roman" w:hAnsi="Times New Roman"/>
          <w:b/>
          <w:sz w:val="24"/>
          <w:szCs w:val="24"/>
          <w:lang w:eastAsia="en-US"/>
        </w:rPr>
        <w:t>Serial data</w:t>
      </w:r>
      <w:r w:rsidR="003E77CF" w:rsidRPr="000E7446">
        <w:rPr>
          <w:rFonts w:ascii="Times New Roman" w:eastAsia="Times New Roman" w:hAnsi="Times New Roman"/>
          <w:b/>
          <w:sz w:val="24"/>
          <w:szCs w:val="24"/>
          <w:lang w:eastAsia="en-US"/>
        </w:rPr>
        <w:t>) -</w:t>
      </w:r>
      <w:r w:rsidR="003E77CF">
        <w:rPr>
          <w:rFonts w:ascii="Times New Roman" w:eastAsia="Times New Roman" w:hAnsi="Times New Roman"/>
          <w:sz w:val="24"/>
          <w:szCs w:val="24"/>
          <w:lang w:eastAsia="en-US"/>
        </w:rPr>
        <w:t xml:space="preserve"> </w:t>
      </w:r>
      <w:r w:rsidR="003E77CF" w:rsidRPr="003E77CF">
        <w:rPr>
          <w:rFonts w:ascii="Times New Roman" w:eastAsia="Times New Roman" w:hAnsi="Times New Roman"/>
          <w:sz w:val="24"/>
          <w:szCs w:val="24"/>
          <w:lang w:eastAsia="en-US"/>
        </w:rPr>
        <w:t>The SDA pin is bidirectional for serial data transfer. This pin is</w:t>
      </w:r>
      <w:r w:rsidR="003E77CF">
        <w:rPr>
          <w:rFonts w:ascii="Times New Roman" w:eastAsia="Times New Roman" w:hAnsi="Times New Roman"/>
          <w:sz w:val="24"/>
          <w:szCs w:val="24"/>
          <w:lang w:eastAsia="en-US"/>
        </w:rPr>
        <w:t xml:space="preserve"> </w:t>
      </w:r>
      <w:r w:rsidR="00216428">
        <w:rPr>
          <w:rFonts w:ascii="Times New Roman" w:eastAsia="Times New Roman" w:hAnsi="Times New Roman"/>
          <w:sz w:val="24"/>
          <w:szCs w:val="24"/>
          <w:lang w:eastAsia="en-US"/>
        </w:rPr>
        <w:t>open-drain</w:t>
      </w:r>
      <w:r w:rsidR="003E77CF" w:rsidRPr="003E77CF">
        <w:rPr>
          <w:rFonts w:ascii="Times New Roman" w:eastAsia="Times New Roman" w:hAnsi="Times New Roman"/>
          <w:sz w:val="24"/>
          <w:szCs w:val="24"/>
          <w:lang w:eastAsia="en-US"/>
        </w:rPr>
        <w:t xml:space="preserve"> and may be wire-ORed with any number of other open-drain or open</w:t>
      </w:r>
      <w:r w:rsidR="003E77CF">
        <w:rPr>
          <w:rFonts w:ascii="Times New Roman" w:eastAsia="Times New Roman" w:hAnsi="Times New Roman"/>
          <w:sz w:val="24"/>
          <w:szCs w:val="24"/>
          <w:lang w:eastAsia="en-US"/>
        </w:rPr>
        <w:t>-</w:t>
      </w:r>
      <w:r w:rsidR="003E77CF" w:rsidRPr="003E77CF">
        <w:rPr>
          <w:rFonts w:ascii="Times New Roman" w:eastAsia="Times New Roman" w:hAnsi="Times New Roman"/>
          <w:sz w:val="24"/>
          <w:szCs w:val="24"/>
          <w:lang w:eastAsia="en-US"/>
        </w:rPr>
        <w:t>collector</w:t>
      </w:r>
      <w:r w:rsidR="003E77CF">
        <w:rPr>
          <w:rFonts w:ascii="Times New Roman" w:eastAsia="Times New Roman" w:hAnsi="Times New Roman"/>
          <w:sz w:val="24"/>
          <w:szCs w:val="24"/>
          <w:lang w:eastAsia="en-US"/>
        </w:rPr>
        <w:t xml:space="preserve"> </w:t>
      </w:r>
      <w:r w:rsidR="003E77CF" w:rsidRPr="003E77CF">
        <w:rPr>
          <w:rFonts w:ascii="Times New Roman" w:eastAsia="Times New Roman" w:hAnsi="Times New Roman"/>
          <w:sz w:val="24"/>
          <w:szCs w:val="24"/>
          <w:lang w:eastAsia="en-US"/>
        </w:rPr>
        <w:t>devices.</w:t>
      </w:r>
    </w:p>
    <w:p w:rsidR="00CB7246" w:rsidRPr="003E77CF" w:rsidRDefault="00CB7246" w:rsidP="009D7BB9">
      <w:pPr>
        <w:suppressAutoHyphens w:val="0"/>
        <w:autoSpaceDE w:val="0"/>
        <w:autoSpaceDN w:val="0"/>
        <w:adjustRightInd w:val="0"/>
        <w:spacing w:after="0" w:line="360" w:lineRule="auto"/>
        <w:jc w:val="both"/>
        <w:rPr>
          <w:rFonts w:ascii="Times New Roman" w:eastAsia="Times New Roman" w:hAnsi="Times New Roman"/>
          <w:sz w:val="24"/>
          <w:szCs w:val="24"/>
          <w:lang w:eastAsia="en-US"/>
        </w:rPr>
      </w:pPr>
      <w:r w:rsidRPr="000E7446">
        <w:rPr>
          <w:rFonts w:ascii="Times New Roman" w:eastAsia="Times New Roman" w:hAnsi="Times New Roman"/>
          <w:b/>
          <w:sz w:val="24"/>
          <w:szCs w:val="24"/>
          <w:lang w:eastAsia="en-US"/>
        </w:rPr>
        <w:t xml:space="preserve">SCL </w:t>
      </w:r>
      <w:r w:rsidR="003E77CF" w:rsidRPr="000E7446">
        <w:rPr>
          <w:rFonts w:ascii="Times New Roman" w:eastAsia="Times New Roman" w:hAnsi="Times New Roman"/>
          <w:b/>
          <w:sz w:val="24"/>
          <w:szCs w:val="24"/>
          <w:lang w:eastAsia="en-US"/>
        </w:rPr>
        <w:t>(</w:t>
      </w:r>
      <w:r w:rsidRPr="000E7446">
        <w:rPr>
          <w:rFonts w:ascii="Times New Roman" w:eastAsia="Times New Roman" w:hAnsi="Times New Roman"/>
          <w:b/>
          <w:sz w:val="24"/>
          <w:szCs w:val="24"/>
          <w:lang w:eastAsia="en-US"/>
        </w:rPr>
        <w:t>Serial clock input</w:t>
      </w:r>
      <w:r w:rsidR="003E77CF" w:rsidRPr="000E7446">
        <w:rPr>
          <w:rFonts w:ascii="Times New Roman" w:eastAsia="Times New Roman" w:hAnsi="Times New Roman"/>
          <w:b/>
          <w:sz w:val="24"/>
          <w:szCs w:val="24"/>
          <w:lang w:eastAsia="en-US"/>
        </w:rPr>
        <w:t>)</w:t>
      </w:r>
      <w:r w:rsidR="003E77CF">
        <w:rPr>
          <w:rFonts w:ascii="Times New Roman" w:eastAsia="Times New Roman" w:hAnsi="Times New Roman"/>
          <w:sz w:val="24"/>
          <w:szCs w:val="24"/>
          <w:lang w:eastAsia="en-US"/>
        </w:rPr>
        <w:t xml:space="preserve"> -</w:t>
      </w:r>
      <w:r w:rsidR="003E77CF" w:rsidRPr="003E77CF">
        <w:rPr>
          <w:rFonts w:ascii="Helvetica" w:eastAsia="Times New Roman" w:hAnsi="Helvetica" w:cs="Helvetica"/>
          <w:sz w:val="20"/>
          <w:szCs w:val="20"/>
          <w:lang w:eastAsia="en-US"/>
        </w:rPr>
        <w:t xml:space="preserve"> </w:t>
      </w:r>
      <w:r w:rsidR="003E77CF" w:rsidRPr="003E77CF">
        <w:rPr>
          <w:rFonts w:ascii="Times New Roman" w:eastAsia="Times New Roman" w:hAnsi="Times New Roman"/>
          <w:sz w:val="24"/>
          <w:szCs w:val="24"/>
          <w:lang w:eastAsia="en-US"/>
        </w:rPr>
        <w:t>The SCL input is used to positive edge clock data into each</w:t>
      </w:r>
      <w:r w:rsidR="009D7BB9">
        <w:rPr>
          <w:rFonts w:ascii="Times New Roman" w:eastAsia="Times New Roman" w:hAnsi="Times New Roman"/>
          <w:sz w:val="24"/>
          <w:szCs w:val="24"/>
          <w:lang w:eastAsia="en-US"/>
        </w:rPr>
        <w:t xml:space="preserve"> </w:t>
      </w:r>
      <w:r w:rsidR="003E77CF" w:rsidRPr="003E77CF">
        <w:rPr>
          <w:rFonts w:ascii="Times New Roman" w:eastAsia="Times New Roman" w:hAnsi="Times New Roman"/>
          <w:sz w:val="24"/>
          <w:szCs w:val="24"/>
          <w:lang w:eastAsia="en-US"/>
        </w:rPr>
        <w:t>EEPROM device and negative edge clock data out of each device.</w:t>
      </w:r>
    </w:p>
    <w:p w:rsidR="00CB7246" w:rsidRDefault="00CB7246" w:rsidP="000E7446">
      <w:pPr>
        <w:spacing w:after="0" w:line="360" w:lineRule="auto"/>
        <w:jc w:val="both"/>
        <w:rPr>
          <w:rFonts w:ascii="Times New Roman" w:eastAsia="Times New Roman" w:hAnsi="Times New Roman"/>
          <w:sz w:val="24"/>
          <w:szCs w:val="24"/>
          <w:lang w:eastAsia="en-US"/>
        </w:rPr>
      </w:pPr>
      <w:r w:rsidRPr="000E7446">
        <w:rPr>
          <w:rFonts w:ascii="Times New Roman" w:eastAsia="Times New Roman" w:hAnsi="Times New Roman"/>
          <w:b/>
          <w:sz w:val="24"/>
          <w:szCs w:val="24"/>
          <w:lang w:eastAsia="en-US"/>
        </w:rPr>
        <w:t>WP</w:t>
      </w:r>
      <w:r>
        <w:rPr>
          <w:rFonts w:ascii="Times New Roman" w:eastAsia="Times New Roman" w:hAnsi="Times New Roman"/>
          <w:sz w:val="24"/>
          <w:szCs w:val="24"/>
          <w:lang w:eastAsia="en-US"/>
        </w:rPr>
        <w:t xml:space="preserve"> –Write Protect</w:t>
      </w:r>
    </w:p>
    <w:p w:rsidR="00CB7246" w:rsidRDefault="00CB7246" w:rsidP="000E7446">
      <w:pPr>
        <w:spacing w:after="0" w:line="360" w:lineRule="auto"/>
        <w:jc w:val="both"/>
        <w:rPr>
          <w:rFonts w:ascii="Times New Roman" w:eastAsia="Times New Roman" w:hAnsi="Times New Roman"/>
          <w:sz w:val="24"/>
          <w:szCs w:val="24"/>
          <w:lang w:eastAsia="en-US"/>
        </w:rPr>
      </w:pPr>
      <w:r w:rsidRPr="000E7446">
        <w:rPr>
          <w:rFonts w:ascii="Times New Roman" w:eastAsia="Times New Roman" w:hAnsi="Times New Roman"/>
          <w:b/>
          <w:sz w:val="24"/>
          <w:szCs w:val="24"/>
          <w:lang w:eastAsia="en-US"/>
        </w:rPr>
        <w:t>NC</w:t>
      </w:r>
      <w:r>
        <w:rPr>
          <w:rFonts w:ascii="Times New Roman" w:eastAsia="Times New Roman" w:hAnsi="Times New Roman"/>
          <w:sz w:val="24"/>
          <w:szCs w:val="24"/>
          <w:lang w:eastAsia="en-US"/>
        </w:rPr>
        <w:t xml:space="preserve"> –No connect</w:t>
      </w:r>
    </w:p>
    <w:p w:rsidR="00036CF6" w:rsidRDefault="00036CF6" w:rsidP="000E7446">
      <w:pPr>
        <w:spacing w:after="0" w:line="360" w:lineRule="auto"/>
        <w:jc w:val="both"/>
        <w:rPr>
          <w:rFonts w:ascii="Times New Roman" w:eastAsia="Times New Roman" w:hAnsi="Times New Roman"/>
          <w:sz w:val="24"/>
          <w:szCs w:val="24"/>
          <w:lang w:eastAsia="en-US"/>
        </w:rPr>
      </w:pPr>
    </w:p>
    <w:p w:rsidR="00DE174C" w:rsidRPr="00DE174C" w:rsidRDefault="00DE174C" w:rsidP="009D7BB9">
      <w:pPr>
        <w:spacing w:after="0" w:line="360" w:lineRule="auto"/>
        <w:jc w:val="both"/>
        <w:rPr>
          <w:rFonts w:ascii="Times New Roman" w:eastAsia="Times New Roman" w:hAnsi="Times New Roman"/>
          <w:b/>
          <w:sz w:val="24"/>
          <w:szCs w:val="24"/>
          <w:lang w:eastAsia="en-US"/>
        </w:rPr>
      </w:pPr>
      <w:r w:rsidRPr="00DE174C">
        <w:rPr>
          <w:rFonts w:ascii="Times New Roman" w:eastAsia="Times New Roman" w:hAnsi="Times New Roman"/>
          <w:b/>
          <w:sz w:val="24"/>
          <w:szCs w:val="24"/>
          <w:lang w:eastAsia="en-US"/>
        </w:rPr>
        <w:t>Features</w:t>
      </w:r>
    </w:p>
    <w:p w:rsidR="00DE174C" w:rsidRPr="00DE174C" w:rsidRDefault="00DE174C" w:rsidP="00DE174C">
      <w:pPr>
        <w:numPr>
          <w:ilvl w:val="0"/>
          <w:numId w:val="11"/>
        </w:numPr>
        <w:suppressAutoHyphens w:val="0"/>
        <w:autoSpaceDE w:val="0"/>
        <w:autoSpaceDN w:val="0"/>
        <w:adjustRightInd w:val="0"/>
        <w:spacing w:after="0" w:line="360" w:lineRule="auto"/>
        <w:rPr>
          <w:rFonts w:ascii="Times New Roman" w:eastAsia="Times New Roman" w:hAnsi="Times New Roman"/>
          <w:bCs/>
          <w:sz w:val="24"/>
          <w:szCs w:val="24"/>
          <w:lang w:eastAsia="en-US"/>
        </w:rPr>
      </w:pPr>
      <w:r w:rsidRPr="00DE174C">
        <w:rPr>
          <w:rFonts w:ascii="Times New Roman" w:eastAsia="Times New Roman" w:hAnsi="Times New Roman"/>
          <w:bCs/>
          <w:sz w:val="24"/>
          <w:szCs w:val="24"/>
          <w:lang w:eastAsia="en-US"/>
        </w:rPr>
        <w:t>Internally Organized 512 x 8 (4K)</w:t>
      </w:r>
    </w:p>
    <w:p w:rsidR="00DE174C" w:rsidRPr="00DE174C" w:rsidRDefault="00DE174C" w:rsidP="00DE174C">
      <w:pPr>
        <w:numPr>
          <w:ilvl w:val="0"/>
          <w:numId w:val="11"/>
        </w:numPr>
        <w:suppressAutoHyphens w:val="0"/>
        <w:autoSpaceDE w:val="0"/>
        <w:autoSpaceDN w:val="0"/>
        <w:adjustRightInd w:val="0"/>
        <w:spacing w:after="0" w:line="360" w:lineRule="auto"/>
        <w:rPr>
          <w:rFonts w:ascii="Times New Roman" w:eastAsia="Times New Roman" w:hAnsi="Times New Roman"/>
          <w:bCs/>
          <w:sz w:val="24"/>
          <w:szCs w:val="24"/>
          <w:lang w:eastAsia="en-US"/>
        </w:rPr>
      </w:pPr>
      <w:r w:rsidRPr="00DE174C">
        <w:rPr>
          <w:rFonts w:ascii="Times New Roman" w:eastAsia="Times New Roman" w:hAnsi="Times New Roman"/>
          <w:bCs/>
          <w:sz w:val="24"/>
          <w:szCs w:val="24"/>
          <w:lang w:eastAsia="en-US"/>
        </w:rPr>
        <w:t>Two-wire Serial Interface</w:t>
      </w:r>
    </w:p>
    <w:p w:rsidR="00DE174C" w:rsidRPr="00DE174C" w:rsidRDefault="00DE174C" w:rsidP="00DE174C">
      <w:pPr>
        <w:numPr>
          <w:ilvl w:val="0"/>
          <w:numId w:val="11"/>
        </w:numPr>
        <w:suppressAutoHyphens w:val="0"/>
        <w:autoSpaceDE w:val="0"/>
        <w:autoSpaceDN w:val="0"/>
        <w:adjustRightInd w:val="0"/>
        <w:spacing w:after="0" w:line="360" w:lineRule="auto"/>
        <w:rPr>
          <w:rFonts w:ascii="Times New Roman" w:eastAsia="Times New Roman" w:hAnsi="Times New Roman"/>
          <w:bCs/>
          <w:sz w:val="24"/>
          <w:szCs w:val="24"/>
          <w:lang w:eastAsia="en-US"/>
        </w:rPr>
      </w:pPr>
      <w:r w:rsidRPr="00DE174C">
        <w:rPr>
          <w:rFonts w:ascii="Times New Roman" w:eastAsia="Times New Roman" w:hAnsi="Times New Roman"/>
          <w:bCs/>
          <w:sz w:val="24"/>
          <w:szCs w:val="24"/>
          <w:lang w:eastAsia="en-US"/>
        </w:rPr>
        <w:t>Bi-directional Data Transfer Protocol</w:t>
      </w:r>
    </w:p>
    <w:p w:rsidR="00FA1C1A" w:rsidRDefault="00DE174C" w:rsidP="00FA1C1A">
      <w:pPr>
        <w:numPr>
          <w:ilvl w:val="0"/>
          <w:numId w:val="11"/>
        </w:numPr>
        <w:suppressAutoHyphens w:val="0"/>
        <w:autoSpaceDE w:val="0"/>
        <w:autoSpaceDN w:val="0"/>
        <w:adjustRightInd w:val="0"/>
        <w:spacing w:after="0" w:line="360" w:lineRule="auto"/>
        <w:rPr>
          <w:rFonts w:ascii="Times New Roman" w:eastAsia="Times New Roman" w:hAnsi="Times New Roman"/>
          <w:bCs/>
          <w:sz w:val="24"/>
          <w:szCs w:val="24"/>
          <w:lang w:eastAsia="en-US"/>
        </w:rPr>
      </w:pPr>
      <w:r w:rsidRPr="00DE174C">
        <w:rPr>
          <w:rFonts w:ascii="Times New Roman" w:eastAsia="Times New Roman" w:hAnsi="Times New Roman"/>
          <w:bCs/>
          <w:sz w:val="24"/>
          <w:szCs w:val="24"/>
          <w:lang w:eastAsia="en-US"/>
        </w:rPr>
        <w:t>100 kHz (2.7V) and 400 kHz (5V) Compatibility</w:t>
      </w:r>
    </w:p>
    <w:p w:rsidR="00FA1C1A" w:rsidRDefault="00DE174C" w:rsidP="00FA1C1A">
      <w:pPr>
        <w:numPr>
          <w:ilvl w:val="0"/>
          <w:numId w:val="11"/>
        </w:numPr>
        <w:suppressAutoHyphens w:val="0"/>
        <w:autoSpaceDE w:val="0"/>
        <w:autoSpaceDN w:val="0"/>
        <w:adjustRightInd w:val="0"/>
        <w:spacing w:after="0" w:line="360" w:lineRule="auto"/>
        <w:rPr>
          <w:rFonts w:ascii="Times New Roman" w:eastAsia="Times New Roman" w:hAnsi="Times New Roman"/>
          <w:bCs/>
          <w:sz w:val="24"/>
          <w:szCs w:val="24"/>
          <w:lang w:eastAsia="en-US"/>
        </w:rPr>
      </w:pPr>
      <w:r w:rsidRPr="00FA1C1A">
        <w:rPr>
          <w:rFonts w:ascii="Times New Roman" w:eastAsia="Times New Roman" w:hAnsi="Times New Roman"/>
          <w:bCs/>
          <w:sz w:val="24"/>
          <w:szCs w:val="24"/>
          <w:lang w:eastAsia="en-US"/>
        </w:rPr>
        <w:t>Endurance: 1 Million Write Cycles</w:t>
      </w:r>
    </w:p>
    <w:p w:rsidR="00DE174C" w:rsidRPr="00FA1C1A" w:rsidRDefault="00DE174C" w:rsidP="00FA1C1A">
      <w:pPr>
        <w:numPr>
          <w:ilvl w:val="0"/>
          <w:numId w:val="11"/>
        </w:numPr>
        <w:suppressAutoHyphens w:val="0"/>
        <w:autoSpaceDE w:val="0"/>
        <w:autoSpaceDN w:val="0"/>
        <w:adjustRightInd w:val="0"/>
        <w:spacing w:after="0" w:line="360" w:lineRule="auto"/>
        <w:rPr>
          <w:rFonts w:ascii="Times New Roman" w:eastAsia="Times New Roman" w:hAnsi="Times New Roman"/>
          <w:bCs/>
          <w:sz w:val="24"/>
          <w:szCs w:val="24"/>
          <w:lang w:eastAsia="en-US"/>
        </w:rPr>
      </w:pPr>
      <w:r w:rsidRPr="00FA1C1A">
        <w:rPr>
          <w:rFonts w:ascii="Times New Roman" w:eastAsia="Times New Roman" w:hAnsi="Times New Roman"/>
          <w:bCs/>
          <w:sz w:val="24"/>
          <w:szCs w:val="24"/>
          <w:lang w:eastAsia="en-US"/>
        </w:rPr>
        <w:t>Data Retention: 100 Years</w:t>
      </w:r>
    </w:p>
    <w:p w:rsidR="00FA1C1A" w:rsidRDefault="00FA1C1A" w:rsidP="00341DB5">
      <w:pPr>
        <w:spacing w:line="360" w:lineRule="auto"/>
        <w:jc w:val="both"/>
        <w:rPr>
          <w:rFonts w:ascii="Times New Roman" w:hAnsi="Times New Roman"/>
          <w:b/>
          <w:sz w:val="24"/>
          <w:szCs w:val="30"/>
        </w:rPr>
      </w:pPr>
    </w:p>
    <w:p w:rsidR="003A755F" w:rsidRPr="009D7BB9" w:rsidRDefault="00FF2F69" w:rsidP="00341DB5">
      <w:pPr>
        <w:spacing w:line="360" w:lineRule="auto"/>
        <w:jc w:val="both"/>
        <w:rPr>
          <w:rFonts w:ascii="Times New Roman" w:hAnsi="Times New Roman"/>
          <w:b/>
          <w:sz w:val="24"/>
          <w:szCs w:val="30"/>
        </w:rPr>
      </w:pPr>
      <w:r w:rsidRPr="009D7BB9">
        <w:rPr>
          <w:rFonts w:ascii="Times New Roman" w:hAnsi="Times New Roman"/>
          <w:b/>
          <w:sz w:val="24"/>
          <w:szCs w:val="30"/>
        </w:rPr>
        <w:lastRenderedPageBreak/>
        <w:t>Functional description:</w:t>
      </w:r>
    </w:p>
    <w:p w:rsidR="00A457D7" w:rsidRPr="00A457D7" w:rsidRDefault="009D7BB9" w:rsidP="00341DB5">
      <w:pPr>
        <w:spacing w:line="360" w:lineRule="auto"/>
        <w:jc w:val="both"/>
        <w:rPr>
          <w:rFonts w:ascii="Times New Roman" w:hAnsi="Times New Roman"/>
          <w:sz w:val="24"/>
          <w:szCs w:val="24"/>
        </w:rPr>
      </w:pPr>
      <w:r>
        <w:rPr>
          <w:rFonts w:ascii="Times New Roman" w:hAnsi="Times New Roman"/>
          <w:sz w:val="24"/>
          <w:szCs w:val="24"/>
        </w:rPr>
        <w:tab/>
      </w:r>
      <w:r w:rsidR="00A457D7" w:rsidRPr="00A457D7">
        <w:rPr>
          <w:rFonts w:ascii="Times New Roman" w:hAnsi="Times New Roman"/>
          <w:sz w:val="24"/>
          <w:szCs w:val="24"/>
        </w:rPr>
        <w:t>I2C is a master- slave protocol that includes the data along with clock pulse. Typic</w:t>
      </w:r>
      <w:r w:rsidR="00C35BB8">
        <w:rPr>
          <w:rFonts w:ascii="Times New Roman" w:hAnsi="Times New Roman"/>
          <w:sz w:val="24"/>
          <w:szCs w:val="24"/>
        </w:rPr>
        <w:t>ally, the master device switches</w:t>
      </w:r>
      <w:r w:rsidR="00A457D7" w:rsidRPr="00A457D7">
        <w:rPr>
          <w:rFonts w:ascii="Times New Roman" w:hAnsi="Times New Roman"/>
          <w:sz w:val="24"/>
          <w:szCs w:val="24"/>
        </w:rPr>
        <w:t xml:space="preserve"> the clock line, SCL. This line orders the data timing which transfers on</w:t>
      </w:r>
      <w:r w:rsidR="00C35BB8">
        <w:rPr>
          <w:rFonts w:ascii="Times New Roman" w:hAnsi="Times New Roman"/>
          <w:sz w:val="24"/>
          <w:szCs w:val="24"/>
        </w:rPr>
        <w:t xml:space="preserve"> to</w:t>
      </w:r>
      <w:r w:rsidR="00A457D7" w:rsidRPr="00A457D7">
        <w:rPr>
          <w:rFonts w:ascii="Times New Roman" w:hAnsi="Times New Roman"/>
          <w:sz w:val="24"/>
          <w:szCs w:val="24"/>
        </w:rPr>
        <w:t xml:space="preserve"> the I2C bus. Unless the clock is operated, no data will be transferred. All slaves are controlled by the same clock, SCL.</w:t>
      </w:r>
      <w:r w:rsidR="00A457D7" w:rsidRPr="00A457D7">
        <w:t xml:space="preserve"> </w:t>
      </w:r>
      <w:r w:rsidR="00A457D7" w:rsidRPr="00A457D7">
        <w:rPr>
          <w:rFonts w:ascii="Times New Roman" w:hAnsi="Times New Roman"/>
          <w:sz w:val="24"/>
          <w:szCs w:val="24"/>
        </w:rPr>
        <w:t>I2C protocol works as a master device and regulates EEPROM and it works as a slave.</w:t>
      </w:r>
    </w:p>
    <w:p w:rsidR="00A93827" w:rsidRDefault="00A457D7" w:rsidP="001F10E7">
      <w:pPr>
        <w:spacing w:line="360" w:lineRule="auto"/>
        <w:jc w:val="both"/>
        <w:rPr>
          <w:rFonts w:ascii="Times New Roman" w:hAnsi="Times New Roman"/>
          <w:sz w:val="24"/>
          <w:szCs w:val="24"/>
        </w:rPr>
      </w:pPr>
      <w:r w:rsidRPr="00A457D7">
        <w:rPr>
          <w:rFonts w:ascii="Times New Roman" w:hAnsi="Times New Roman"/>
          <w:sz w:val="24"/>
          <w:szCs w:val="24"/>
        </w:rPr>
        <w:t>Interfacing</w:t>
      </w:r>
      <w:r w:rsidR="00C35BB8">
        <w:rPr>
          <w:rFonts w:ascii="Times New Roman" w:hAnsi="Times New Roman"/>
          <w:sz w:val="24"/>
          <w:szCs w:val="24"/>
        </w:rPr>
        <w:t xml:space="preserve"> operation</w:t>
      </w:r>
      <w:r w:rsidRPr="00A457D7">
        <w:rPr>
          <w:rFonts w:ascii="Times New Roman" w:hAnsi="Times New Roman"/>
          <w:sz w:val="24"/>
          <w:szCs w:val="24"/>
        </w:rPr>
        <w:t xml:space="preserve"> of I2</w:t>
      </w:r>
      <w:r w:rsidR="009D7BB9">
        <w:rPr>
          <w:rFonts w:ascii="Times New Roman" w:hAnsi="Times New Roman"/>
          <w:sz w:val="24"/>
          <w:szCs w:val="24"/>
        </w:rPr>
        <w:t>C</w:t>
      </w:r>
      <w:r w:rsidRPr="00A457D7">
        <w:rPr>
          <w:rFonts w:ascii="Times New Roman" w:hAnsi="Times New Roman"/>
          <w:sz w:val="24"/>
          <w:szCs w:val="24"/>
        </w:rPr>
        <w:t xml:space="preserve"> Bus-EEPROM with </w:t>
      </w:r>
      <w:hyperlink r:id="rId33" w:tgtFrame="_blank" w:history="1">
        <w:r w:rsidRPr="00A457D7">
          <w:rPr>
            <w:rStyle w:val="Hyperlink"/>
            <w:rFonts w:ascii="Times New Roman" w:hAnsi="Times New Roman"/>
            <w:color w:val="auto"/>
            <w:sz w:val="24"/>
            <w:szCs w:val="24"/>
            <w:u w:val="none"/>
          </w:rPr>
          <w:t>8051 microcontroller</w:t>
        </w:r>
        <w:r w:rsidR="00C35BB8">
          <w:rPr>
            <w:rStyle w:val="Hyperlink"/>
            <w:rFonts w:ascii="Times New Roman" w:hAnsi="Times New Roman"/>
            <w:color w:val="auto"/>
            <w:sz w:val="24"/>
            <w:szCs w:val="24"/>
            <w:u w:val="none"/>
          </w:rPr>
          <w:t xml:space="preserve"> involves</w:t>
        </w:r>
        <w:r w:rsidRPr="00A457D7">
          <w:rPr>
            <w:rStyle w:val="Hyperlink"/>
            <w:rFonts w:ascii="Times New Roman" w:hAnsi="Times New Roman"/>
            <w:color w:val="auto"/>
            <w:sz w:val="24"/>
            <w:szCs w:val="24"/>
            <w:u w:val="none"/>
          </w:rPr>
          <w:t xml:space="preserve"> </w:t>
        </w:r>
      </w:hyperlink>
      <w:r w:rsidRPr="00A457D7">
        <w:rPr>
          <w:rFonts w:ascii="Times New Roman" w:hAnsi="Times New Roman"/>
          <w:sz w:val="24"/>
          <w:szCs w:val="24"/>
        </w:rPr>
        <w:t>send</w:t>
      </w:r>
      <w:r w:rsidR="00C35BB8">
        <w:rPr>
          <w:rFonts w:ascii="Times New Roman" w:hAnsi="Times New Roman"/>
          <w:sz w:val="24"/>
          <w:szCs w:val="24"/>
        </w:rPr>
        <w:t>ing</w:t>
      </w:r>
      <w:r w:rsidRPr="00A457D7">
        <w:rPr>
          <w:rFonts w:ascii="Times New Roman" w:hAnsi="Times New Roman"/>
          <w:sz w:val="24"/>
          <w:szCs w:val="24"/>
        </w:rPr>
        <w:t xml:space="preserve"> a signal like WRITE, followed by data and add</w:t>
      </w:r>
      <w:r w:rsidR="00C35BB8">
        <w:rPr>
          <w:rFonts w:ascii="Times New Roman" w:hAnsi="Times New Roman"/>
          <w:sz w:val="24"/>
          <w:szCs w:val="24"/>
        </w:rPr>
        <w:t>ress bus. In this operation,</w:t>
      </w:r>
      <w:r w:rsidRPr="00A457D7">
        <w:rPr>
          <w:rFonts w:ascii="Times New Roman" w:hAnsi="Times New Roman"/>
          <w:sz w:val="24"/>
          <w:szCs w:val="24"/>
        </w:rPr>
        <w:t xml:space="preserve"> EEPROM is use</w:t>
      </w:r>
      <w:r w:rsidR="00663567">
        <w:rPr>
          <w:rFonts w:ascii="Times New Roman" w:hAnsi="Times New Roman"/>
          <w:sz w:val="24"/>
          <w:szCs w:val="24"/>
        </w:rPr>
        <w:t>d to store the data. In microcontroller</w:t>
      </w:r>
      <w:r w:rsidRPr="00A457D7">
        <w:rPr>
          <w:rFonts w:ascii="Times New Roman" w:hAnsi="Times New Roman"/>
          <w:sz w:val="24"/>
          <w:szCs w:val="24"/>
        </w:rPr>
        <w:t>, two numbers of EEPROM lines are regulated by I2C supported drivers</w:t>
      </w:r>
      <w:r w:rsidR="00663567">
        <w:rPr>
          <w:rFonts w:ascii="Times New Roman" w:hAnsi="Times New Roman"/>
          <w:sz w:val="24"/>
          <w:szCs w:val="24"/>
        </w:rPr>
        <w:t xml:space="preserve"> (pull-up)</w:t>
      </w:r>
      <w:r w:rsidRPr="00A457D7">
        <w:rPr>
          <w:rFonts w:ascii="Times New Roman" w:hAnsi="Times New Roman"/>
          <w:sz w:val="24"/>
          <w:szCs w:val="24"/>
        </w:rPr>
        <w:t xml:space="preserve">. The SCL and SDA are connected to the I2C based serial </w:t>
      </w:r>
      <w:r w:rsidR="00E34E0E" w:rsidRPr="00A457D7">
        <w:rPr>
          <w:rFonts w:ascii="Times New Roman" w:hAnsi="Times New Roman"/>
          <w:sz w:val="24"/>
          <w:szCs w:val="24"/>
        </w:rPr>
        <w:t xml:space="preserve">EEPROM </w:t>
      </w:r>
      <w:r w:rsidR="00E34E0E">
        <w:rPr>
          <w:rFonts w:ascii="Times New Roman" w:hAnsi="Times New Roman"/>
          <w:sz w:val="24"/>
          <w:szCs w:val="24"/>
        </w:rPr>
        <w:t>IC</w:t>
      </w:r>
      <w:r w:rsidR="000A27CE">
        <w:rPr>
          <w:rFonts w:ascii="Times New Roman" w:hAnsi="Times New Roman"/>
          <w:sz w:val="24"/>
          <w:szCs w:val="24"/>
        </w:rPr>
        <w:t xml:space="preserve"> </w:t>
      </w:r>
      <w:r w:rsidR="00D80396">
        <w:rPr>
          <w:rFonts w:ascii="Times New Roman" w:hAnsi="Times New Roman"/>
          <w:sz w:val="24"/>
          <w:szCs w:val="24"/>
        </w:rPr>
        <w:t>[7</w:t>
      </w:r>
      <w:r w:rsidR="000E0FD5">
        <w:rPr>
          <w:rFonts w:ascii="Times New Roman" w:hAnsi="Times New Roman"/>
          <w:sz w:val="24"/>
          <w:szCs w:val="24"/>
        </w:rPr>
        <w:t>]</w:t>
      </w:r>
      <w:r w:rsidR="00D80396">
        <w:rPr>
          <w:rFonts w:ascii="Times New Roman" w:hAnsi="Times New Roman"/>
          <w:sz w:val="24"/>
          <w:szCs w:val="24"/>
        </w:rPr>
        <w:t>.</w:t>
      </w:r>
    </w:p>
    <w:p w:rsidR="001F10E7" w:rsidRPr="00697880" w:rsidRDefault="00697880" w:rsidP="001F10E7">
      <w:pPr>
        <w:spacing w:line="360" w:lineRule="auto"/>
        <w:jc w:val="both"/>
        <w:rPr>
          <w:rFonts w:ascii="Times New Roman" w:hAnsi="Times New Roman"/>
          <w:b/>
          <w:sz w:val="28"/>
          <w:szCs w:val="28"/>
        </w:rPr>
      </w:pPr>
      <w:r w:rsidRPr="00697880">
        <w:rPr>
          <w:rFonts w:ascii="Times New Roman" w:hAnsi="Times New Roman"/>
          <w:b/>
          <w:sz w:val="28"/>
          <w:szCs w:val="28"/>
        </w:rPr>
        <w:t>4.9</w:t>
      </w:r>
      <w:r w:rsidR="00C35BB8">
        <w:rPr>
          <w:rFonts w:ascii="Times New Roman" w:hAnsi="Times New Roman"/>
          <w:b/>
          <w:sz w:val="28"/>
          <w:szCs w:val="28"/>
        </w:rPr>
        <w:t>. IR Sensor</w:t>
      </w:r>
    </w:p>
    <w:p w:rsidR="001F10E7" w:rsidRDefault="001F10E7" w:rsidP="001F10E7">
      <w:pPr>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Pr="000606EF">
        <w:rPr>
          <w:rFonts w:ascii="Times New Roman" w:hAnsi="Times New Roman"/>
          <w:color w:val="000000"/>
          <w:sz w:val="24"/>
          <w:szCs w:val="24"/>
        </w:rPr>
        <w:t>Active infrared sensors</w:t>
      </w:r>
      <w:r w:rsidR="00986640">
        <w:rPr>
          <w:rFonts w:ascii="Times New Roman" w:hAnsi="Times New Roman"/>
          <w:color w:val="000000"/>
          <w:sz w:val="24"/>
          <w:szCs w:val="24"/>
        </w:rPr>
        <w:t xml:space="preserve"> as shown in Figure 4.13</w:t>
      </w:r>
      <w:r w:rsidR="005069DA">
        <w:rPr>
          <w:rFonts w:ascii="Times New Roman" w:hAnsi="Times New Roman"/>
          <w:color w:val="000000"/>
          <w:sz w:val="24"/>
          <w:szCs w:val="24"/>
        </w:rPr>
        <w:t xml:space="preserve"> </w:t>
      </w:r>
      <w:r w:rsidRPr="000606EF">
        <w:rPr>
          <w:rFonts w:ascii="Times New Roman" w:hAnsi="Times New Roman"/>
          <w:color w:val="000000"/>
          <w:sz w:val="24"/>
          <w:szCs w:val="24"/>
        </w:rPr>
        <w:t>consist of two elements: infrared source and infrared detector. Infrared sources include an LED or infrared laser diode. Infrared detectors include photodiodes or phototransistors. The energy emitted by the infrared source is reflected by an object and</w:t>
      </w:r>
      <w:r w:rsidR="00644582">
        <w:rPr>
          <w:rFonts w:ascii="Times New Roman" w:hAnsi="Times New Roman"/>
          <w:color w:val="000000"/>
          <w:sz w:val="24"/>
          <w:szCs w:val="24"/>
        </w:rPr>
        <w:t xml:space="preserve"> falls on the infrared detector</w:t>
      </w:r>
      <w:r w:rsidR="000A27CE">
        <w:rPr>
          <w:rFonts w:ascii="Times New Roman" w:hAnsi="Times New Roman"/>
          <w:color w:val="000000"/>
          <w:sz w:val="24"/>
          <w:szCs w:val="24"/>
        </w:rPr>
        <w:t xml:space="preserve"> </w:t>
      </w:r>
      <w:r w:rsidR="00644582">
        <w:rPr>
          <w:rFonts w:ascii="Times New Roman" w:hAnsi="Times New Roman"/>
          <w:color w:val="000000"/>
          <w:sz w:val="24"/>
          <w:szCs w:val="24"/>
        </w:rPr>
        <w:t>[8</w:t>
      </w:r>
      <w:r w:rsidR="000E0FD5">
        <w:rPr>
          <w:rFonts w:ascii="Times New Roman" w:hAnsi="Times New Roman"/>
          <w:color w:val="000000"/>
          <w:sz w:val="24"/>
          <w:szCs w:val="24"/>
        </w:rPr>
        <w:t>]</w:t>
      </w:r>
      <w:r w:rsidR="00644582">
        <w:rPr>
          <w:rFonts w:ascii="Times New Roman" w:hAnsi="Times New Roman"/>
          <w:color w:val="000000"/>
          <w:sz w:val="24"/>
          <w:szCs w:val="24"/>
        </w:rPr>
        <w:t>.</w:t>
      </w:r>
    </w:p>
    <w:p w:rsidR="001F10E7" w:rsidRDefault="000A27CE" w:rsidP="001F10E7">
      <w:pPr>
        <w:spacing w:line="360" w:lineRule="auto"/>
        <w:jc w:val="center"/>
        <w:rPr>
          <w:rFonts w:ascii="Times New Roman" w:hAnsi="Times New Roman"/>
          <w:color w:val="000000"/>
          <w:sz w:val="24"/>
          <w:szCs w:val="24"/>
        </w:rPr>
      </w:pPr>
      <w:r>
        <w:rPr>
          <w:rFonts w:ascii="Times New Roman" w:hAnsi="Times New Roman"/>
          <w:noProof/>
          <w:color w:val="000000"/>
          <w:sz w:val="24"/>
          <w:szCs w:val="24"/>
          <w:lang w:eastAsia="en-US"/>
        </w:rPr>
        <w:drawing>
          <wp:anchor distT="0" distB="0" distL="114300" distR="114300" simplePos="0" relativeHeight="251725824" behindDoc="1" locked="0" layoutInCell="1" allowOverlap="1">
            <wp:simplePos x="0" y="0"/>
            <wp:positionH relativeFrom="margin">
              <wp:align>center</wp:align>
            </wp:positionH>
            <wp:positionV relativeFrom="paragraph">
              <wp:posOffset>271780</wp:posOffset>
            </wp:positionV>
            <wp:extent cx="5577840" cy="1923415"/>
            <wp:effectExtent l="19050" t="0" r="3810" b="0"/>
            <wp:wrapNone/>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rcRect/>
                    <a:stretch>
                      <a:fillRect/>
                    </a:stretch>
                  </pic:blipFill>
                  <pic:spPr bwMode="auto">
                    <a:xfrm>
                      <a:off x="0" y="0"/>
                      <a:ext cx="5577840" cy="1923415"/>
                    </a:xfrm>
                    <a:prstGeom prst="rect">
                      <a:avLst/>
                    </a:prstGeom>
                    <a:noFill/>
                    <a:ln w="9525">
                      <a:noFill/>
                      <a:miter lim="800000"/>
                      <a:headEnd/>
                      <a:tailEnd/>
                    </a:ln>
                  </pic:spPr>
                </pic:pic>
              </a:graphicData>
            </a:graphic>
          </wp:anchor>
        </w:drawing>
      </w:r>
    </w:p>
    <w:p w:rsidR="00180D90" w:rsidRDefault="00180D90" w:rsidP="001F10E7">
      <w:pPr>
        <w:pStyle w:val="ListParagraph"/>
        <w:spacing w:line="360" w:lineRule="auto"/>
        <w:jc w:val="center"/>
        <w:rPr>
          <w:rFonts w:ascii="Times New Roman" w:hAnsi="Times New Roman"/>
          <w:b/>
          <w:sz w:val="24"/>
          <w:szCs w:val="24"/>
        </w:rPr>
      </w:pPr>
    </w:p>
    <w:p w:rsidR="00180D90" w:rsidRDefault="00180D90" w:rsidP="001F10E7">
      <w:pPr>
        <w:pStyle w:val="ListParagraph"/>
        <w:spacing w:line="360" w:lineRule="auto"/>
        <w:jc w:val="center"/>
        <w:rPr>
          <w:rFonts w:ascii="Times New Roman" w:hAnsi="Times New Roman"/>
          <w:b/>
          <w:sz w:val="24"/>
          <w:szCs w:val="24"/>
        </w:rPr>
      </w:pPr>
    </w:p>
    <w:p w:rsidR="00180D90" w:rsidRDefault="00180D90" w:rsidP="001F10E7">
      <w:pPr>
        <w:pStyle w:val="ListParagraph"/>
        <w:spacing w:line="360" w:lineRule="auto"/>
        <w:jc w:val="center"/>
        <w:rPr>
          <w:rFonts w:ascii="Times New Roman" w:hAnsi="Times New Roman"/>
          <w:b/>
          <w:sz w:val="24"/>
          <w:szCs w:val="24"/>
        </w:rPr>
      </w:pPr>
    </w:p>
    <w:p w:rsidR="00180D90" w:rsidRDefault="00180D90" w:rsidP="001F10E7">
      <w:pPr>
        <w:pStyle w:val="ListParagraph"/>
        <w:spacing w:line="360" w:lineRule="auto"/>
        <w:jc w:val="center"/>
        <w:rPr>
          <w:rFonts w:ascii="Times New Roman" w:hAnsi="Times New Roman"/>
          <w:b/>
          <w:sz w:val="24"/>
          <w:szCs w:val="24"/>
        </w:rPr>
      </w:pPr>
    </w:p>
    <w:p w:rsidR="00180D90" w:rsidRDefault="00180D90" w:rsidP="001F10E7">
      <w:pPr>
        <w:pStyle w:val="ListParagraph"/>
        <w:spacing w:line="360" w:lineRule="auto"/>
        <w:jc w:val="center"/>
        <w:rPr>
          <w:rFonts w:ascii="Times New Roman" w:hAnsi="Times New Roman"/>
          <w:b/>
          <w:sz w:val="24"/>
          <w:szCs w:val="24"/>
        </w:rPr>
      </w:pPr>
    </w:p>
    <w:p w:rsidR="00180D90" w:rsidRDefault="00180D90" w:rsidP="001F10E7">
      <w:pPr>
        <w:pStyle w:val="ListParagraph"/>
        <w:spacing w:line="360" w:lineRule="auto"/>
        <w:jc w:val="center"/>
        <w:rPr>
          <w:rFonts w:ascii="Times New Roman" w:hAnsi="Times New Roman"/>
          <w:b/>
          <w:sz w:val="24"/>
          <w:szCs w:val="24"/>
        </w:rPr>
      </w:pPr>
    </w:p>
    <w:p w:rsidR="000A27CE" w:rsidRDefault="000A27CE" w:rsidP="001F10E7">
      <w:pPr>
        <w:pStyle w:val="ListParagraph"/>
        <w:spacing w:line="360" w:lineRule="auto"/>
        <w:jc w:val="center"/>
        <w:rPr>
          <w:rFonts w:ascii="Times New Roman" w:hAnsi="Times New Roman"/>
          <w:b/>
          <w:sz w:val="24"/>
          <w:szCs w:val="24"/>
        </w:rPr>
      </w:pPr>
    </w:p>
    <w:p w:rsidR="000A27CE" w:rsidRDefault="000A27CE" w:rsidP="001F10E7">
      <w:pPr>
        <w:pStyle w:val="ListParagraph"/>
        <w:spacing w:line="360" w:lineRule="auto"/>
        <w:jc w:val="center"/>
        <w:rPr>
          <w:rFonts w:ascii="Times New Roman" w:hAnsi="Times New Roman"/>
          <w:b/>
          <w:sz w:val="24"/>
          <w:szCs w:val="24"/>
        </w:rPr>
      </w:pPr>
    </w:p>
    <w:p w:rsidR="001F10E7" w:rsidRPr="00AB7DAC" w:rsidRDefault="001A4BDD" w:rsidP="001F10E7">
      <w:pPr>
        <w:pStyle w:val="ListParagraph"/>
        <w:spacing w:line="360" w:lineRule="auto"/>
        <w:jc w:val="center"/>
        <w:rPr>
          <w:rFonts w:ascii="Times New Roman" w:hAnsi="Times New Roman"/>
          <w:b/>
          <w:sz w:val="24"/>
          <w:szCs w:val="24"/>
        </w:rPr>
      </w:pPr>
      <w:r w:rsidRPr="00AB7DAC">
        <w:rPr>
          <w:rFonts w:ascii="Times New Roman" w:hAnsi="Times New Roman"/>
          <w:b/>
          <w:sz w:val="24"/>
          <w:szCs w:val="24"/>
        </w:rPr>
        <w:t>Fig</w:t>
      </w:r>
      <w:r w:rsidR="00E34E0E" w:rsidRPr="00AB7DAC">
        <w:rPr>
          <w:rFonts w:ascii="Times New Roman" w:hAnsi="Times New Roman"/>
          <w:b/>
          <w:sz w:val="24"/>
          <w:szCs w:val="24"/>
        </w:rPr>
        <w:t>ure</w:t>
      </w:r>
      <w:r w:rsidR="00986640">
        <w:rPr>
          <w:rFonts w:ascii="Times New Roman" w:hAnsi="Times New Roman"/>
          <w:b/>
          <w:sz w:val="24"/>
          <w:szCs w:val="24"/>
        </w:rPr>
        <w:t xml:space="preserve"> 4.13</w:t>
      </w:r>
      <w:r w:rsidR="00E34E0E" w:rsidRPr="00AB7DAC">
        <w:rPr>
          <w:rFonts w:ascii="Times New Roman" w:hAnsi="Times New Roman"/>
          <w:b/>
          <w:sz w:val="24"/>
          <w:szCs w:val="24"/>
        </w:rPr>
        <w:t>:</w:t>
      </w:r>
      <w:r w:rsidR="001F10E7" w:rsidRPr="00AB7DAC">
        <w:rPr>
          <w:rFonts w:ascii="Times New Roman" w:hAnsi="Times New Roman"/>
          <w:b/>
          <w:sz w:val="24"/>
          <w:szCs w:val="24"/>
        </w:rPr>
        <w:t xml:space="preserve"> IR sensor </w:t>
      </w:r>
    </w:p>
    <w:p w:rsidR="000A27CE" w:rsidRDefault="000A27CE" w:rsidP="00697880">
      <w:pPr>
        <w:spacing w:line="360" w:lineRule="auto"/>
        <w:jc w:val="both"/>
        <w:rPr>
          <w:rFonts w:ascii="Times New Roman" w:hAnsi="Times New Roman"/>
          <w:b/>
          <w:color w:val="000000"/>
          <w:sz w:val="24"/>
          <w:szCs w:val="24"/>
        </w:rPr>
      </w:pPr>
    </w:p>
    <w:p w:rsidR="00697880" w:rsidRDefault="001F10E7" w:rsidP="00697880">
      <w:pPr>
        <w:spacing w:line="360" w:lineRule="auto"/>
        <w:jc w:val="both"/>
        <w:rPr>
          <w:rFonts w:ascii="Times New Roman" w:hAnsi="Times New Roman"/>
          <w:b/>
          <w:color w:val="000000"/>
          <w:sz w:val="24"/>
          <w:szCs w:val="24"/>
        </w:rPr>
      </w:pPr>
      <w:r w:rsidRPr="00EC624C">
        <w:rPr>
          <w:rFonts w:ascii="Times New Roman" w:hAnsi="Times New Roman"/>
          <w:b/>
          <w:color w:val="000000"/>
          <w:sz w:val="24"/>
          <w:szCs w:val="24"/>
        </w:rPr>
        <w:lastRenderedPageBreak/>
        <w:t>Functional Description</w:t>
      </w:r>
    </w:p>
    <w:p w:rsidR="001F10E7" w:rsidRPr="00697880" w:rsidRDefault="00697880" w:rsidP="00697880">
      <w:pPr>
        <w:spacing w:line="360" w:lineRule="auto"/>
        <w:jc w:val="both"/>
        <w:rPr>
          <w:rFonts w:ascii="Times New Roman" w:hAnsi="Times New Roman"/>
          <w:b/>
          <w:color w:val="000000"/>
          <w:sz w:val="24"/>
          <w:szCs w:val="24"/>
        </w:rPr>
      </w:pPr>
      <w:r>
        <w:rPr>
          <w:rFonts w:ascii="Times New Roman" w:hAnsi="Times New Roman"/>
          <w:b/>
          <w:color w:val="000000"/>
          <w:sz w:val="24"/>
          <w:szCs w:val="24"/>
        </w:rPr>
        <w:t xml:space="preserve">     </w:t>
      </w:r>
      <w:r w:rsidR="001F10E7">
        <w:rPr>
          <w:rFonts w:ascii="Times New Roman" w:eastAsia="Times New Roman" w:hAnsi="Times New Roman"/>
          <w:color w:val="000000"/>
          <w:sz w:val="24"/>
          <w:szCs w:val="24"/>
          <w:lang w:eastAsia="en-US"/>
        </w:rPr>
        <w:t xml:space="preserve">   </w:t>
      </w:r>
      <w:r w:rsidR="001F10E7" w:rsidRPr="00EC624C">
        <w:rPr>
          <w:rFonts w:ascii="Times New Roman" w:eastAsia="Times New Roman" w:hAnsi="Times New Roman"/>
          <w:color w:val="000000"/>
          <w:sz w:val="24"/>
          <w:szCs w:val="24"/>
          <w:lang w:eastAsia="en-US"/>
        </w:rPr>
        <w:t>It is universal that black color absorbs the entire radiation incident on it and white color reflects</w:t>
      </w:r>
      <w:r w:rsidR="00210B8B">
        <w:rPr>
          <w:rFonts w:ascii="Times New Roman" w:eastAsia="Times New Roman" w:hAnsi="Times New Roman"/>
          <w:color w:val="000000"/>
          <w:sz w:val="24"/>
          <w:szCs w:val="24"/>
          <w:lang w:eastAsia="en-US"/>
        </w:rPr>
        <w:t xml:space="preserve"> </w:t>
      </w:r>
      <w:r w:rsidR="001F10E7" w:rsidRPr="00EC624C">
        <w:rPr>
          <w:rFonts w:ascii="Times New Roman" w:eastAsia="Times New Roman" w:hAnsi="Times New Roman"/>
          <w:color w:val="000000"/>
          <w:sz w:val="24"/>
          <w:szCs w:val="24"/>
          <w:lang w:eastAsia="en-US"/>
        </w:rPr>
        <w:t>the entire radiation incident on it</w:t>
      </w:r>
      <w:r w:rsidR="001F10E7">
        <w:rPr>
          <w:rFonts w:ascii="Times New Roman" w:eastAsia="Times New Roman" w:hAnsi="Times New Roman"/>
          <w:color w:val="000000"/>
          <w:sz w:val="24"/>
          <w:szCs w:val="24"/>
          <w:lang w:eastAsia="en-US"/>
        </w:rPr>
        <w:t>.</w:t>
      </w:r>
      <w:r w:rsidR="001F10E7" w:rsidRPr="00EC624C">
        <w:rPr>
          <w:rFonts w:ascii="Times New Roman" w:eastAsia="Times New Roman" w:hAnsi="Times New Roman"/>
          <w:color w:val="000000"/>
          <w:sz w:val="24"/>
          <w:szCs w:val="24"/>
          <w:lang w:eastAsia="en-US"/>
        </w:rPr>
        <w:t xml:space="preserve"> The IR led and the photodiode are placed side by side. When the IR transmitter emits infrared radiation, since there is no direct line of contact between the transmitter and receiver, the emitted radiation must reflect back to the photodiode after hitting any object. The surface of the object can be divided into two types: reflective surface and non-reflective surface.</w:t>
      </w:r>
    </w:p>
    <w:p w:rsidR="001F10E7" w:rsidRPr="00EC624C" w:rsidRDefault="001F10E7" w:rsidP="00210B8B">
      <w:pPr>
        <w:suppressAutoHyphens w:val="0"/>
        <w:spacing w:before="100" w:beforeAutospacing="1" w:after="100" w:afterAutospacing="1" w:line="360" w:lineRule="auto"/>
        <w:jc w:val="both"/>
        <w:rPr>
          <w:rFonts w:ascii="Times New Roman" w:eastAsia="Times New Roman" w:hAnsi="Times New Roman"/>
          <w:color w:val="000000"/>
          <w:sz w:val="24"/>
          <w:szCs w:val="24"/>
          <w:lang w:eastAsia="en-US"/>
        </w:rPr>
      </w:pPr>
      <w:r w:rsidRPr="00EC624C">
        <w:rPr>
          <w:rFonts w:ascii="Times New Roman" w:eastAsia="Times New Roman" w:hAnsi="Times New Roman"/>
          <w:color w:val="000000"/>
          <w:sz w:val="24"/>
          <w:szCs w:val="24"/>
          <w:lang w:eastAsia="en-US"/>
        </w:rPr>
        <w:t xml:space="preserve"> If the surface of the object is reflective in nature i.e. it is white or other light color, most of the radiation incident on it will get reflected back and reaches the photodiode. Depending on the intensity of the radiation reflected back, current flows in the photodiode.</w:t>
      </w:r>
    </w:p>
    <w:p w:rsidR="001F10E7" w:rsidRDefault="001F10E7" w:rsidP="00210B8B">
      <w:pPr>
        <w:suppressAutoHyphens w:val="0"/>
        <w:spacing w:before="100" w:beforeAutospacing="1" w:after="100" w:afterAutospacing="1" w:line="360" w:lineRule="auto"/>
        <w:jc w:val="both"/>
        <w:rPr>
          <w:rFonts w:ascii="Times New Roman" w:eastAsia="Times New Roman" w:hAnsi="Times New Roman"/>
          <w:color w:val="000000"/>
          <w:sz w:val="24"/>
          <w:szCs w:val="24"/>
          <w:lang w:eastAsia="en-US"/>
        </w:rPr>
      </w:pPr>
      <w:r w:rsidRPr="00EC624C">
        <w:rPr>
          <w:rFonts w:ascii="Times New Roman" w:eastAsia="Times New Roman" w:hAnsi="Times New Roman"/>
          <w:color w:val="000000"/>
          <w:sz w:val="24"/>
          <w:szCs w:val="24"/>
          <w:lang w:eastAsia="en-US"/>
        </w:rPr>
        <w:t>If the surface of the object is non-reflective in nature i.e. it is black or other dark color</w:t>
      </w:r>
      <w:r w:rsidR="00986640">
        <w:rPr>
          <w:rFonts w:ascii="Times New Roman" w:eastAsia="Times New Roman" w:hAnsi="Times New Roman"/>
          <w:color w:val="000000"/>
          <w:sz w:val="24"/>
          <w:szCs w:val="24"/>
          <w:lang w:eastAsia="en-US"/>
        </w:rPr>
        <w:t xml:space="preserve"> as shown in Figure 4.14</w:t>
      </w:r>
      <w:r w:rsidRPr="00EC624C">
        <w:rPr>
          <w:rFonts w:ascii="Times New Roman" w:eastAsia="Times New Roman" w:hAnsi="Times New Roman"/>
          <w:color w:val="000000"/>
          <w:sz w:val="24"/>
          <w:szCs w:val="24"/>
          <w:lang w:eastAsia="en-US"/>
        </w:rPr>
        <w:t xml:space="preserve">, it absorbs almost all the radiation incident on it. As there is no reflected radiation, there is no radiation incident on the photodiode and the resistance of the photodiode remains higher allowing no current to flow. </w:t>
      </w:r>
    </w:p>
    <w:p w:rsidR="0084740A" w:rsidRDefault="0084740A" w:rsidP="00210B8B">
      <w:pPr>
        <w:suppressAutoHyphens w:val="0"/>
        <w:spacing w:before="100" w:beforeAutospacing="1" w:after="100" w:afterAutospacing="1" w:line="360" w:lineRule="auto"/>
        <w:jc w:val="both"/>
        <w:rPr>
          <w:rFonts w:ascii="Times New Roman" w:eastAsia="Times New Roman" w:hAnsi="Times New Roman"/>
          <w:color w:val="000000"/>
          <w:sz w:val="24"/>
          <w:szCs w:val="24"/>
          <w:lang w:eastAsia="en-US"/>
        </w:rPr>
      </w:pPr>
      <w:r>
        <w:rPr>
          <w:rFonts w:ascii="Times New Roman" w:eastAsia="Times New Roman" w:hAnsi="Times New Roman"/>
          <w:noProof/>
          <w:color w:val="000000"/>
          <w:sz w:val="24"/>
          <w:szCs w:val="24"/>
          <w:lang w:eastAsia="en-US"/>
        </w:rPr>
        <w:drawing>
          <wp:anchor distT="0" distB="0" distL="114300" distR="114300" simplePos="0" relativeHeight="251726848" behindDoc="0" locked="0" layoutInCell="1" allowOverlap="1">
            <wp:simplePos x="0" y="0"/>
            <wp:positionH relativeFrom="margin">
              <wp:align>center</wp:align>
            </wp:positionH>
            <wp:positionV relativeFrom="paragraph">
              <wp:posOffset>-3381</wp:posOffset>
            </wp:positionV>
            <wp:extent cx="4814207" cy="1785587"/>
            <wp:effectExtent l="19050" t="0" r="5443" b="0"/>
            <wp:wrapNone/>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srcRect/>
                    <a:stretch>
                      <a:fillRect/>
                    </a:stretch>
                  </pic:blipFill>
                  <pic:spPr bwMode="auto">
                    <a:xfrm>
                      <a:off x="0" y="0"/>
                      <a:ext cx="4837850" cy="1794356"/>
                    </a:xfrm>
                    <a:prstGeom prst="rect">
                      <a:avLst/>
                    </a:prstGeom>
                    <a:noFill/>
                    <a:ln w="9525">
                      <a:noFill/>
                      <a:miter lim="800000"/>
                      <a:headEnd/>
                      <a:tailEnd/>
                    </a:ln>
                  </pic:spPr>
                </pic:pic>
              </a:graphicData>
            </a:graphic>
          </wp:anchor>
        </w:drawing>
      </w:r>
    </w:p>
    <w:p w:rsidR="0084740A" w:rsidRPr="00CF3E58" w:rsidRDefault="0084740A" w:rsidP="00210B8B">
      <w:pPr>
        <w:suppressAutoHyphens w:val="0"/>
        <w:spacing w:before="100" w:beforeAutospacing="1" w:after="100" w:afterAutospacing="1" w:line="360" w:lineRule="auto"/>
        <w:jc w:val="both"/>
        <w:rPr>
          <w:rFonts w:ascii="Times New Roman" w:eastAsia="Times New Roman" w:hAnsi="Times New Roman"/>
          <w:sz w:val="24"/>
          <w:szCs w:val="24"/>
          <w:lang w:eastAsia="en-US"/>
        </w:rPr>
      </w:pPr>
    </w:p>
    <w:p w:rsidR="001F10E7" w:rsidRPr="00EC624C" w:rsidRDefault="001F10E7" w:rsidP="001F10E7">
      <w:pPr>
        <w:spacing w:line="360" w:lineRule="auto"/>
        <w:jc w:val="center"/>
        <w:rPr>
          <w:rFonts w:ascii="Times New Roman" w:hAnsi="Times New Roman"/>
          <w:b/>
          <w:color w:val="000000"/>
          <w:sz w:val="24"/>
          <w:szCs w:val="24"/>
        </w:rPr>
      </w:pPr>
    </w:p>
    <w:p w:rsidR="00A90AB6" w:rsidRDefault="00A90AB6" w:rsidP="001F10E7">
      <w:pPr>
        <w:pStyle w:val="ListParagraph"/>
        <w:spacing w:line="360" w:lineRule="auto"/>
        <w:jc w:val="center"/>
        <w:rPr>
          <w:rFonts w:ascii="Times New Roman" w:hAnsi="Times New Roman"/>
          <w:b/>
          <w:sz w:val="24"/>
          <w:szCs w:val="24"/>
        </w:rPr>
      </w:pPr>
    </w:p>
    <w:p w:rsidR="00A90AB6" w:rsidRDefault="00A90AB6" w:rsidP="001F10E7">
      <w:pPr>
        <w:pStyle w:val="ListParagraph"/>
        <w:spacing w:line="360" w:lineRule="auto"/>
        <w:jc w:val="center"/>
        <w:rPr>
          <w:rFonts w:ascii="Times New Roman" w:hAnsi="Times New Roman"/>
          <w:b/>
          <w:sz w:val="24"/>
          <w:szCs w:val="24"/>
        </w:rPr>
      </w:pPr>
    </w:p>
    <w:p w:rsidR="00A90AB6" w:rsidRDefault="00A90AB6" w:rsidP="001F10E7">
      <w:pPr>
        <w:pStyle w:val="ListParagraph"/>
        <w:spacing w:line="360" w:lineRule="auto"/>
        <w:jc w:val="center"/>
        <w:rPr>
          <w:rFonts w:ascii="Times New Roman" w:hAnsi="Times New Roman"/>
          <w:b/>
          <w:sz w:val="24"/>
          <w:szCs w:val="24"/>
        </w:rPr>
      </w:pPr>
    </w:p>
    <w:p w:rsidR="001F10E7" w:rsidRPr="00AB7DAC" w:rsidRDefault="001A4BDD" w:rsidP="001F10E7">
      <w:pPr>
        <w:pStyle w:val="ListParagraph"/>
        <w:spacing w:line="360" w:lineRule="auto"/>
        <w:jc w:val="center"/>
        <w:rPr>
          <w:rFonts w:ascii="Times New Roman" w:hAnsi="Times New Roman"/>
          <w:b/>
          <w:sz w:val="24"/>
          <w:szCs w:val="24"/>
        </w:rPr>
      </w:pPr>
      <w:r w:rsidRPr="00AB7DAC">
        <w:rPr>
          <w:rFonts w:ascii="Times New Roman" w:hAnsi="Times New Roman"/>
          <w:b/>
          <w:sz w:val="24"/>
          <w:szCs w:val="24"/>
        </w:rPr>
        <w:t>Fig</w:t>
      </w:r>
      <w:r w:rsidR="00E34E0E" w:rsidRPr="00AB7DAC">
        <w:rPr>
          <w:rFonts w:ascii="Times New Roman" w:hAnsi="Times New Roman"/>
          <w:b/>
          <w:sz w:val="24"/>
          <w:szCs w:val="24"/>
        </w:rPr>
        <w:t>ure</w:t>
      </w:r>
      <w:r w:rsidR="00986640">
        <w:rPr>
          <w:rFonts w:ascii="Times New Roman" w:hAnsi="Times New Roman"/>
          <w:b/>
          <w:sz w:val="24"/>
          <w:szCs w:val="24"/>
        </w:rPr>
        <w:t xml:space="preserve"> 4.14</w:t>
      </w:r>
      <w:r w:rsidR="00741053" w:rsidRPr="00AB7DAC">
        <w:rPr>
          <w:rFonts w:ascii="Times New Roman" w:hAnsi="Times New Roman"/>
          <w:b/>
          <w:sz w:val="24"/>
          <w:szCs w:val="24"/>
        </w:rPr>
        <w:t xml:space="preserve"> </w:t>
      </w:r>
      <w:r w:rsidR="00E34E0E" w:rsidRPr="00AB7DAC">
        <w:rPr>
          <w:rFonts w:ascii="Times New Roman" w:hAnsi="Times New Roman"/>
          <w:b/>
          <w:sz w:val="24"/>
          <w:szCs w:val="24"/>
        </w:rPr>
        <w:t>:</w:t>
      </w:r>
      <w:r w:rsidR="001F10E7" w:rsidRPr="00AB7DAC">
        <w:rPr>
          <w:rFonts w:ascii="Times New Roman" w:hAnsi="Times New Roman"/>
          <w:b/>
          <w:sz w:val="24"/>
          <w:szCs w:val="24"/>
        </w:rPr>
        <w:t xml:space="preserve"> Working of IR sensor</w:t>
      </w:r>
    </w:p>
    <w:p w:rsidR="00210B8B" w:rsidRDefault="00210B8B" w:rsidP="00DF1978">
      <w:pPr>
        <w:autoSpaceDE w:val="0"/>
        <w:spacing w:after="0" w:line="360" w:lineRule="auto"/>
        <w:rPr>
          <w:rFonts w:ascii="Times New Roman" w:hAnsi="Times New Roman"/>
          <w:b/>
          <w:sz w:val="28"/>
          <w:szCs w:val="32"/>
        </w:rPr>
      </w:pPr>
    </w:p>
    <w:p w:rsidR="00210B8B" w:rsidRDefault="00210B8B" w:rsidP="00DF1978">
      <w:pPr>
        <w:autoSpaceDE w:val="0"/>
        <w:spacing w:after="0" w:line="360" w:lineRule="auto"/>
        <w:rPr>
          <w:rFonts w:ascii="Times New Roman" w:hAnsi="Times New Roman"/>
          <w:b/>
          <w:sz w:val="28"/>
          <w:szCs w:val="32"/>
        </w:rPr>
      </w:pPr>
    </w:p>
    <w:p w:rsidR="00210B8B" w:rsidRDefault="00210B8B" w:rsidP="00DF1978">
      <w:pPr>
        <w:autoSpaceDE w:val="0"/>
        <w:spacing w:after="0" w:line="360" w:lineRule="auto"/>
        <w:rPr>
          <w:rFonts w:ascii="Times New Roman" w:hAnsi="Times New Roman"/>
          <w:b/>
          <w:sz w:val="28"/>
          <w:szCs w:val="32"/>
        </w:rPr>
      </w:pPr>
    </w:p>
    <w:p w:rsidR="00210B8B" w:rsidRDefault="00210B8B" w:rsidP="00DF1978">
      <w:pPr>
        <w:autoSpaceDE w:val="0"/>
        <w:spacing w:after="0" w:line="360" w:lineRule="auto"/>
        <w:rPr>
          <w:rFonts w:ascii="Times New Roman" w:hAnsi="Times New Roman"/>
          <w:b/>
          <w:sz w:val="28"/>
          <w:szCs w:val="32"/>
        </w:rPr>
      </w:pPr>
    </w:p>
    <w:p w:rsidR="00163DFA" w:rsidRDefault="00F366DC" w:rsidP="00DF1978">
      <w:pPr>
        <w:autoSpaceDE w:val="0"/>
        <w:spacing w:after="0" w:line="360" w:lineRule="auto"/>
        <w:rPr>
          <w:rFonts w:ascii="Times New Roman" w:hAnsi="Times New Roman"/>
          <w:b/>
          <w:sz w:val="28"/>
          <w:szCs w:val="32"/>
        </w:rPr>
      </w:pPr>
      <w:r>
        <w:rPr>
          <w:rFonts w:ascii="Times New Roman" w:hAnsi="Times New Roman"/>
          <w:b/>
          <w:sz w:val="28"/>
          <w:szCs w:val="32"/>
        </w:rPr>
        <w:lastRenderedPageBreak/>
        <w:t>CHAPTER 5</w:t>
      </w:r>
    </w:p>
    <w:p w:rsidR="00FF2F69" w:rsidRDefault="00F366DC" w:rsidP="001F10E7">
      <w:pPr>
        <w:autoSpaceDE w:val="0"/>
        <w:spacing w:after="0" w:line="360" w:lineRule="auto"/>
        <w:jc w:val="center"/>
        <w:rPr>
          <w:rFonts w:ascii="Times New Roman" w:hAnsi="Times New Roman"/>
          <w:b/>
          <w:sz w:val="28"/>
          <w:szCs w:val="28"/>
        </w:rPr>
      </w:pPr>
      <w:r w:rsidRPr="00697880">
        <w:rPr>
          <w:rFonts w:ascii="Times New Roman" w:hAnsi="Times New Roman"/>
          <w:b/>
          <w:sz w:val="28"/>
          <w:szCs w:val="28"/>
        </w:rPr>
        <w:t>SOFTWARE DESCRIPTION</w:t>
      </w:r>
    </w:p>
    <w:p w:rsidR="00E34E0E" w:rsidRDefault="00E34E0E" w:rsidP="00E34E0E">
      <w:pPr>
        <w:spacing w:line="360" w:lineRule="auto"/>
        <w:jc w:val="both"/>
        <w:rPr>
          <w:rFonts w:ascii="Times New Roman" w:hAnsi="Times New Roman"/>
          <w:sz w:val="24"/>
          <w:szCs w:val="24"/>
        </w:rPr>
      </w:pPr>
      <w:r>
        <w:rPr>
          <w:rFonts w:ascii="Times New Roman" w:hAnsi="Times New Roman"/>
          <w:sz w:val="24"/>
          <w:szCs w:val="24"/>
        </w:rPr>
        <w:t>This chapter</w:t>
      </w:r>
      <w:r w:rsidRPr="00C23ABE">
        <w:rPr>
          <w:rFonts w:ascii="Times New Roman" w:hAnsi="Times New Roman"/>
          <w:sz w:val="24"/>
          <w:szCs w:val="24"/>
        </w:rPr>
        <w:t xml:space="preserve"> illustrates</w:t>
      </w:r>
      <w:r>
        <w:rPr>
          <w:rFonts w:ascii="Times New Roman" w:hAnsi="Times New Roman"/>
          <w:sz w:val="24"/>
          <w:szCs w:val="24"/>
        </w:rPr>
        <w:t xml:space="preserve"> the software used in the system and </w:t>
      </w:r>
      <w:r w:rsidRPr="00C23ABE">
        <w:rPr>
          <w:rFonts w:ascii="Times New Roman" w:hAnsi="Times New Roman"/>
          <w:sz w:val="24"/>
          <w:szCs w:val="24"/>
        </w:rPr>
        <w:t>the flowchart w</w:t>
      </w:r>
      <w:r>
        <w:rPr>
          <w:rFonts w:ascii="Times New Roman" w:hAnsi="Times New Roman"/>
          <w:sz w:val="24"/>
          <w:szCs w:val="24"/>
        </w:rPr>
        <w:t>hich demonstrates the working and overall functionality</w:t>
      </w:r>
      <w:r w:rsidRPr="00C23ABE">
        <w:rPr>
          <w:rFonts w:ascii="Times New Roman" w:hAnsi="Times New Roman"/>
          <w:sz w:val="24"/>
          <w:szCs w:val="24"/>
        </w:rPr>
        <w:t xml:space="preserve"> </w:t>
      </w:r>
      <w:r>
        <w:rPr>
          <w:rFonts w:ascii="Times New Roman" w:hAnsi="Times New Roman"/>
          <w:sz w:val="24"/>
          <w:szCs w:val="24"/>
        </w:rPr>
        <w:t>of the system</w:t>
      </w:r>
      <w:r w:rsidRPr="00C23ABE">
        <w:rPr>
          <w:rFonts w:ascii="Times New Roman" w:hAnsi="Times New Roman"/>
          <w:sz w:val="24"/>
          <w:szCs w:val="24"/>
        </w:rPr>
        <w:t>.</w:t>
      </w:r>
    </w:p>
    <w:p w:rsidR="00E34E0E" w:rsidRPr="00697880" w:rsidRDefault="00E34E0E" w:rsidP="00E34E0E">
      <w:pPr>
        <w:autoSpaceDE w:val="0"/>
        <w:spacing w:after="0" w:line="360" w:lineRule="auto"/>
        <w:jc w:val="both"/>
        <w:rPr>
          <w:rFonts w:ascii="Times New Roman" w:hAnsi="Times New Roman"/>
          <w:b/>
          <w:sz w:val="28"/>
          <w:szCs w:val="28"/>
        </w:rPr>
      </w:pPr>
    </w:p>
    <w:p w:rsidR="001E59C7" w:rsidRPr="00AC6046" w:rsidRDefault="008F11BE" w:rsidP="008F11BE">
      <w:pPr>
        <w:autoSpaceDE w:val="0"/>
        <w:spacing w:after="0" w:line="360" w:lineRule="auto"/>
        <w:jc w:val="both"/>
        <w:rPr>
          <w:rFonts w:ascii="Times New Roman" w:hAnsi="Times New Roman"/>
          <w:b/>
          <w:color w:val="000000" w:themeColor="text1"/>
          <w:sz w:val="28"/>
          <w:szCs w:val="28"/>
        </w:rPr>
      </w:pPr>
      <w:r w:rsidRPr="001E59C7">
        <w:rPr>
          <w:rFonts w:ascii="Times New Roman" w:hAnsi="Times New Roman"/>
          <w:b/>
          <w:sz w:val="28"/>
          <w:szCs w:val="28"/>
        </w:rPr>
        <w:t>5.1 KEIL uVISION IDE</w:t>
      </w:r>
    </w:p>
    <w:p w:rsidR="008F11BE" w:rsidRDefault="008F11BE" w:rsidP="00E26B08">
      <w:pPr>
        <w:autoSpaceDE w:val="0"/>
        <w:spacing w:after="0" w:line="360" w:lineRule="auto"/>
        <w:jc w:val="both"/>
        <w:rPr>
          <w:rFonts w:ascii="Times New Roman" w:hAnsi="Times New Roman"/>
          <w:sz w:val="24"/>
          <w:szCs w:val="24"/>
        </w:rPr>
      </w:pPr>
      <w:r>
        <w:rPr>
          <w:rFonts w:ascii="Times New Roman" w:hAnsi="Times New Roman"/>
          <w:sz w:val="24"/>
          <w:szCs w:val="24"/>
        </w:rPr>
        <w:t xml:space="preserve">           </w:t>
      </w:r>
      <w:r w:rsidRPr="0073794D">
        <w:rPr>
          <w:rFonts w:ascii="Times New Roman" w:hAnsi="Times New Roman"/>
          <w:sz w:val="24"/>
          <w:szCs w:val="24"/>
        </w:rPr>
        <w:t>Keil uvision IDE is a popular embedded software development IDE which is widely used to program the 8051/8052 architectu</w:t>
      </w:r>
      <w:r w:rsidR="001A0A70">
        <w:rPr>
          <w:rFonts w:ascii="Times New Roman" w:hAnsi="Times New Roman"/>
          <w:sz w:val="24"/>
          <w:szCs w:val="24"/>
        </w:rPr>
        <w:t>re. It is quite popular in the academic as well as e</w:t>
      </w:r>
      <w:r w:rsidRPr="0073794D">
        <w:rPr>
          <w:rFonts w:ascii="Times New Roman" w:hAnsi="Times New Roman"/>
          <w:sz w:val="24"/>
          <w:szCs w:val="24"/>
        </w:rPr>
        <w:t>ngineering community.</w:t>
      </w:r>
      <w:r>
        <w:rPr>
          <w:rFonts w:ascii="Times New Roman" w:hAnsi="Times New Roman"/>
          <w:sz w:val="24"/>
          <w:szCs w:val="24"/>
        </w:rPr>
        <w:t xml:space="preserve"> </w:t>
      </w:r>
      <w:r w:rsidRPr="0073794D">
        <w:rPr>
          <w:rFonts w:ascii="Times New Roman" w:hAnsi="Times New Roman"/>
          <w:sz w:val="24"/>
          <w:szCs w:val="24"/>
        </w:rPr>
        <w:t xml:space="preserve">Keil uVision IDE is a proprietary IDE developed by </w:t>
      </w:r>
      <w:hyperlink r:id="rId36" w:history="1">
        <w:r w:rsidRPr="0073794D">
          <w:rPr>
            <w:rStyle w:val="Hyperlink"/>
            <w:rFonts w:ascii="Times New Roman" w:hAnsi="Times New Roman"/>
            <w:color w:val="auto"/>
            <w:sz w:val="24"/>
            <w:szCs w:val="24"/>
            <w:u w:val="none"/>
          </w:rPr>
          <w:t>Keil Inc</w:t>
        </w:r>
      </w:hyperlink>
      <w:r w:rsidRPr="0073794D">
        <w:rPr>
          <w:rFonts w:ascii="Times New Roman" w:hAnsi="Times New Roman"/>
          <w:sz w:val="24"/>
          <w:szCs w:val="24"/>
        </w:rPr>
        <w:t> .</w:t>
      </w:r>
    </w:p>
    <w:p w:rsidR="008F11BE" w:rsidRDefault="001545EA" w:rsidP="00E26B08">
      <w:pPr>
        <w:pStyle w:val="Heading2"/>
        <w:ind w:left="0" w:firstLine="0"/>
        <w:jc w:val="both"/>
        <w:rPr>
          <w:rFonts w:ascii="Times New Roman" w:hAnsi="Times New Roman" w:cs="Times New Roman"/>
          <w:i w:val="0"/>
          <w:sz w:val="24"/>
          <w:szCs w:val="24"/>
        </w:rPr>
      </w:pPr>
      <w:r>
        <w:rPr>
          <w:rFonts w:ascii="Times New Roman" w:hAnsi="Times New Roman" w:cs="Times New Roman"/>
          <w:i w:val="0"/>
          <w:sz w:val="24"/>
          <w:szCs w:val="24"/>
        </w:rPr>
        <w:t>Kei</w:t>
      </w:r>
      <w:r w:rsidR="008F11BE" w:rsidRPr="00EF6692">
        <w:rPr>
          <w:rFonts w:ascii="Times New Roman" w:hAnsi="Times New Roman" w:cs="Times New Roman"/>
          <w:i w:val="0"/>
          <w:sz w:val="24"/>
          <w:szCs w:val="24"/>
        </w:rPr>
        <w:t>l uvision C compiler (C51 C Compiler)</w:t>
      </w:r>
    </w:p>
    <w:p w:rsidR="008F11BE" w:rsidRDefault="008F11BE" w:rsidP="00E26B08">
      <w:pPr>
        <w:spacing w:line="360" w:lineRule="auto"/>
        <w:jc w:val="both"/>
        <w:rPr>
          <w:rFonts w:ascii="Times New Roman" w:hAnsi="Times New Roman"/>
          <w:sz w:val="24"/>
          <w:szCs w:val="24"/>
        </w:rPr>
      </w:pPr>
      <w:r>
        <w:rPr>
          <w:rFonts w:ascii="Times New Roman" w:hAnsi="Times New Roman"/>
          <w:sz w:val="24"/>
          <w:szCs w:val="24"/>
        </w:rPr>
        <w:t xml:space="preserve">       </w:t>
      </w:r>
      <w:r w:rsidRPr="00EF6692">
        <w:rPr>
          <w:rFonts w:ascii="Times New Roman" w:hAnsi="Times New Roman"/>
          <w:sz w:val="24"/>
          <w:szCs w:val="24"/>
        </w:rPr>
        <w:t>The Keil C51 C Compiler for the 8051 microcontroller is the most popular 8</w:t>
      </w:r>
      <w:r>
        <w:rPr>
          <w:rFonts w:ascii="Times New Roman" w:hAnsi="Times New Roman"/>
          <w:sz w:val="24"/>
          <w:szCs w:val="24"/>
        </w:rPr>
        <w:t xml:space="preserve">051 C </w:t>
      </w:r>
      <w:r w:rsidR="00E35E20">
        <w:rPr>
          <w:rFonts w:ascii="Times New Roman" w:hAnsi="Times New Roman"/>
          <w:sz w:val="24"/>
          <w:szCs w:val="24"/>
        </w:rPr>
        <w:t xml:space="preserve">compiler. </w:t>
      </w:r>
      <w:r w:rsidRPr="00C001CB">
        <w:rPr>
          <w:rFonts w:ascii="Times New Roman" w:hAnsi="Times New Roman"/>
          <w:sz w:val="24"/>
          <w:szCs w:val="24"/>
        </w:rPr>
        <w:t>The C51 Compiler translates C source files into re</w:t>
      </w:r>
      <w:r w:rsidR="00544473">
        <w:rPr>
          <w:rFonts w:ascii="Times New Roman" w:hAnsi="Times New Roman"/>
          <w:sz w:val="24"/>
          <w:szCs w:val="24"/>
        </w:rPr>
        <w:t xml:space="preserve"> </w:t>
      </w:r>
      <w:r w:rsidRPr="00C001CB">
        <w:rPr>
          <w:rFonts w:ascii="Times New Roman" w:hAnsi="Times New Roman"/>
          <w:sz w:val="24"/>
          <w:szCs w:val="24"/>
        </w:rPr>
        <w:t xml:space="preserve">locatable object modules which contain full symbolic information </w:t>
      </w:r>
      <w:r w:rsidR="001A0A70">
        <w:rPr>
          <w:rFonts w:ascii="Times New Roman" w:hAnsi="Times New Roman"/>
          <w:sz w:val="24"/>
          <w:szCs w:val="24"/>
        </w:rPr>
        <w:t>for debugging with the µVision d</w:t>
      </w:r>
      <w:r w:rsidRPr="00C001CB">
        <w:rPr>
          <w:rFonts w:ascii="Times New Roman" w:hAnsi="Times New Roman"/>
          <w:sz w:val="24"/>
          <w:szCs w:val="24"/>
        </w:rPr>
        <w:t>ebugger or an in-circuit emulator. In addition to the object file, the compiler generates a listing file which may optionally include symbol table and cross reference information.</w:t>
      </w:r>
    </w:p>
    <w:p w:rsidR="008F11BE" w:rsidRDefault="008F11BE" w:rsidP="008F11BE">
      <w:pPr>
        <w:autoSpaceDE w:val="0"/>
        <w:spacing w:after="0" w:line="360" w:lineRule="auto"/>
        <w:jc w:val="both"/>
        <w:rPr>
          <w:rFonts w:ascii="Times New Roman" w:hAnsi="Times New Roman"/>
          <w:sz w:val="24"/>
          <w:szCs w:val="24"/>
        </w:rPr>
      </w:pPr>
      <w:r>
        <w:rPr>
          <w:rFonts w:ascii="Times New Roman" w:hAnsi="Times New Roman"/>
          <w:sz w:val="24"/>
          <w:szCs w:val="24"/>
        </w:rPr>
        <w:t>Keil uvision C compiler is used</w:t>
      </w:r>
      <w:r w:rsidR="00E26B08">
        <w:rPr>
          <w:rFonts w:ascii="Times New Roman" w:hAnsi="Times New Roman"/>
          <w:sz w:val="24"/>
          <w:szCs w:val="24"/>
        </w:rPr>
        <w:t xml:space="preserve"> to</w:t>
      </w:r>
      <w:r>
        <w:rPr>
          <w:rFonts w:ascii="Times New Roman" w:hAnsi="Times New Roman"/>
          <w:sz w:val="24"/>
          <w:szCs w:val="24"/>
        </w:rPr>
        <w:t xml:space="preserve"> compile the code in the proposed system. </w:t>
      </w:r>
    </w:p>
    <w:p w:rsidR="00E26B08" w:rsidRDefault="00E26B08" w:rsidP="008F11BE">
      <w:pPr>
        <w:autoSpaceDE w:val="0"/>
        <w:spacing w:after="0" w:line="360" w:lineRule="auto"/>
        <w:jc w:val="both"/>
        <w:rPr>
          <w:rFonts w:ascii="Times New Roman" w:hAnsi="Times New Roman"/>
          <w:sz w:val="24"/>
          <w:szCs w:val="24"/>
        </w:rPr>
      </w:pPr>
    </w:p>
    <w:p w:rsidR="008F11BE" w:rsidRDefault="008F11BE" w:rsidP="008535C8">
      <w:pPr>
        <w:spacing w:after="0"/>
        <w:rPr>
          <w:rFonts w:ascii="Times New Roman" w:hAnsi="Times New Roman"/>
          <w:b/>
          <w:sz w:val="24"/>
          <w:szCs w:val="24"/>
        </w:rPr>
      </w:pPr>
      <w:r w:rsidRPr="00C001CB">
        <w:rPr>
          <w:rFonts w:ascii="Times New Roman" w:hAnsi="Times New Roman"/>
          <w:b/>
          <w:sz w:val="24"/>
          <w:szCs w:val="24"/>
        </w:rPr>
        <w:t>Features</w:t>
      </w:r>
    </w:p>
    <w:p w:rsidR="008F11BE" w:rsidRPr="00C001CB" w:rsidRDefault="008F11BE" w:rsidP="008535C8">
      <w:pPr>
        <w:numPr>
          <w:ilvl w:val="0"/>
          <w:numId w:val="27"/>
        </w:numPr>
        <w:suppressAutoHyphens w:val="0"/>
        <w:spacing w:after="0" w:line="360" w:lineRule="auto"/>
        <w:rPr>
          <w:rFonts w:ascii="Times New Roman" w:hAnsi="Times New Roman"/>
          <w:sz w:val="24"/>
          <w:szCs w:val="24"/>
        </w:rPr>
      </w:pPr>
      <w:r w:rsidRPr="00C001CB">
        <w:rPr>
          <w:rFonts w:ascii="Times New Roman" w:hAnsi="Times New Roman"/>
          <w:sz w:val="24"/>
          <w:szCs w:val="24"/>
        </w:rPr>
        <w:t xml:space="preserve">Nine basic data types, including 32-bit IEEE floating-point, </w:t>
      </w:r>
    </w:p>
    <w:p w:rsidR="008F11BE" w:rsidRPr="00C001CB" w:rsidRDefault="008F11BE" w:rsidP="008535C8">
      <w:pPr>
        <w:numPr>
          <w:ilvl w:val="0"/>
          <w:numId w:val="27"/>
        </w:numPr>
        <w:suppressAutoHyphens w:val="0"/>
        <w:spacing w:before="100" w:beforeAutospacing="1" w:after="0" w:line="360" w:lineRule="auto"/>
        <w:rPr>
          <w:rFonts w:ascii="Times New Roman" w:hAnsi="Times New Roman"/>
          <w:sz w:val="24"/>
          <w:szCs w:val="24"/>
        </w:rPr>
      </w:pPr>
      <w:r w:rsidRPr="00C001CB">
        <w:rPr>
          <w:rFonts w:ascii="Times New Roman" w:hAnsi="Times New Roman"/>
          <w:sz w:val="24"/>
          <w:szCs w:val="24"/>
        </w:rPr>
        <w:t xml:space="preserve">Flexible variable allocation with </w:t>
      </w:r>
      <w:r w:rsidRPr="00C001CB">
        <w:rPr>
          <w:rFonts w:ascii="Times New Roman" w:hAnsi="Times New Roman"/>
          <w:bCs/>
          <w:sz w:val="24"/>
          <w:szCs w:val="24"/>
        </w:rPr>
        <w:t>bitdata</w:t>
      </w:r>
      <w:r w:rsidRPr="00C001CB">
        <w:rPr>
          <w:rFonts w:ascii="Times New Roman" w:hAnsi="Times New Roman"/>
          <w:sz w:val="24"/>
          <w:szCs w:val="24"/>
        </w:rPr>
        <w:t xml:space="preserve">, </w:t>
      </w:r>
      <w:r w:rsidRPr="00C001CB">
        <w:rPr>
          <w:rFonts w:ascii="Times New Roman" w:hAnsi="Times New Roman"/>
          <w:bCs/>
          <w:sz w:val="24"/>
          <w:szCs w:val="24"/>
        </w:rPr>
        <w:t>bdata</w:t>
      </w:r>
      <w:r w:rsidRPr="00C001CB">
        <w:rPr>
          <w:rFonts w:ascii="Times New Roman" w:hAnsi="Times New Roman"/>
          <w:sz w:val="24"/>
          <w:szCs w:val="24"/>
        </w:rPr>
        <w:t xml:space="preserve">, </w:t>
      </w:r>
      <w:r w:rsidRPr="00C001CB">
        <w:rPr>
          <w:rFonts w:ascii="Times New Roman" w:hAnsi="Times New Roman"/>
          <w:bCs/>
          <w:sz w:val="24"/>
          <w:szCs w:val="24"/>
        </w:rPr>
        <w:t>idata</w:t>
      </w:r>
      <w:r w:rsidRPr="00C001CB">
        <w:rPr>
          <w:rFonts w:ascii="Times New Roman" w:hAnsi="Times New Roman"/>
          <w:sz w:val="24"/>
          <w:szCs w:val="24"/>
        </w:rPr>
        <w:t xml:space="preserve">, </w:t>
      </w:r>
      <w:r w:rsidRPr="00C001CB">
        <w:rPr>
          <w:rFonts w:ascii="Times New Roman" w:hAnsi="Times New Roman"/>
          <w:bCs/>
          <w:sz w:val="24"/>
          <w:szCs w:val="24"/>
        </w:rPr>
        <w:t>xdata</w:t>
      </w:r>
      <w:r w:rsidRPr="00C001CB">
        <w:rPr>
          <w:rFonts w:ascii="Times New Roman" w:hAnsi="Times New Roman"/>
          <w:sz w:val="24"/>
          <w:szCs w:val="24"/>
        </w:rPr>
        <w:t xml:space="preserve">, and </w:t>
      </w:r>
      <w:r w:rsidRPr="00C001CB">
        <w:rPr>
          <w:rFonts w:ascii="Times New Roman" w:hAnsi="Times New Roman"/>
          <w:bCs/>
          <w:sz w:val="24"/>
          <w:szCs w:val="24"/>
        </w:rPr>
        <w:t>pdata</w:t>
      </w:r>
      <w:r w:rsidRPr="00C001CB">
        <w:rPr>
          <w:rFonts w:ascii="Times New Roman" w:hAnsi="Times New Roman"/>
          <w:sz w:val="24"/>
          <w:szCs w:val="24"/>
        </w:rPr>
        <w:t xml:space="preserve"> memory types, </w:t>
      </w:r>
    </w:p>
    <w:p w:rsidR="008F11BE" w:rsidRPr="00C001CB" w:rsidRDefault="008F11BE" w:rsidP="008F11BE">
      <w:pPr>
        <w:numPr>
          <w:ilvl w:val="0"/>
          <w:numId w:val="27"/>
        </w:numPr>
        <w:suppressAutoHyphens w:val="0"/>
        <w:spacing w:before="100" w:beforeAutospacing="1" w:after="100" w:afterAutospacing="1" w:line="360" w:lineRule="auto"/>
        <w:rPr>
          <w:rFonts w:ascii="Times New Roman" w:hAnsi="Times New Roman"/>
          <w:sz w:val="24"/>
          <w:szCs w:val="24"/>
        </w:rPr>
      </w:pPr>
      <w:r w:rsidRPr="00C001CB">
        <w:rPr>
          <w:rFonts w:ascii="Times New Roman" w:hAnsi="Times New Roman"/>
          <w:sz w:val="24"/>
          <w:szCs w:val="24"/>
        </w:rPr>
        <w:t>Interrupt functions may be written in C,</w:t>
      </w:r>
    </w:p>
    <w:p w:rsidR="008F11BE" w:rsidRPr="00C001CB" w:rsidRDefault="008F11BE" w:rsidP="008F11BE">
      <w:pPr>
        <w:numPr>
          <w:ilvl w:val="0"/>
          <w:numId w:val="27"/>
        </w:numPr>
        <w:suppressAutoHyphens w:val="0"/>
        <w:spacing w:before="100" w:beforeAutospacing="1" w:after="100" w:afterAutospacing="1" w:line="360" w:lineRule="auto"/>
        <w:rPr>
          <w:rFonts w:ascii="Times New Roman" w:hAnsi="Times New Roman"/>
          <w:sz w:val="24"/>
          <w:szCs w:val="24"/>
        </w:rPr>
      </w:pPr>
      <w:r w:rsidRPr="00C001CB">
        <w:rPr>
          <w:rFonts w:ascii="Times New Roman" w:hAnsi="Times New Roman"/>
          <w:sz w:val="24"/>
          <w:szCs w:val="24"/>
        </w:rPr>
        <w:t>Full use of the 8051 register banks,</w:t>
      </w:r>
    </w:p>
    <w:p w:rsidR="008F11BE" w:rsidRPr="00C001CB" w:rsidRDefault="008F11BE" w:rsidP="008F11BE">
      <w:pPr>
        <w:numPr>
          <w:ilvl w:val="0"/>
          <w:numId w:val="27"/>
        </w:numPr>
        <w:suppressAutoHyphens w:val="0"/>
        <w:spacing w:before="100" w:beforeAutospacing="1" w:after="100" w:afterAutospacing="1" w:line="360" w:lineRule="auto"/>
        <w:rPr>
          <w:rFonts w:ascii="Times New Roman" w:hAnsi="Times New Roman"/>
          <w:sz w:val="24"/>
          <w:szCs w:val="24"/>
        </w:rPr>
      </w:pPr>
      <w:r w:rsidRPr="00C001CB">
        <w:rPr>
          <w:rFonts w:ascii="Times New Roman" w:hAnsi="Times New Roman"/>
          <w:sz w:val="24"/>
          <w:szCs w:val="24"/>
        </w:rPr>
        <w:t>Complete symbol and type information for source-level debugging</w:t>
      </w:r>
    </w:p>
    <w:p w:rsidR="008F11BE" w:rsidRPr="00C001CB" w:rsidRDefault="008F11BE" w:rsidP="008F11BE">
      <w:pPr>
        <w:numPr>
          <w:ilvl w:val="0"/>
          <w:numId w:val="27"/>
        </w:numPr>
        <w:suppressAutoHyphens w:val="0"/>
        <w:spacing w:before="100" w:beforeAutospacing="1" w:after="100" w:afterAutospacing="1" w:line="360" w:lineRule="auto"/>
        <w:rPr>
          <w:rFonts w:ascii="Times New Roman" w:hAnsi="Times New Roman"/>
          <w:sz w:val="24"/>
          <w:szCs w:val="24"/>
        </w:rPr>
      </w:pPr>
      <w:r w:rsidRPr="00C001CB">
        <w:rPr>
          <w:rFonts w:ascii="Times New Roman" w:hAnsi="Times New Roman"/>
          <w:sz w:val="24"/>
          <w:szCs w:val="24"/>
        </w:rPr>
        <w:t>Bit-addressable data objects,</w:t>
      </w:r>
    </w:p>
    <w:p w:rsidR="008F11BE" w:rsidRPr="00C001CB" w:rsidRDefault="008F11BE" w:rsidP="008F11BE">
      <w:pPr>
        <w:numPr>
          <w:ilvl w:val="0"/>
          <w:numId w:val="27"/>
        </w:numPr>
        <w:suppressAutoHyphens w:val="0"/>
        <w:spacing w:before="100" w:beforeAutospacing="1" w:after="100" w:afterAutospacing="1" w:line="360" w:lineRule="auto"/>
        <w:rPr>
          <w:rFonts w:ascii="Times New Roman" w:hAnsi="Times New Roman"/>
          <w:sz w:val="24"/>
          <w:szCs w:val="24"/>
        </w:rPr>
      </w:pPr>
      <w:r w:rsidRPr="00C001CB">
        <w:rPr>
          <w:rFonts w:ascii="Times New Roman" w:hAnsi="Times New Roman"/>
          <w:sz w:val="24"/>
          <w:szCs w:val="24"/>
        </w:rPr>
        <w:t xml:space="preserve">Built-in interface for the </w:t>
      </w:r>
      <w:hyperlink r:id="rId37" w:history="1">
        <w:r w:rsidRPr="00C001CB">
          <w:rPr>
            <w:rStyle w:val="Hyperlink"/>
            <w:rFonts w:ascii="Times New Roman" w:hAnsi="Times New Roman"/>
            <w:color w:val="auto"/>
            <w:sz w:val="24"/>
            <w:szCs w:val="24"/>
            <w:u w:val="none"/>
          </w:rPr>
          <w:t>RTX51 Real-Time Kernel</w:t>
        </w:r>
      </w:hyperlink>
      <w:r w:rsidRPr="00C001CB">
        <w:rPr>
          <w:rFonts w:ascii="Times New Roman" w:hAnsi="Times New Roman"/>
          <w:sz w:val="24"/>
          <w:szCs w:val="24"/>
        </w:rPr>
        <w:t xml:space="preserve">, </w:t>
      </w:r>
    </w:p>
    <w:p w:rsidR="008F11BE" w:rsidRDefault="008F11BE" w:rsidP="00F366DC">
      <w:pPr>
        <w:autoSpaceDE w:val="0"/>
        <w:spacing w:after="0" w:line="360" w:lineRule="auto"/>
        <w:jc w:val="both"/>
        <w:rPr>
          <w:rFonts w:ascii="Times New Roman" w:hAnsi="Times New Roman"/>
          <w:b/>
          <w:sz w:val="32"/>
          <w:szCs w:val="32"/>
        </w:rPr>
      </w:pPr>
    </w:p>
    <w:p w:rsidR="00697880" w:rsidRDefault="00697880" w:rsidP="00F366DC">
      <w:pPr>
        <w:autoSpaceDE w:val="0"/>
        <w:spacing w:after="0" w:line="360" w:lineRule="auto"/>
        <w:jc w:val="both"/>
        <w:rPr>
          <w:rFonts w:ascii="Times New Roman" w:hAnsi="Times New Roman"/>
          <w:b/>
          <w:sz w:val="28"/>
          <w:szCs w:val="28"/>
        </w:rPr>
      </w:pPr>
    </w:p>
    <w:p w:rsidR="008535C8" w:rsidRDefault="008535C8" w:rsidP="00354FFD">
      <w:pPr>
        <w:autoSpaceDE w:val="0"/>
        <w:spacing w:after="0" w:line="360" w:lineRule="auto"/>
        <w:jc w:val="both"/>
        <w:rPr>
          <w:rFonts w:ascii="Times New Roman" w:hAnsi="Times New Roman"/>
          <w:b/>
          <w:sz w:val="24"/>
          <w:szCs w:val="24"/>
        </w:rPr>
      </w:pPr>
    </w:p>
    <w:p w:rsidR="00C32F37" w:rsidRPr="00697880" w:rsidRDefault="008F11BE" w:rsidP="00354FFD">
      <w:pPr>
        <w:autoSpaceDE w:val="0"/>
        <w:spacing w:after="0" w:line="360" w:lineRule="auto"/>
        <w:jc w:val="both"/>
        <w:rPr>
          <w:rFonts w:ascii="Times New Roman" w:hAnsi="Times New Roman"/>
          <w:b/>
          <w:sz w:val="24"/>
          <w:szCs w:val="24"/>
        </w:rPr>
      </w:pPr>
      <w:r w:rsidRPr="00697880">
        <w:rPr>
          <w:rFonts w:ascii="Times New Roman" w:hAnsi="Times New Roman"/>
          <w:b/>
          <w:sz w:val="24"/>
          <w:szCs w:val="24"/>
        </w:rPr>
        <w:lastRenderedPageBreak/>
        <w:t xml:space="preserve">5.2 </w:t>
      </w:r>
      <w:r w:rsidR="00697880" w:rsidRPr="00697880">
        <w:rPr>
          <w:rFonts w:ascii="Times New Roman" w:hAnsi="Times New Roman"/>
          <w:b/>
          <w:sz w:val="24"/>
          <w:szCs w:val="24"/>
        </w:rPr>
        <w:t>NUVOTON ISP- ICP UTILITY</w:t>
      </w:r>
    </w:p>
    <w:p w:rsidR="008F11BE" w:rsidRDefault="008F11BE" w:rsidP="00354FFD">
      <w:pPr>
        <w:autoSpaceDE w:val="0"/>
        <w:spacing w:after="0" w:line="360" w:lineRule="auto"/>
        <w:jc w:val="both"/>
        <w:rPr>
          <w:rFonts w:ascii="Times New Roman" w:hAnsi="Times New Roman"/>
          <w:sz w:val="24"/>
          <w:szCs w:val="24"/>
        </w:rPr>
      </w:pPr>
      <w:r>
        <w:t xml:space="preserve">         </w:t>
      </w:r>
      <w:r w:rsidRPr="008F11BE">
        <w:rPr>
          <w:rFonts w:ascii="Times New Roman" w:hAnsi="Times New Roman"/>
          <w:sz w:val="24"/>
          <w:szCs w:val="24"/>
        </w:rPr>
        <w:t>The Nuvoton W78E052D controller is available with UART boot-loader and can be directly programmed from the serial port. N</w:t>
      </w:r>
      <w:r>
        <w:rPr>
          <w:rFonts w:ascii="Times New Roman" w:hAnsi="Times New Roman"/>
          <w:sz w:val="24"/>
          <w:szCs w:val="24"/>
        </w:rPr>
        <w:t>uvoton ISP-ICP Utility software is used</w:t>
      </w:r>
      <w:r w:rsidR="00697880">
        <w:rPr>
          <w:rFonts w:ascii="Times New Roman" w:hAnsi="Times New Roman"/>
          <w:sz w:val="24"/>
          <w:szCs w:val="24"/>
        </w:rPr>
        <w:t xml:space="preserve"> to program the target microcontroller</w:t>
      </w:r>
      <w:r>
        <w:rPr>
          <w:rFonts w:ascii="Times New Roman" w:hAnsi="Times New Roman"/>
          <w:sz w:val="24"/>
          <w:szCs w:val="24"/>
        </w:rPr>
        <w:t>.</w:t>
      </w:r>
    </w:p>
    <w:p w:rsidR="00697880" w:rsidRDefault="00697880" w:rsidP="00354FFD">
      <w:pPr>
        <w:autoSpaceDE w:val="0"/>
        <w:spacing w:after="0" w:line="360" w:lineRule="auto"/>
        <w:jc w:val="both"/>
        <w:rPr>
          <w:rFonts w:ascii="Times New Roman" w:hAnsi="Times New Roman"/>
          <w:sz w:val="24"/>
          <w:szCs w:val="24"/>
        </w:rPr>
      </w:pPr>
      <w:r>
        <w:rPr>
          <w:rFonts w:ascii="Times New Roman" w:hAnsi="Times New Roman"/>
          <w:sz w:val="24"/>
          <w:szCs w:val="24"/>
        </w:rPr>
        <w:t>In the proposed system, Nuvoton ISP-ICP Utility software</w:t>
      </w:r>
      <w:r w:rsidR="002065BF">
        <w:rPr>
          <w:rFonts w:ascii="Times New Roman" w:hAnsi="Times New Roman"/>
          <w:sz w:val="24"/>
          <w:szCs w:val="24"/>
        </w:rPr>
        <w:t xml:space="preserve"> shown in Figure 5.</w:t>
      </w:r>
      <w:r w:rsidR="00851715">
        <w:rPr>
          <w:rFonts w:ascii="Times New Roman" w:hAnsi="Times New Roman"/>
          <w:sz w:val="24"/>
          <w:szCs w:val="24"/>
        </w:rPr>
        <w:t>1</w:t>
      </w:r>
      <w:r>
        <w:rPr>
          <w:rFonts w:ascii="Times New Roman" w:hAnsi="Times New Roman"/>
          <w:sz w:val="24"/>
          <w:szCs w:val="24"/>
        </w:rPr>
        <w:t xml:space="preserve"> is used to flash the hex files.</w:t>
      </w:r>
    </w:p>
    <w:p w:rsidR="00354FFD" w:rsidRDefault="00354FFD" w:rsidP="00354FFD">
      <w:pPr>
        <w:autoSpaceDE w:val="0"/>
        <w:spacing w:after="0" w:line="360" w:lineRule="auto"/>
        <w:jc w:val="both"/>
        <w:rPr>
          <w:rFonts w:ascii="Times New Roman" w:hAnsi="Times New Roman"/>
          <w:sz w:val="24"/>
          <w:szCs w:val="24"/>
        </w:rPr>
      </w:pPr>
    </w:p>
    <w:p w:rsidR="00F340CC" w:rsidRPr="00AF205A" w:rsidRDefault="00354FFD" w:rsidP="00354FFD">
      <w:pPr>
        <w:shd w:val="clear" w:color="auto" w:fill="FFFFFF"/>
        <w:suppressAutoHyphens w:val="0"/>
        <w:spacing w:after="225" w:line="240" w:lineRule="auto"/>
        <w:jc w:val="both"/>
        <w:rPr>
          <w:rFonts w:ascii="PT Serif" w:eastAsia="Times New Roman" w:hAnsi="PT Serif"/>
          <w:sz w:val="24"/>
          <w:szCs w:val="24"/>
          <w:lang w:eastAsia="en-US"/>
        </w:rPr>
      </w:pPr>
      <w:r w:rsidRPr="00AF205A">
        <w:rPr>
          <w:rFonts w:ascii="PT Serif" w:eastAsia="Times New Roman" w:hAnsi="PT Serif"/>
          <w:sz w:val="24"/>
          <w:szCs w:val="24"/>
          <w:lang w:eastAsia="en-US"/>
        </w:rPr>
        <w:t>When the</w:t>
      </w:r>
      <w:r w:rsidR="00F340CC" w:rsidRPr="00AF205A">
        <w:rPr>
          <w:rFonts w:ascii="PT Serif" w:eastAsia="Times New Roman" w:hAnsi="PT Serif"/>
          <w:sz w:val="24"/>
          <w:szCs w:val="24"/>
          <w:lang w:eastAsia="en-US"/>
        </w:rPr>
        <w:t xml:space="preserve"> Nuvoton ISP-ICP Utility software </w:t>
      </w:r>
      <w:r w:rsidRPr="00AF205A">
        <w:rPr>
          <w:rFonts w:ascii="PT Serif" w:eastAsia="Times New Roman" w:hAnsi="PT Serif"/>
          <w:sz w:val="24"/>
          <w:szCs w:val="24"/>
          <w:lang w:eastAsia="en-US"/>
        </w:rPr>
        <w:t xml:space="preserve">is opened, </w:t>
      </w:r>
      <w:r w:rsidR="003D02E0" w:rsidRPr="00AF205A">
        <w:rPr>
          <w:rFonts w:ascii="PT Serif" w:eastAsia="Times New Roman" w:hAnsi="PT Serif"/>
          <w:sz w:val="24"/>
          <w:szCs w:val="24"/>
          <w:lang w:eastAsia="en-US"/>
        </w:rPr>
        <w:t>the following steps are performed</w:t>
      </w:r>
    </w:p>
    <w:p w:rsidR="00F340CC" w:rsidRPr="00AF205A" w:rsidRDefault="00F340CC" w:rsidP="00354FFD">
      <w:pPr>
        <w:numPr>
          <w:ilvl w:val="0"/>
          <w:numId w:val="29"/>
        </w:numPr>
        <w:shd w:val="clear" w:color="auto" w:fill="FFFFFF"/>
        <w:suppressAutoHyphens w:val="0"/>
        <w:spacing w:before="100" w:beforeAutospacing="1" w:after="75" w:line="240" w:lineRule="auto"/>
        <w:ind w:left="768"/>
        <w:jc w:val="both"/>
        <w:rPr>
          <w:rFonts w:ascii="PT Serif" w:eastAsia="Times New Roman" w:hAnsi="PT Serif"/>
          <w:sz w:val="24"/>
          <w:szCs w:val="24"/>
          <w:lang w:eastAsia="en-US"/>
        </w:rPr>
      </w:pPr>
      <w:r w:rsidRPr="00AF205A">
        <w:rPr>
          <w:rFonts w:ascii="PT Serif" w:eastAsia="Times New Roman" w:hAnsi="PT Serif"/>
          <w:sz w:val="24"/>
          <w:szCs w:val="24"/>
          <w:lang w:eastAsia="en-US"/>
        </w:rPr>
        <w:t xml:space="preserve"> ISP by COM port option</w:t>
      </w:r>
      <w:r w:rsidR="00354FFD" w:rsidRPr="00AF205A">
        <w:rPr>
          <w:rFonts w:ascii="PT Serif" w:eastAsia="Times New Roman" w:hAnsi="PT Serif"/>
          <w:sz w:val="24"/>
          <w:szCs w:val="24"/>
          <w:lang w:eastAsia="en-US"/>
        </w:rPr>
        <w:t xml:space="preserve"> is selected</w:t>
      </w:r>
      <w:r w:rsidRPr="00AF205A">
        <w:rPr>
          <w:rFonts w:ascii="PT Serif" w:eastAsia="Times New Roman" w:hAnsi="PT Serif"/>
          <w:sz w:val="24"/>
          <w:szCs w:val="24"/>
          <w:lang w:eastAsia="en-US"/>
        </w:rPr>
        <w:t xml:space="preserve"> for flashing the .hex file through COM port.</w:t>
      </w:r>
    </w:p>
    <w:p w:rsidR="00F340CC" w:rsidRPr="00AF205A" w:rsidRDefault="00F340CC" w:rsidP="00354FFD">
      <w:pPr>
        <w:numPr>
          <w:ilvl w:val="0"/>
          <w:numId w:val="29"/>
        </w:numPr>
        <w:shd w:val="clear" w:color="auto" w:fill="FFFFFF"/>
        <w:suppressAutoHyphens w:val="0"/>
        <w:spacing w:before="100" w:beforeAutospacing="1" w:after="75" w:line="240" w:lineRule="auto"/>
        <w:ind w:left="768"/>
        <w:jc w:val="both"/>
        <w:rPr>
          <w:rFonts w:ascii="PT Serif" w:eastAsia="Times New Roman" w:hAnsi="PT Serif"/>
          <w:sz w:val="24"/>
          <w:szCs w:val="24"/>
          <w:lang w:eastAsia="en-US"/>
        </w:rPr>
      </w:pPr>
      <w:r w:rsidRPr="00AF205A">
        <w:rPr>
          <w:rFonts w:ascii="PT Serif" w:eastAsia="Times New Roman" w:hAnsi="PT Serif"/>
          <w:sz w:val="24"/>
          <w:szCs w:val="24"/>
          <w:lang w:eastAsia="en-US"/>
        </w:rPr>
        <w:t xml:space="preserve"> COM port</w:t>
      </w:r>
      <w:r w:rsidR="00354FFD" w:rsidRPr="00AF205A">
        <w:rPr>
          <w:rFonts w:ascii="PT Serif" w:eastAsia="Times New Roman" w:hAnsi="PT Serif"/>
          <w:sz w:val="24"/>
          <w:szCs w:val="24"/>
          <w:lang w:eastAsia="en-US"/>
        </w:rPr>
        <w:t xml:space="preserve"> is selected from the drop down and the</w:t>
      </w:r>
      <w:r w:rsidRPr="00AF205A">
        <w:rPr>
          <w:rFonts w:ascii="PT Serif" w:eastAsia="Times New Roman" w:hAnsi="PT Serif"/>
          <w:sz w:val="24"/>
          <w:szCs w:val="24"/>
          <w:lang w:eastAsia="en-US"/>
        </w:rPr>
        <w:t xml:space="preserve"> device manager</w:t>
      </w:r>
      <w:r w:rsidR="00354FFD" w:rsidRPr="00AF205A">
        <w:rPr>
          <w:rFonts w:ascii="PT Serif" w:eastAsia="Times New Roman" w:hAnsi="PT Serif"/>
          <w:sz w:val="24"/>
          <w:szCs w:val="24"/>
          <w:lang w:eastAsia="en-US"/>
        </w:rPr>
        <w:t xml:space="preserve"> is checked for </w:t>
      </w:r>
      <w:r w:rsidRPr="00AF205A">
        <w:rPr>
          <w:rFonts w:ascii="PT Serif" w:eastAsia="Times New Roman" w:hAnsi="PT Serif"/>
          <w:sz w:val="24"/>
          <w:szCs w:val="24"/>
          <w:lang w:eastAsia="en-US"/>
        </w:rPr>
        <w:t xml:space="preserve"> com port number.</w:t>
      </w:r>
    </w:p>
    <w:p w:rsidR="00F340CC" w:rsidRPr="00AF205A" w:rsidRDefault="00354FFD" w:rsidP="00354FFD">
      <w:pPr>
        <w:numPr>
          <w:ilvl w:val="0"/>
          <w:numId w:val="29"/>
        </w:numPr>
        <w:shd w:val="clear" w:color="auto" w:fill="FFFFFF"/>
        <w:suppressAutoHyphens w:val="0"/>
        <w:spacing w:before="100" w:beforeAutospacing="1" w:after="75" w:line="240" w:lineRule="auto"/>
        <w:ind w:left="768"/>
        <w:jc w:val="both"/>
        <w:rPr>
          <w:rFonts w:ascii="PT Serif" w:eastAsia="Times New Roman" w:hAnsi="PT Serif"/>
          <w:sz w:val="24"/>
          <w:szCs w:val="24"/>
          <w:lang w:eastAsia="en-US"/>
        </w:rPr>
      </w:pPr>
      <w:r w:rsidRPr="00AF205A">
        <w:rPr>
          <w:rFonts w:ascii="PT Serif" w:eastAsia="Times New Roman" w:hAnsi="PT Serif"/>
          <w:sz w:val="24"/>
          <w:szCs w:val="24"/>
          <w:lang w:eastAsia="en-US"/>
        </w:rPr>
        <w:t xml:space="preserve">The required controller is chosen. </w:t>
      </w:r>
      <w:r w:rsidR="00F340CC" w:rsidRPr="00AF205A">
        <w:rPr>
          <w:rFonts w:ascii="PT Serif" w:eastAsia="Times New Roman" w:hAnsi="PT Serif"/>
          <w:sz w:val="24"/>
          <w:szCs w:val="24"/>
          <w:lang w:eastAsia="en-US"/>
        </w:rPr>
        <w:t>In this case, it is W78E052D.</w:t>
      </w:r>
    </w:p>
    <w:p w:rsidR="00F340CC" w:rsidRPr="00AF205A" w:rsidRDefault="00354FFD" w:rsidP="00354FFD">
      <w:pPr>
        <w:numPr>
          <w:ilvl w:val="0"/>
          <w:numId w:val="29"/>
        </w:numPr>
        <w:shd w:val="clear" w:color="auto" w:fill="FFFFFF"/>
        <w:suppressAutoHyphens w:val="0"/>
        <w:spacing w:before="100" w:beforeAutospacing="1" w:after="75" w:line="240" w:lineRule="auto"/>
        <w:ind w:left="768"/>
        <w:jc w:val="both"/>
        <w:rPr>
          <w:rFonts w:ascii="PT Serif" w:eastAsia="Times New Roman" w:hAnsi="PT Serif"/>
          <w:sz w:val="24"/>
          <w:szCs w:val="24"/>
          <w:lang w:eastAsia="en-US"/>
        </w:rPr>
      </w:pPr>
      <w:r w:rsidRPr="00AF205A">
        <w:rPr>
          <w:rFonts w:ascii="PT Serif" w:eastAsia="Times New Roman" w:hAnsi="PT Serif"/>
          <w:sz w:val="24"/>
          <w:szCs w:val="24"/>
          <w:lang w:eastAsia="en-US"/>
        </w:rPr>
        <w:t>T</w:t>
      </w:r>
      <w:r w:rsidR="00F340CC" w:rsidRPr="00AF205A">
        <w:rPr>
          <w:rFonts w:ascii="PT Serif" w:eastAsia="Times New Roman" w:hAnsi="PT Serif"/>
          <w:sz w:val="24"/>
          <w:szCs w:val="24"/>
          <w:lang w:eastAsia="en-US"/>
        </w:rPr>
        <w:t xml:space="preserve">he .hex file </w:t>
      </w:r>
      <w:r w:rsidRPr="00AF205A">
        <w:rPr>
          <w:rFonts w:ascii="PT Serif" w:eastAsia="Times New Roman" w:hAnsi="PT Serif"/>
          <w:sz w:val="24"/>
          <w:szCs w:val="24"/>
          <w:lang w:eastAsia="en-US"/>
        </w:rPr>
        <w:t xml:space="preserve">is browsed and selected </w:t>
      </w:r>
      <w:r w:rsidR="00851715">
        <w:rPr>
          <w:rFonts w:ascii="PT Serif" w:eastAsia="Times New Roman" w:hAnsi="PT Serif"/>
          <w:sz w:val="24"/>
          <w:szCs w:val="24"/>
          <w:lang w:eastAsia="en-US"/>
        </w:rPr>
        <w:t>by clicking on Lo</w:t>
      </w:r>
      <w:r w:rsidR="002065BF">
        <w:rPr>
          <w:rFonts w:ascii="PT Serif" w:eastAsia="Times New Roman" w:hAnsi="PT Serif"/>
          <w:sz w:val="24"/>
          <w:szCs w:val="24"/>
          <w:lang w:eastAsia="en-US"/>
        </w:rPr>
        <w:t>ad File as shown in Figure 5.2</w:t>
      </w:r>
    </w:p>
    <w:p w:rsidR="00F340CC" w:rsidRPr="00AF205A" w:rsidRDefault="00F340CC" w:rsidP="00354FFD">
      <w:pPr>
        <w:numPr>
          <w:ilvl w:val="0"/>
          <w:numId w:val="29"/>
        </w:numPr>
        <w:shd w:val="clear" w:color="auto" w:fill="FFFFFF"/>
        <w:suppressAutoHyphens w:val="0"/>
        <w:spacing w:before="100" w:beforeAutospacing="1" w:after="75" w:line="240" w:lineRule="auto"/>
        <w:ind w:left="768"/>
        <w:jc w:val="both"/>
        <w:rPr>
          <w:rFonts w:ascii="PT Serif" w:eastAsia="Times New Roman" w:hAnsi="PT Serif"/>
          <w:sz w:val="24"/>
          <w:szCs w:val="24"/>
          <w:lang w:eastAsia="en-US"/>
        </w:rPr>
      </w:pPr>
      <w:r w:rsidRPr="00AF205A">
        <w:rPr>
          <w:rFonts w:ascii="PT Serif" w:eastAsia="Times New Roman" w:hAnsi="PT Serif"/>
          <w:sz w:val="24"/>
          <w:szCs w:val="24"/>
          <w:lang w:eastAsia="en-US"/>
        </w:rPr>
        <w:t>Update chip</w:t>
      </w:r>
      <w:r w:rsidR="00354FFD" w:rsidRPr="00AF205A">
        <w:rPr>
          <w:rFonts w:ascii="PT Serif" w:eastAsia="Times New Roman" w:hAnsi="PT Serif"/>
          <w:sz w:val="24"/>
          <w:szCs w:val="24"/>
          <w:lang w:eastAsia="en-US"/>
        </w:rPr>
        <w:t xml:space="preserve"> option is clicked</w:t>
      </w:r>
      <w:r w:rsidR="00851715">
        <w:rPr>
          <w:rFonts w:ascii="PT Serif" w:eastAsia="Times New Roman" w:hAnsi="PT Serif"/>
          <w:sz w:val="24"/>
          <w:szCs w:val="24"/>
          <w:lang w:eastAsia="en-US"/>
        </w:rPr>
        <w:t xml:space="preserve"> to flash the .h</w:t>
      </w:r>
      <w:r w:rsidR="002065BF">
        <w:rPr>
          <w:rFonts w:ascii="PT Serif" w:eastAsia="Times New Roman" w:hAnsi="PT Serif"/>
          <w:sz w:val="24"/>
          <w:szCs w:val="24"/>
          <w:lang w:eastAsia="en-US"/>
        </w:rPr>
        <w:t>ex file as shown in Figure 5.3</w:t>
      </w:r>
    </w:p>
    <w:p w:rsidR="006B64CF" w:rsidRDefault="006B64CF" w:rsidP="00243203">
      <w:pPr>
        <w:shd w:val="clear" w:color="auto" w:fill="FFFFFF"/>
        <w:suppressAutoHyphens w:val="0"/>
        <w:spacing w:before="100" w:beforeAutospacing="1" w:after="75" w:line="240" w:lineRule="auto"/>
        <w:ind w:left="768"/>
        <w:jc w:val="center"/>
        <w:rPr>
          <w:rFonts w:ascii="PT Serif" w:eastAsia="Times New Roman" w:hAnsi="PT Serif"/>
          <w:color w:val="333333"/>
          <w:sz w:val="24"/>
          <w:szCs w:val="24"/>
          <w:lang w:eastAsia="en-US"/>
        </w:rPr>
      </w:pPr>
      <w:r>
        <w:rPr>
          <w:rFonts w:ascii="PT Serif" w:eastAsia="Times New Roman" w:hAnsi="PT Serif"/>
          <w:noProof/>
          <w:color w:val="333333"/>
          <w:sz w:val="24"/>
          <w:szCs w:val="24"/>
          <w:lang w:eastAsia="en-US"/>
        </w:rPr>
        <w:drawing>
          <wp:inline distT="0" distB="0" distL="0" distR="0">
            <wp:extent cx="3647120" cy="3788229"/>
            <wp:effectExtent l="19050" t="0" r="0" b="0"/>
            <wp:docPr id="20" name="Picture 7" descr="C:\Users\HP\Desktop\512px-8051_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512px-8051_ISP.png"/>
                    <pic:cNvPicPr>
                      <a:picLocks noChangeAspect="1" noChangeArrowheads="1"/>
                    </pic:cNvPicPr>
                  </pic:nvPicPr>
                  <pic:blipFill>
                    <a:blip r:embed="rId38"/>
                    <a:srcRect/>
                    <a:stretch>
                      <a:fillRect/>
                    </a:stretch>
                  </pic:blipFill>
                  <pic:spPr bwMode="auto">
                    <a:xfrm>
                      <a:off x="0" y="0"/>
                      <a:ext cx="3643087" cy="3784040"/>
                    </a:xfrm>
                    <a:prstGeom prst="rect">
                      <a:avLst/>
                    </a:prstGeom>
                    <a:noFill/>
                    <a:ln w="9525">
                      <a:noFill/>
                      <a:miter lim="800000"/>
                      <a:headEnd/>
                      <a:tailEnd/>
                    </a:ln>
                  </pic:spPr>
                </pic:pic>
              </a:graphicData>
            </a:graphic>
          </wp:inline>
        </w:drawing>
      </w:r>
    </w:p>
    <w:p w:rsidR="00422380" w:rsidRPr="00AB7DAC" w:rsidRDefault="00043635" w:rsidP="00243203">
      <w:pPr>
        <w:shd w:val="clear" w:color="auto" w:fill="FFFFFF"/>
        <w:suppressAutoHyphens w:val="0"/>
        <w:spacing w:before="100" w:beforeAutospacing="1" w:after="75" w:line="240" w:lineRule="auto"/>
        <w:ind w:left="768"/>
        <w:jc w:val="center"/>
        <w:rPr>
          <w:rFonts w:ascii="PT Serif" w:eastAsia="Times New Roman" w:hAnsi="PT Serif"/>
          <w:b/>
          <w:sz w:val="24"/>
          <w:szCs w:val="24"/>
          <w:lang w:eastAsia="en-US"/>
        </w:rPr>
      </w:pPr>
      <w:r w:rsidRPr="00AB7DAC">
        <w:rPr>
          <w:rFonts w:ascii="PT Serif" w:eastAsia="Times New Roman" w:hAnsi="PT Serif"/>
          <w:b/>
          <w:sz w:val="24"/>
          <w:szCs w:val="24"/>
          <w:lang w:eastAsia="en-US"/>
        </w:rPr>
        <w:t>Fig</w:t>
      </w:r>
      <w:r w:rsidR="00E34E0E" w:rsidRPr="00AB7DAC">
        <w:rPr>
          <w:rFonts w:ascii="PT Serif" w:eastAsia="Times New Roman" w:hAnsi="PT Serif"/>
          <w:b/>
          <w:sz w:val="24"/>
          <w:szCs w:val="24"/>
          <w:lang w:eastAsia="en-US"/>
        </w:rPr>
        <w:t>ure</w:t>
      </w:r>
      <w:r w:rsidR="002065BF" w:rsidRPr="00AB7DAC">
        <w:rPr>
          <w:rFonts w:ascii="PT Serif" w:eastAsia="Times New Roman" w:hAnsi="PT Serif"/>
          <w:b/>
          <w:sz w:val="24"/>
          <w:szCs w:val="24"/>
          <w:lang w:eastAsia="en-US"/>
        </w:rPr>
        <w:t xml:space="preserve"> 5.</w:t>
      </w:r>
      <w:r w:rsidRPr="00AB7DAC">
        <w:rPr>
          <w:rFonts w:ascii="PT Serif" w:eastAsia="Times New Roman" w:hAnsi="PT Serif"/>
          <w:b/>
          <w:sz w:val="24"/>
          <w:szCs w:val="24"/>
          <w:lang w:eastAsia="en-US"/>
        </w:rPr>
        <w:t>1</w:t>
      </w:r>
      <w:r w:rsidR="00E34E0E" w:rsidRPr="00AB7DAC">
        <w:rPr>
          <w:rFonts w:ascii="PT Serif" w:eastAsia="Times New Roman" w:hAnsi="PT Serif"/>
          <w:b/>
          <w:sz w:val="24"/>
          <w:szCs w:val="24"/>
          <w:lang w:eastAsia="en-US"/>
        </w:rPr>
        <w:t>:</w:t>
      </w:r>
      <w:r w:rsidRPr="00AB7DAC">
        <w:rPr>
          <w:rFonts w:ascii="PT Serif" w:eastAsia="Times New Roman" w:hAnsi="PT Serif"/>
          <w:b/>
          <w:sz w:val="24"/>
          <w:szCs w:val="24"/>
          <w:lang w:eastAsia="en-US"/>
        </w:rPr>
        <w:t xml:space="preserve"> </w:t>
      </w:r>
      <w:r w:rsidR="00125A57" w:rsidRPr="00AB7DAC">
        <w:rPr>
          <w:rFonts w:ascii="Times New Roman" w:eastAsia="Times New Roman" w:hAnsi="Times New Roman"/>
          <w:b/>
          <w:sz w:val="24"/>
          <w:szCs w:val="24"/>
          <w:lang w:eastAsia="en-US"/>
        </w:rPr>
        <w:t>Nuvoton ISP-ICP Utility</w:t>
      </w:r>
    </w:p>
    <w:p w:rsidR="008F11BE" w:rsidRDefault="008F11BE" w:rsidP="00F366DC">
      <w:pPr>
        <w:autoSpaceDE w:val="0"/>
        <w:spacing w:after="0" w:line="360" w:lineRule="auto"/>
        <w:jc w:val="both"/>
        <w:rPr>
          <w:rFonts w:ascii="Times New Roman" w:hAnsi="Times New Roman"/>
          <w:b/>
          <w:sz w:val="32"/>
          <w:szCs w:val="32"/>
        </w:rPr>
      </w:pPr>
    </w:p>
    <w:p w:rsidR="00C345B1" w:rsidRDefault="0079479D" w:rsidP="00E04016">
      <w:pPr>
        <w:autoSpaceDE w:val="0"/>
        <w:spacing w:after="0" w:line="360" w:lineRule="auto"/>
        <w:jc w:val="center"/>
        <w:rPr>
          <w:rFonts w:ascii="Times New Roman" w:hAnsi="Times New Roman"/>
          <w:b/>
          <w:sz w:val="32"/>
          <w:szCs w:val="32"/>
        </w:rPr>
      </w:pPr>
      <w:r>
        <w:rPr>
          <w:rFonts w:ascii="Times New Roman" w:hAnsi="Times New Roman"/>
          <w:b/>
          <w:noProof/>
          <w:sz w:val="32"/>
          <w:szCs w:val="32"/>
          <w:lang w:eastAsia="en-US"/>
        </w:rPr>
        <w:lastRenderedPageBreak/>
        <w:drawing>
          <wp:inline distT="0" distB="0" distL="0" distR="0">
            <wp:extent cx="3204210" cy="3312160"/>
            <wp:effectExtent l="19050" t="0" r="0" b="0"/>
            <wp:docPr id="21" name="Picture 8" descr="C:\Users\HP\Desktop\Nuvoto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Nuvoton02.png"/>
                    <pic:cNvPicPr>
                      <a:picLocks noChangeAspect="1" noChangeArrowheads="1"/>
                    </pic:cNvPicPr>
                  </pic:nvPicPr>
                  <pic:blipFill>
                    <a:blip r:embed="rId39"/>
                    <a:srcRect/>
                    <a:stretch>
                      <a:fillRect/>
                    </a:stretch>
                  </pic:blipFill>
                  <pic:spPr bwMode="auto">
                    <a:xfrm>
                      <a:off x="0" y="0"/>
                      <a:ext cx="3221016" cy="3329532"/>
                    </a:xfrm>
                    <a:prstGeom prst="rect">
                      <a:avLst/>
                    </a:prstGeom>
                    <a:noFill/>
                    <a:ln w="9525">
                      <a:noFill/>
                      <a:miter lim="800000"/>
                      <a:headEnd/>
                      <a:tailEnd/>
                    </a:ln>
                  </pic:spPr>
                </pic:pic>
              </a:graphicData>
            </a:graphic>
          </wp:inline>
        </w:drawing>
      </w:r>
    </w:p>
    <w:p w:rsidR="00043635" w:rsidRPr="00AB7DAC" w:rsidRDefault="00043635" w:rsidP="00E04016">
      <w:pPr>
        <w:autoSpaceDE w:val="0"/>
        <w:spacing w:after="0" w:line="360" w:lineRule="auto"/>
        <w:jc w:val="center"/>
        <w:rPr>
          <w:rFonts w:ascii="Times New Roman" w:hAnsi="Times New Roman"/>
          <w:b/>
          <w:sz w:val="24"/>
          <w:szCs w:val="24"/>
        </w:rPr>
      </w:pPr>
      <w:r w:rsidRPr="00AB7DAC">
        <w:rPr>
          <w:rFonts w:ascii="Times New Roman" w:hAnsi="Times New Roman"/>
          <w:b/>
          <w:sz w:val="24"/>
          <w:szCs w:val="24"/>
        </w:rPr>
        <w:t>Fig</w:t>
      </w:r>
      <w:r w:rsidR="00E34E0E" w:rsidRPr="00AB7DAC">
        <w:rPr>
          <w:rFonts w:ascii="Times New Roman" w:hAnsi="Times New Roman"/>
          <w:b/>
          <w:sz w:val="24"/>
          <w:szCs w:val="24"/>
        </w:rPr>
        <w:t>ure</w:t>
      </w:r>
      <w:r w:rsidR="002065BF" w:rsidRPr="00AB7DAC">
        <w:rPr>
          <w:rFonts w:ascii="Times New Roman" w:hAnsi="Times New Roman"/>
          <w:b/>
          <w:sz w:val="24"/>
          <w:szCs w:val="24"/>
        </w:rPr>
        <w:t xml:space="preserve"> 5.2 </w:t>
      </w:r>
      <w:r w:rsidR="00E34E0E" w:rsidRPr="00AB7DAC">
        <w:rPr>
          <w:rFonts w:ascii="Times New Roman" w:hAnsi="Times New Roman"/>
          <w:b/>
          <w:sz w:val="24"/>
          <w:szCs w:val="24"/>
        </w:rPr>
        <w:t>:</w:t>
      </w:r>
      <w:r w:rsidRPr="00AB7DAC">
        <w:rPr>
          <w:rFonts w:ascii="Times New Roman" w:hAnsi="Times New Roman"/>
          <w:b/>
          <w:sz w:val="24"/>
          <w:szCs w:val="24"/>
        </w:rPr>
        <w:t xml:space="preserve"> Flashing status in blue color progress bar</w:t>
      </w:r>
    </w:p>
    <w:p w:rsidR="00043635" w:rsidRPr="00043635" w:rsidRDefault="00043635" w:rsidP="00F366DC">
      <w:pPr>
        <w:autoSpaceDE w:val="0"/>
        <w:spacing w:after="0" w:line="360" w:lineRule="auto"/>
        <w:jc w:val="both"/>
        <w:rPr>
          <w:rFonts w:ascii="Times New Roman" w:hAnsi="Times New Roman"/>
          <w:sz w:val="24"/>
          <w:szCs w:val="24"/>
        </w:rPr>
      </w:pPr>
    </w:p>
    <w:p w:rsidR="00C345B1" w:rsidRDefault="0079479D" w:rsidP="00AA04AB">
      <w:pPr>
        <w:autoSpaceDE w:val="0"/>
        <w:spacing w:after="0" w:line="360" w:lineRule="auto"/>
        <w:jc w:val="center"/>
        <w:rPr>
          <w:rFonts w:ascii="Times New Roman" w:hAnsi="Times New Roman"/>
          <w:b/>
          <w:sz w:val="32"/>
          <w:szCs w:val="32"/>
        </w:rPr>
      </w:pPr>
      <w:r>
        <w:rPr>
          <w:rFonts w:ascii="Times New Roman" w:hAnsi="Times New Roman"/>
          <w:b/>
          <w:noProof/>
          <w:sz w:val="32"/>
          <w:szCs w:val="32"/>
          <w:lang w:eastAsia="en-US"/>
        </w:rPr>
        <w:drawing>
          <wp:inline distT="0" distB="0" distL="0" distR="0">
            <wp:extent cx="3204210" cy="3616960"/>
            <wp:effectExtent l="19050" t="0" r="0" b="0"/>
            <wp:docPr id="22" name="Picture 9" descr="C:\Users\HP\Desktop\Nuvoton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Nuvoton03.png"/>
                    <pic:cNvPicPr>
                      <a:picLocks noChangeAspect="1" noChangeArrowheads="1"/>
                    </pic:cNvPicPr>
                  </pic:nvPicPr>
                  <pic:blipFill>
                    <a:blip r:embed="rId40"/>
                    <a:srcRect/>
                    <a:stretch>
                      <a:fillRect/>
                    </a:stretch>
                  </pic:blipFill>
                  <pic:spPr bwMode="auto">
                    <a:xfrm>
                      <a:off x="0" y="0"/>
                      <a:ext cx="3214095" cy="3628118"/>
                    </a:xfrm>
                    <a:prstGeom prst="rect">
                      <a:avLst/>
                    </a:prstGeom>
                    <a:noFill/>
                    <a:ln w="9525">
                      <a:noFill/>
                      <a:miter lim="800000"/>
                      <a:headEnd/>
                      <a:tailEnd/>
                    </a:ln>
                  </pic:spPr>
                </pic:pic>
              </a:graphicData>
            </a:graphic>
          </wp:inline>
        </w:drawing>
      </w:r>
    </w:p>
    <w:p w:rsidR="00C345B1" w:rsidRPr="00AB7DAC" w:rsidRDefault="00043635" w:rsidP="00AA04AB">
      <w:pPr>
        <w:autoSpaceDE w:val="0"/>
        <w:spacing w:after="0" w:line="360" w:lineRule="auto"/>
        <w:jc w:val="center"/>
        <w:rPr>
          <w:rFonts w:ascii="Times New Roman" w:hAnsi="Times New Roman"/>
          <w:b/>
          <w:sz w:val="24"/>
          <w:szCs w:val="24"/>
        </w:rPr>
      </w:pPr>
      <w:r w:rsidRPr="00AB7DAC">
        <w:rPr>
          <w:rFonts w:ascii="Times New Roman" w:hAnsi="Times New Roman"/>
          <w:b/>
          <w:sz w:val="24"/>
          <w:szCs w:val="24"/>
        </w:rPr>
        <w:t>Fig</w:t>
      </w:r>
      <w:r w:rsidR="00E34E0E" w:rsidRPr="00AB7DAC">
        <w:rPr>
          <w:rFonts w:ascii="Times New Roman" w:hAnsi="Times New Roman"/>
          <w:b/>
          <w:sz w:val="24"/>
          <w:szCs w:val="24"/>
        </w:rPr>
        <w:t>ure</w:t>
      </w:r>
      <w:r w:rsidR="002065BF" w:rsidRPr="00AB7DAC">
        <w:rPr>
          <w:rFonts w:ascii="Times New Roman" w:hAnsi="Times New Roman"/>
          <w:b/>
          <w:sz w:val="24"/>
          <w:szCs w:val="24"/>
        </w:rPr>
        <w:t xml:space="preserve"> 5.</w:t>
      </w:r>
      <w:r w:rsidRPr="00AB7DAC">
        <w:rPr>
          <w:rFonts w:ascii="Times New Roman" w:hAnsi="Times New Roman"/>
          <w:b/>
          <w:sz w:val="24"/>
          <w:szCs w:val="24"/>
        </w:rPr>
        <w:t>3</w:t>
      </w:r>
      <w:r w:rsidR="00E34E0E" w:rsidRPr="00AB7DAC">
        <w:rPr>
          <w:rFonts w:ascii="Times New Roman" w:hAnsi="Times New Roman"/>
          <w:b/>
          <w:sz w:val="24"/>
          <w:szCs w:val="24"/>
        </w:rPr>
        <w:t>:</w:t>
      </w:r>
      <w:r w:rsidRPr="00AB7DAC">
        <w:rPr>
          <w:rFonts w:ascii="Times New Roman" w:hAnsi="Times New Roman"/>
          <w:b/>
          <w:sz w:val="24"/>
          <w:szCs w:val="24"/>
        </w:rPr>
        <w:t xml:space="preserve"> Successful flashing of hex file</w:t>
      </w:r>
    </w:p>
    <w:p w:rsidR="00F366DC" w:rsidRDefault="00697880" w:rsidP="00F366DC">
      <w:pPr>
        <w:autoSpaceDE w:val="0"/>
        <w:spacing w:after="0" w:line="360" w:lineRule="auto"/>
        <w:jc w:val="both"/>
        <w:rPr>
          <w:rFonts w:ascii="Times New Roman" w:hAnsi="Times New Roman"/>
          <w:b/>
          <w:sz w:val="28"/>
          <w:szCs w:val="28"/>
        </w:rPr>
      </w:pPr>
      <w:r>
        <w:rPr>
          <w:rFonts w:ascii="Times New Roman" w:hAnsi="Times New Roman"/>
          <w:b/>
          <w:sz w:val="28"/>
          <w:szCs w:val="28"/>
        </w:rPr>
        <w:lastRenderedPageBreak/>
        <w:t xml:space="preserve">5.3 </w:t>
      </w:r>
      <w:r w:rsidRPr="00697880">
        <w:rPr>
          <w:rFonts w:ascii="Times New Roman" w:hAnsi="Times New Roman"/>
          <w:b/>
          <w:sz w:val="28"/>
          <w:szCs w:val="28"/>
        </w:rPr>
        <w:t>FLOWCHART:</w:t>
      </w:r>
    </w:p>
    <w:p w:rsidR="00E34E0E" w:rsidRPr="00A86259" w:rsidRDefault="00E34E0E" w:rsidP="00EB6449">
      <w:pPr>
        <w:spacing w:line="360" w:lineRule="auto"/>
        <w:jc w:val="both"/>
        <w:rPr>
          <w:rFonts w:ascii="Times New Roman" w:hAnsi="Times New Roman"/>
          <w:sz w:val="24"/>
          <w:szCs w:val="24"/>
        </w:rPr>
      </w:pPr>
      <w:r w:rsidRPr="00C23ABE">
        <w:rPr>
          <w:rFonts w:ascii="Times New Roman" w:hAnsi="Times New Roman"/>
          <w:sz w:val="24"/>
          <w:szCs w:val="24"/>
        </w:rPr>
        <w:t>The flowchart of</w:t>
      </w:r>
      <w:r w:rsidR="00012B2E">
        <w:rPr>
          <w:rFonts w:ascii="Times New Roman" w:hAnsi="Times New Roman"/>
          <w:sz w:val="24"/>
          <w:szCs w:val="24"/>
        </w:rPr>
        <w:t xml:space="preserve"> t</w:t>
      </w:r>
      <w:r w:rsidR="002F2294">
        <w:rPr>
          <w:rFonts w:ascii="Times New Roman" w:hAnsi="Times New Roman"/>
          <w:sz w:val="24"/>
          <w:szCs w:val="24"/>
        </w:rPr>
        <w:t>he system is shown in Figure.5.4</w:t>
      </w:r>
      <w:r w:rsidRPr="00C23ABE">
        <w:rPr>
          <w:rFonts w:ascii="Times New Roman" w:hAnsi="Times New Roman"/>
          <w:sz w:val="24"/>
          <w:szCs w:val="24"/>
        </w:rPr>
        <w:t>.</w:t>
      </w:r>
    </w:p>
    <w:p w:rsidR="00FF653D" w:rsidRDefault="00E35CE0" w:rsidP="00F366DC">
      <w:pPr>
        <w:autoSpaceDE w:val="0"/>
        <w:spacing w:after="0" w:line="360" w:lineRule="auto"/>
        <w:jc w:val="both"/>
        <w:rPr>
          <w:rFonts w:ascii="Times New Roman" w:hAnsi="Times New Roman"/>
          <w:b/>
          <w:sz w:val="32"/>
          <w:szCs w:val="32"/>
        </w:rPr>
      </w:pPr>
      <w:r>
        <w:rPr>
          <w:rFonts w:ascii="Times New Roman" w:hAnsi="Times New Roman"/>
          <w:b/>
          <w:noProof/>
          <w:sz w:val="32"/>
          <w:szCs w:val="32"/>
          <w:lang w:eastAsia="en-US"/>
        </w:rPr>
        <w:drawing>
          <wp:inline distT="0" distB="0" distL="0" distR="0">
            <wp:extent cx="4637032" cy="6529920"/>
            <wp:effectExtent l="1905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srcRect/>
                    <a:stretch>
                      <a:fillRect/>
                    </a:stretch>
                  </pic:blipFill>
                  <pic:spPr bwMode="auto">
                    <a:xfrm>
                      <a:off x="0" y="0"/>
                      <a:ext cx="4637032" cy="6529920"/>
                    </a:xfrm>
                    <a:prstGeom prst="rect">
                      <a:avLst/>
                    </a:prstGeom>
                    <a:noFill/>
                    <a:ln w="9525">
                      <a:noFill/>
                      <a:miter lim="800000"/>
                      <a:headEnd/>
                      <a:tailEnd/>
                    </a:ln>
                  </pic:spPr>
                </pic:pic>
              </a:graphicData>
            </a:graphic>
          </wp:inline>
        </w:drawing>
      </w:r>
    </w:p>
    <w:p w:rsidR="00E34E0E" w:rsidRPr="00AB7DAC" w:rsidRDefault="00B448C1" w:rsidP="00E34E0E">
      <w:pPr>
        <w:autoSpaceDE w:val="0"/>
        <w:spacing w:after="0" w:line="360" w:lineRule="auto"/>
        <w:jc w:val="center"/>
        <w:rPr>
          <w:rFonts w:ascii="Times New Roman" w:hAnsi="Times New Roman"/>
          <w:b/>
          <w:sz w:val="24"/>
          <w:szCs w:val="24"/>
        </w:rPr>
      </w:pPr>
      <w:r w:rsidRPr="00AB7DAC">
        <w:rPr>
          <w:rFonts w:ascii="Times New Roman" w:hAnsi="Times New Roman"/>
          <w:b/>
          <w:sz w:val="24"/>
          <w:szCs w:val="24"/>
        </w:rPr>
        <w:t xml:space="preserve">Figure 5.4 </w:t>
      </w:r>
      <w:r w:rsidR="00E34E0E" w:rsidRPr="00AB7DAC">
        <w:rPr>
          <w:rFonts w:ascii="Times New Roman" w:hAnsi="Times New Roman"/>
          <w:b/>
          <w:sz w:val="24"/>
          <w:szCs w:val="24"/>
        </w:rPr>
        <w:t>: Flowchart of Automatic component dispenser</w:t>
      </w:r>
    </w:p>
    <w:p w:rsidR="00163DFA" w:rsidRPr="00163DFA" w:rsidRDefault="00163DFA" w:rsidP="00163DFA">
      <w:pPr>
        <w:autoSpaceDE w:val="0"/>
        <w:spacing w:after="0" w:line="360" w:lineRule="auto"/>
        <w:jc w:val="center"/>
        <w:rPr>
          <w:rFonts w:ascii="Times New Roman" w:hAnsi="Times New Roman"/>
        </w:rPr>
      </w:pPr>
    </w:p>
    <w:p w:rsidR="00230314" w:rsidRDefault="00230314" w:rsidP="00230314">
      <w:pPr>
        <w:suppressAutoHyphens w:val="0"/>
        <w:spacing w:after="0" w:line="240" w:lineRule="auto"/>
        <w:rPr>
          <w:rFonts w:ascii="Times New Roman" w:hAnsi="Times New Roman"/>
          <w:b/>
          <w:sz w:val="24"/>
          <w:szCs w:val="36"/>
        </w:rPr>
      </w:pPr>
    </w:p>
    <w:p w:rsidR="00230314" w:rsidRDefault="001C2822" w:rsidP="00230314">
      <w:pPr>
        <w:spacing w:after="0" w:line="360" w:lineRule="auto"/>
        <w:jc w:val="both"/>
        <w:rPr>
          <w:rFonts w:ascii="Times New Roman" w:hAnsi="Times New Roman"/>
          <w:b/>
          <w:sz w:val="24"/>
          <w:szCs w:val="24"/>
        </w:rPr>
      </w:pPr>
      <w:r>
        <w:rPr>
          <w:rFonts w:ascii="Times New Roman" w:hAnsi="Times New Roman"/>
          <w:b/>
          <w:sz w:val="24"/>
          <w:szCs w:val="24"/>
        </w:rPr>
        <w:lastRenderedPageBreak/>
        <w:t>5.3.1</w:t>
      </w:r>
      <w:r w:rsidR="00230314">
        <w:rPr>
          <w:rFonts w:ascii="Times New Roman" w:hAnsi="Times New Roman"/>
          <w:b/>
          <w:sz w:val="24"/>
          <w:szCs w:val="24"/>
        </w:rPr>
        <w:t xml:space="preserve"> Circuit Diagram</w:t>
      </w:r>
    </w:p>
    <w:p w:rsidR="00C64EDD" w:rsidRDefault="00C64EDD" w:rsidP="00230314">
      <w:pPr>
        <w:spacing w:after="0" w:line="360" w:lineRule="auto"/>
        <w:jc w:val="both"/>
        <w:rPr>
          <w:rFonts w:ascii="Times New Roman" w:hAnsi="Times New Roman"/>
          <w:b/>
          <w:sz w:val="24"/>
          <w:szCs w:val="24"/>
        </w:rPr>
      </w:pPr>
    </w:p>
    <w:p w:rsidR="00C64EDD" w:rsidRDefault="00C64EDD" w:rsidP="00230314">
      <w:pPr>
        <w:spacing w:after="0" w:line="360" w:lineRule="auto"/>
        <w:jc w:val="both"/>
        <w:rPr>
          <w:rFonts w:ascii="Times New Roman" w:hAnsi="Times New Roman"/>
          <w:b/>
          <w:sz w:val="24"/>
          <w:szCs w:val="24"/>
        </w:rPr>
      </w:pPr>
    </w:p>
    <w:p w:rsidR="00C64EDD" w:rsidRDefault="00C64EDD" w:rsidP="00230314">
      <w:pPr>
        <w:spacing w:after="0" w:line="360" w:lineRule="auto"/>
        <w:jc w:val="both"/>
        <w:rPr>
          <w:rFonts w:ascii="Times New Roman" w:hAnsi="Times New Roman"/>
          <w:b/>
          <w:sz w:val="24"/>
          <w:szCs w:val="24"/>
        </w:rPr>
      </w:pPr>
    </w:p>
    <w:p w:rsidR="00C64EDD" w:rsidRDefault="00AB7DAC" w:rsidP="00230314">
      <w:pPr>
        <w:spacing w:after="0" w:line="360" w:lineRule="auto"/>
        <w:jc w:val="both"/>
        <w:rPr>
          <w:rFonts w:ascii="Times New Roman" w:hAnsi="Times New Roman"/>
          <w:b/>
          <w:sz w:val="24"/>
          <w:szCs w:val="24"/>
        </w:rPr>
      </w:pPr>
      <w:r>
        <w:rPr>
          <w:rFonts w:ascii="Times New Roman" w:hAnsi="Times New Roman"/>
          <w:b/>
          <w:noProof/>
          <w:sz w:val="24"/>
          <w:szCs w:val="24"/>
          <w:lang w:eastAsia="en-US"/>
        </w:rPr>
        <w:drawing>
          <wp:anchor distT="0" distB="0" distL="114300" distR="114300" simplePos="0" relativeHeight="251717632" behindDoc="1" locked="0" layoutInCell="1" allowOverlap="1">
            <wp:simplePos x="0" y="0"/>
            <wp:positionH relativeFrom="column">
              <wp:posOffset>-1012371</wp:posOffset>
            </wp:positionH>
            <wp:positionV relativeFrom="paragraph">
              <wp:posOffset>77850</wp:posOffset>
            </wp:positionV>
            <wp:extent cx="7778337" cy="5457157"/>
            <wp:effectExtent l="0" t="1162050" r="0" b="1134143"/>
            <wp:wrapNone/>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srcRect/>
                    <a:stretch>
                      <a:fillRect/>
                    </a:stretch>
                  </pic:blipFill>
                  <pic:spPr bwMode="auto">
                    <a:xfrm rot="16200000">
                      <a:off x="0" y="0"/>
                      <a:ext cx="7778337" cy="5457157"/>
                    </a:xfrm>
                    <a:prstGeom prst="rect">
                      <a:avLst/>
                    </a:prstGeom>
                    <a:noFill/>
                    <a:ln w="9525">
                      <a:noFill/>
                      <a:miter lim="800000"/>
                      <a:headEnd/>
                      <a:tailEnd/>
                    </a:ln>
                  </pic:spPr>
                </pic:pic>
              </a:graphicData>
            </a:graphic>
          </wp:anchor>
        </w:drawing>
      </w:r>
    </w:p>
    <w:p w:rsidR="00C64EDD" w:rsidRDefault="00C64EDD" w:rsidP="00230314">
      <w:pPr>
        <w:spacing w:after="0" w:line="360" w:lineRule="auto"/>
        <w:jc w:val="both"/>
        <w:rPr>
          <w:rFonts w:ascii="Times New Roman" w:hAnsi="Times New Roman"/>
          <w:b/>
          <w:sz w:val="24"/>
          <w:szCs w:val="24"/>
        </w:rPr>
      </w:pPr>
    </w:p>
    <w:p w:rsidR="00C64EDD" w:rsidRDefault="00C64EDD" w:rsidP="00230314">
      <w:pPr>
        <w:spacing w:after="0" w:line="360" w:lineRule="auto"/>
        <w:jc w:val="both"/>
        <w:rPr>
          <w:rFonts w:ascii="Times New Roman" w:hAnsi="Times New Roman"/>
          <w:b/>
          <w:sz w:val="24"/>
          <w:szCs w:val="24"/>
        </w:rPr>
      </w:pPr>
    </w:p>
    <w:p w:rsidR="007709BB" w:rsidRPr="00230314" w:rsidRDefault="00230314" w:rsidP="00230314">
      <w:pPr>
        <w:spacing w:after="0" w:line="360" w:lineRule="auto"/>
        <w:jc w:val="both"/>
        <w:rPr>
          <w:b/>
        </w:rPr>
      </w:pPr>
      <w:r>
        <w:rPr>
          <w:b/>
        </w:rPr>
        <w:t xml:space="preserve"> </w:t>
      </w:r>
      <w:r w:rsidR="007709BB" w:rsidRPr="00230314">
        <w:rPr>
          <w:b/>
        </w:rPr>
        <w:t xml:space="preserve">                                </w:t>
      </w:r>
    </w:p>
    <w:p w:rsidR="007E6773" w:rsidRDefault="007E6773" w:rsidP="00B23E0F">
      <w:pPr>
        <w:autoSpaceDE w:val="0"/>
        <w:spacing w:after="0" w:line="360" w:lineRule="auto"/>
        <w:rPr>
          <w:rFonts w:ascii="Times New Roman" w:hAnsi="Times New Roman"/>
          <w:b/>
          <w:sz w:val="28"/>
          <w:szCs w:val="32"/>
        </w:rPr>
      </w:pPr>
    </w:p>
    <w:p w:rsidR="00C64EDD" w:rsidRDefault="00C64EDD">
      <w:pPr>
        <w:suppressAutoHyphens w:val="0"/>
        <w:spacing w:after="0" w:line="240" w:lineRule="auto"/>
        <w:rPr>
          <w:rFonts w:ascii="Times New Roman" w:hAnsi="Times New Roman"/>
          <w:b/>
          <w:sz w:val="28"/>
          <w:szCs w:val="32"/>
        </w:rPr>
      </w:pPr>
    </w:p>
    <w:p w:rsidR="00C64EDD" w:rsidRDefault="00C64EDD">
      <w:pPr>
        <w:suppressAutoHyphens w:val="0"/>
        <w:spacing w:after="0" w:line="240" w:lineRule="auto"/>
        <w:rPr>
          <w:rFonts w:ascii="Times New Roman" w:hAnsi="Times New Roman"/>
          <w:b/>
          <w:sz w:val="28"/>
          <w:szCs w:val="32"/>
        </w:rPr>
      </w:pPr>
    </w:p>
    <w:p w:rsidR="00C64EDD" w:rsidRDefault="00C64EDD">
      <w:pPr>
        <w:suppressAutoHyphens w:val="0"/>
        <w:spacing w:after="0" w:line="240" w:lineRule="auto"/>
        <w:rPr>
          <w:rFonts w:ascii="Times New Roman" w:hAnsi="Times New Roman"/>
          <w:b/>
          <w:sz w:val="28"/>
          <w:szCs w:val="32"/>
        </w:rPr>
      </w:pPr>
    </w:p>
    <w:p w:rsidR="00C64EDD" w:rsidRDefault="00C64EDD">
      <w:pPr>
        <w:suppressAutoHyphens w:val="0"/>
        <w:spacing w:after="0" w:line="240" w:lineRule="auto"/>
        <w:rPr>
          <w:rFonts w:ascii="Times New Roman" w:hAnsi="Times New Roman"/>
          <w:b/>
          <w:sz w:val="28"/>
          <w:szCs w:val="32"/>
        </w:rPr>
      </w:pPr>
    </w:p>
    <w:p w:rsidR="00C64EDD" w:rsidRDefault="00C64EDD">
      <w:pPr>
        <w:suppressAutoHyphens w:val="0"/>
        <w:spacing w:after="0" w:line="240" w:lineRule="auto"/>
        <w:rPr>
          <w:rFonts w:ascii="Times New Roman" w:hAnsi="Times New Roman"/>
          <w:b/>
          <w:sz w:val="28"/>
          <w:szCs w:val="32"/>
        </w:rPr>
      </w:pPr>
    </w:p>
    <w:p w:rsidR="00C64EDD" w:rsidRDefault="00C64EDD">
      <w:pPr>
        <w:suppressAutoHyphens w:val="0"/>
        <w:spacing w:after="0" w:line="240" w:lineRule="auto"/>
        <w:rPr>
          <w:rFonts w:ascii="Times New Roman" w:hAnsi="Times New Roman"/>
          <w:b/>
          <w:sz w:val="28"/>
          <w:szCs w:val="32"/>
        </w:rPr>
      </w:pPr>
    </w:p>
    <w:p w:rsidR="00C64EDD" w:rsidRDefault="00C64EDD">
      <w:pPr>
        <w:suppressAutoHyphens w:val="0"/>
        <w:spacing w:after="0" w:line="240" w:lineRule="auto"/>
        <w:rPr>
          <w:rFonts w:ascii="Times New Roman" w:hAnsi="Times New Roman"/>
          <w:b/>
          <w:sz w:val="28"/>
          <w:szCs w:val="32"/>
        </w:rPr>
      </w:pPr>
    </w:p>
    <w:p w:rsidR="00C64EDD" w:rsidRDefault="00C64EDD">
      <w:pPr>
        <w:suppressAutoHyphens w:val="0"/>
        <w:spacing w:after="0" w:line="240" w:lineRule="auto"/>
        <w:rPr>
          <w:rFonts w:ascii="Times New Roman" w:hAnsi="Times New Roman"/>
          <w:b/>
          <w:sz w:val="28"/>
          <w:szCs w:val="32"/>
        </w:rPr>
      </w:pPr>
    </w:p>
    <w:p w:rsidR="00C64EDD" w:rsidRDefault="00C64EDD">
      <w:pPr>
        <w:suppressAutoHyphens w:val="0"/>
        <w:spacing w:after="0" w:line="240" w:lineRule="auto"/>
        <w:rPr>
          <w:rFonts w:ascii="Times New Roman" w:hAnsi="Times New Roman"/>
          <w:b/>
          <w:sz w:val="28"/>
          <w:szCs w:val="32"/>
        </w:rPr>
      </w:pPr>
    </w:p>
    <w:p w:rsidR="00C64EDD" w:rsidRDefault="00C64EDD">
      <w:pPr>
        <w:suppressAutoHyphens w:val="0"/>
        <w:spacing w:after="0" w:line="240" w:lineRule="auto"/>
        <w:rPr>
          <w:rFonts w:ascii="Times New Roman" w:hAnsi="Times New Roman"/>
          <w:b/>
          <w:sz w:val="28"/>
          <w:szCs w:val="32"/>
        </w:rPr>
      </w:pPr>
    </w:p>
    <w:p w:rsidR="00C64EDD" w:rsidRDefault="00C64EDD">
      <w:pPr>
        <w:suppressAutoHyphens w:val="0"/>
        <w:spacing w:after="0" w:line="240" w:lineRule="auto"/>
        <w:rPr>
          <w:rFonts w:ascii="Times New Roman" w:hAnsi="Times New Roman"/>
          <w:b/>
          <w:sz w:val="28"/>
          <w:szCs w:val="32"/>
        </w:rPr>
      </w:pPr>
    </w:p>
    <w:p w:rsidR="00C64EDD" w:rsidRDefault="00C64EDD">
      <w:pPr>
        <w:suppressAutoHyphens w:val="0"/>
        <w:spacing w:after="0" w:line="240" w:lineRule="auto"/>
        <w:rPr>
          <w:rFonts w:ascii="Times New Roman" w:hAnsi="Times New Roman"/>
          <w:b/>
          <w:sz w:val="28"/>
          <w:szCs w:val="32"/>
        </w:rPr>
      </w:pPr>
    </w:p>
    <w:p w:rsidR="00C64EDD" w:rsidRDefault="00C64EDD">
      <w:pPr>
        <w:suppressAutoHyphens w:val="0"/>
        <w:spacing w:after="0" w:line="240" w:lineRule="auto"/>
        <w:rPr>
          <w:rFonts w:ascii="Times New Roman" w:hAnsi="Times New Roman"/>
          <w:b/>
          <w:sz w:val="28"/>
          <w:szCs w:val="32"/>
        </w:rPr>
      </w:pPr>
    </w:p>
    <w:p w:rsidR="00C64EDD" w:rsidRDefault="00C64EDD">
      <w:pPr>
        <w:suppressAutoHyphens w:val="0"/>
        <w:spacing w:after="0" w:line="240" w:lineRule="auto"/>
        <w:rPr>
          <w:rFonts w:ascii="Times New Roman" w:hAnsi="Times New Roman"/>
          <w:b/>
          <w:sz w:val="28"/>
          <w:szCs w:val="32"/>
        </w:rPr>
      </w:pPr>
    </w:p>
    <w:p w:rsidR="00C64EDD" w:rsidRDefault="00C64EDD">
      <w:pPr>
        <w:suppressAutoHyphens w:val="0"/>
        <w:spacing w:after="0" w:line="240" w:lineRule="auto"/>
        <w:rPr>
          <w:rFonts w:ascii="Times New Roman" w:hAnsi="Times New Roman"/>
          <w:b/>
          <w:sz w:val="28"/>
          <w:szCs w:val="32"/>
        </w:rPr>
      </w:pPr>
    </w:p>
    <w:p w:rsidR="00C64EDD" w:rsidRDefault="00C64EDD">
      <w:pPr>
        <w:suppressAutoHyphens w:val="0"/>
        <w:spacing w:after="0" w:line="240" w:lineRule="auto"/>
        <w:rPr>
          <w:rFonts w:ascii="Times New Roman" w:hAnsi="Times New Roman"/>
          <w:b/>
          <w:sz w:val="28"/>
          <w:szCs w:val="32"/>
        </w:rPr>
      </w:pPr>
    </w:p>
    <w:p w:rsidR="00C64EDD" w:rsidRDefault="00C64EDD">
      <w:pPr>
        <w:suppressAutoHyphens w:val="0"/>
        <w:spacing w:after="0" w:line="240" w:lineRule="auto"/>
        <w:rPr>
          <w:rFonts w:ascii="Times New Roman" w:hAnsi="Times New Roman"/>
          <w:b/>
          <w:sz w:val="28"/>
          <w:szCs w:val="32"/>
        </w:rPr>
      </w:pPr>
    </w:p>
    <w:p w:rsidR="00C64EDD" w:rsidRDefault="00C64EDD">
      <w:pPr>
        <w:suppressAutoHyphens w:val="0"/>
        <w:spacing w:after="0" w:line="240" w:lineRule="auto"/>
        <w:rPr>
          <w:rFonts w:ascii="Times New Roman" w:hAnsi="Times New Roman"/>
          <w:b/>
          <w:sz w:val="28"/>
          <w:szCs w:val="32"/>
        </w:rPr>
      </w:pPr>
    </w:p>
    <w:p w:rsidR="00C64EDD" w:rsidRDefault="00C64EDD">
      <w:pPr>
        <w:suppressAutoHyphens w:val="0"/>
        <w:spacing w:after="0" w:line="240" w:lineRule="auto"/>
        <w:rPr>
          <w:rFonts w:ascii="Times New Roman" w:hAnsi="Times New Roman"/>
          <w:b/>
          <w:sz w:val="28"/>
          <w:szCs w:val="32"/>
        </w:rPr>
      </w:pPr>
    </w:p>
    <w:p w:rsidR="00C64EDD" w:rsidRDefault="00C64EDD">
      <w:pPr>
        <w:suppressAutoHyphens w:val="0"/>
        <w:spacing w:after="0" w:line="240" w:lineRule="auto"/>
        <w:rPr>
          <w:rFonts w:ascii="Times New Roman" w:hAnsi="Times New Roman"/>
          <w:b/>
          <w:sz w:val="28"/>
          <w:szCs w:val="32"/>
        </w:rPr>
      </w:pPr>
    </w:p>
    <w:p w:rsidR="00C64EDD" w:rsidRDefault="00C64EDD">
      <w:pPr>
        <w:suppressAutoHyphens w:val="0"/>
        <w:spacing w:after="0" w:line="240" w:lineRule="auto"/>
        <w:rPr>
          <w:rFonts w:ascii="Times New Roman" w:hAnsi="Times New Roman"/>
          <w:b/>
          <w:sz w:val="28"/>
          <w:szCs w:val="32"/>
        </w:rPr>
      </w:pPr>
    </w:p>
    <w:p w:rsidR="00AB7DAC" w:rsidRDefault="00AB7DAC" w:rsidP="006E0903">
      <w:pPr>
        <w:suppressAutoHyphens w:val="0"/>
        <w:spacing w:after="0" w:line="240" w:lineRule="auto"/>
        <w:jc w:val="center"/>
        <w:rPr>
          <w:rFonts w:ascii="Times New Roman" w:hAnsi="Times New Roman"/>
          <w:b/>
          <w:sz w:val="24"/>
          <w:szCs w:val="24"/>
        </w:rPr>
      </w:pPr>
    </w:p>
    <w:p w:rsidR="00AB7DAC" w:rsidRDefault="00AB7DAC" w:rsidP="006E0903">
      <w:pPr>
        <w:suppressAutoHyphens w:val="0"/>
        <w:spacing w:after="0" w:line="240" w:lineRule="auto"/>
        <w:jc w:val="center"/>
        <w:rPr>
          <w:rFonts w:ascii="Times New Roman" w:hAnsi="Times New Roman"/>
          <w:b/>
          <w:sz w:val="24"/>
          <w:szCs w:val="24"/>
        </w:rPr>
      </w:pPr>
    </w:p>
    <w:p w:rsidR="00AB7DAC" w:rsidRDefault="00AB7DAC" w:rsidP="006E0903">
      <w:pPr>
        <w:suppressAutoHyphens w:val="0"/>
        <w:spacing w:after="0" w:line="240" w:lineRule="auto"/>
        <w:jc w:val="center"/>
        <w:rPr>
          <w:rFonts w:ascii="Times New Roman" w:hAnsi="Times New Roman"/>
          <w:b/>
          <w:sz w:val="24"/>
          <w:szCs w:val="24"/>
        </w:rPr>
      </w:pPr>
    </w:p>
    <w:p w:rsidR="00AB7DAC" w:rsidRDefault="00AB7DAC" w:rsidP="006E0903">
      <w:pPr>
        <w:suppressAutoHyphens w:val="0"/>
        <w:spacing w:after="0" w:line="240" w:lineRule="auto"/>
        <w:jc w:val="center"/>
        <w:rPr>
          <w:rFonts w:ascii="Times New Roman" w:hAnsi="Times New Roman"/>
          <w:b/>
          <w:sz w:val="24"/>
          <w:szCs w:val="24"/>
        </w:rPr>
      </w:pPr>
    </w:p>
    <w:p w:rsidR="00AB7DAC" w:rsidRDefault="00AB7DAC" w:rsidP="006E0903">
      <w:pPr>
        <w:suppressAutoHyphens w:val="0"/>
        <w:spacing w:after="0" w:line="240" w:lineRule="auto"/>
        <w:jc w:val="center"/>
        <w:rPr>
          <w:rFonts w:ascii="Times New Roman" w:hAnsi="Times New Roman"/>
          <w:b/>
          <w:sz w:val="24"/>
          <w:szCs w:val="24"/>
        </w:rPr>
      </w:pPr>
    </w:p>
    <w:p w:rsidR="007E6773" w:rsidRPr="00AB7DAC" w:rsidRDefault="00AB7DAC" w:rsidP="006E0903">
      <w:pPr>
        <w:suppressAutoHyphens w:val="0"/>
        <w:spacing w:after="0" w:line="240" w:lineRule="auto"/>
        <w:jc w:val="center"/>
        <w:rPr>
          <w:rFonts w:ascii="Times New Roman" w:hAnsi="Times New Roman"/>
          <w:b/>
          <w:sz w:val="24"/>
          <w:szCs w:val="24"/>
        </w:rPr>
      </w:pPr>
      <w:r w:rsidRPr="00AB7DAC">
        <w:rPr>
          <w:rFonts w:ascii="Times New Roman" w:hAnsi="Times New Roman"/>
          <w:b/>
          <w:sz w:val="24"/>
          <w:szCs w:val="24"/>
        </w:rPr>
        <w:t xml:space="preserve">Figure 5.5: Circuit Diagram </w:t>
      </w:r>
      <w:r w:rsidR="007E6773" w:rsidRPr="00AB7DAC">
        <w:rPr>
          <w:rFonts w:ascii="Times New Roman" w:hAnsi="Times New Roman"/>
          <w:b/>
          <w:sz w:val="24"/>
          <w:szCs w:val="24"/>
        </w:rPr>
        <w:br w:type="page"/>
      </w:r>
    </w:p>
    <w:p w:rsidR="00C64EDD" w:rsidRDefault="001C2822" w:rsidP="00B23E0F">
      <w:pPr>
        <w:autoSpaceDE w:val="0"/>
        <w:spacing w:after="0" w:line="360" w:lineRule="auto"/>
        <w:rPr>
          <w:rFonts w:ascii="Times New Roman" w:hAnsi="Times New Roman"/>
          <w:b/>
          <w:sz w:val="24"/>
          <w:szCs w:val="24"/>
        </w:rPr>
      </w:pPr>
      <w:r>
        <w:rPr>
          <w:rFonts w:ascii="Times New Roman" w:hAnsi="Times New Roman"/>
          <w:b/>
          <w:sz w:val="24"/>
          <w:szCs w:val="24"/>
        </w:rPr>
        <w:lastRenderedPageBreak/>
        <w:t>5.3.2</w:t>
      </w:r>
      <w:r w:rsidR="00C64EDD" w:rsidRPr="00C64EDD">
        <w:rPr>
          <w:rFonts w:ascii="Times New Roman" w:hAnsi="Times New Roman"/>
          <w:b/>
          <w:sz w:val="24"/>
          <w:szCs w:val="24"/>
        </w:rPr>
        <w:t xml:space="preserve"> Hardware connections</w:t>
      </w:r>
    </w:p>
    <w:p w:rsidR="00134257" w:rsidRDefault="00134257" w:rsidP="00B23E0F">
      <w:pPr>
        <w:autoSpaceDE w:val="0"/>
        <w:spacing w:after="0" w:line="360" w:lineRule="auto"/>
        <w:rPr>
          <w:rFonts w:ascii="Times New Roman" w:hAnsi="Times New Roman"/>
          <w:sz w:val="24"/>
          <w:szCs w:val="24"/>
        </w:rPr>
      </w:pPr>
      <w:r>
        <w:rPr>
          <w:rFonts w:ascii="Times New Roman" w:hAnsi="Times New Roman"/>
          <w:sz w:val="24"/>
          <w:szCs w:val="24"/>
        </w:rPr>
        <w:t>Figure 5.5  shows the circuit diagram of Automatic Component Dispenser. The circuit connections are as follows :</w:t>
      </w:r>
    </w:p>
    <w:p w:rsidR="00134257" w:rsidRDefault="00831D91" w:rsidP="00B23E0F">
      <w:pPr>
        <w:autoSpaceDE w:val="0"/>
        <w:spacing w:after="0" w:line="360" w:lineRule="auto"/>
        <w:rPr>
          <w:rFonts w:ascii="Times New Roman" w:hAnsi="Times New Roman"/>
          <w:sz w:val="24"/>
          <w:szCs w:val="24"/>
        </w:rPr>
      </w:pPr>
      <w:r>
        <w:rPr>
          <w:rFonts w:ascii="Times New Roman" w:hAnsi="Times New Roman"/>
          <w:sz w:val="24"/>
          <w:szCs w:val="24"/>
        </w:rPr>
        <w:t>LCD</w:t>
      </w:r>
    </w:p>
    <w:p w:rsidR="00134257" w:rsidRDefault="00134257" w:rsidP="00134257">
      <w:pPr>
        <w:pStyle w:val="ListParagraph"/>
        <w:numPr>
          <w:ilvl w:val="0"/>
          <w:numId w:val="32"/>
        </w:numPr>
        <w:autoSpaceDE w:val="0"/>
        <w:spacing w:after="0" w:line="360" w:lineRule="auto"/>
        <w:rPr>
          <w:rFonts w:ascii="Times New Roman" w:hAnsi="Times New Roman"/>
          <w:sz w:val="24"/>
          <w:szCs w:val="24"/>
        </w:rPr>
      </w:pPr>
      <w:r>
        <w:rPr>
          <w:rFonts w:ascii="Times New Roman" w:hAnsi="Times New Roman"/>
          <w:sz w:val="24"/>
          <w:szCs w:val="24"/>
        </w:rPr>
        <w:t xml:space="preserve">Data Port </w:t>
      </w:r>
      <w:r w:rsidR="00831D91">
        <w:rPr>
          <w:rFonts w:ascii="Times New Roman" w:hAnsi="Times New Roman"/>
          <w:sz w:val="24"/>
          <w:szCs w:val="24"/>
        </w:rPr>
        <w:t>--</w:t>
      </w:r>
      <w:r>
        <w:rPr>
          <w:rFonts w:ascii="Times New Roman" w:hAnsi="Times New Roman"/>
          <w:sz w:val="24"/>
          <w:szCs w:val="24"/>
        </w:rPr>
        <w:t>- Port1</w:t>
      </w:r>
    </w:p>
    <w:p w:rsidR="00134257" w:rsidRDefault="00134257" w:rsidP="00134257">
      <w:pPr>
        <w:pStyle w:val="ListParagraph"/>
        <w:numPr>
          <w:ilvl w:val="0"/>
          <w:numId w:val="32"/>
        </w:numPr>
        <w:autoSpaceDE w:val="0"/>
        <w:spacing w:after="0" w:line="360" w:lineRule="auto"/>
        <w:rPr>
          <w:rFonts w:ascii="Times New Roman" w:hAnsi="Times New Roman"/>
          <w:sz w:val="24"/>
          <w:szCs w:val="24"/>
        </w:rPr>
      </w:pPr>
      <w:r>
        <w:rPr>
          <w:rFonts w:ascii="Times New Roman" w:hAnsi="Times New Roman"/>
          <w:sz w:val="24"/>
          <w:szCs w:val="24"/>
        </w:rPr>
        <w:t>RS-</w:t>
      </w:r>
      <w:r w:rsidR="00831D91">
        <w:rPr>
          <w:rFonts w:ascii="Times New Roman" w:hAnsi="Times New Roman"/>
          <w:sz w:val="24"/>
          <w:szCs w:val="24"/>
        </w:rPr>
        <w:t>--P2.0</w:t>
      </w:r>
    </w:p>
    <w:p w:rsidR="00831D91" w:rsidRDefault="00831D91" w:rsidP="00134257">
      <w:pPr>
        <w:pStyle w:val="ListParagraph"/>
        <w:numPr>
          <w:ilvl w:val="0"/>
          <w:numId w:val="32"/>
        </w:numPr>
        <w:autoSpaceDE w:val="0"/>
        <w:spacing w:after="0" w:line="360" w:lineRule="auto"/>
        <w:rPr>
          <w:rFonts w:ascii="Times New Roman" w:hAnsi="Times New Roman"/>
          <w:sz w:val="24"/>
          <w:szCs w:val="24"/>
        </w:rPr>
      </w:pPr>
      <w:r>
        <w:rPr>
          <w:rFonts w:ascii="Times New Roman" w:hAnsi="Times New Roman"/>
          <w:sz w:val="24"/>
          <w:szCs w:val="24"/>
        </w:rPr>
        <w:t>EN---P2.1</w:t>
      </w:r>
    </w:p>
    <w:p w:rsidR="00831D91" w:rsidRDefault="00831D91" w:rsidP="00831D91">
      <w:pPr>
        <w:pStyle w:val="ListParagraph"/>
        <w:numPr>
          <w:ilvl w:val="0"/>
          <w:numId w:val="32"/>
        </w:numPr>
        <w:autoSpaceDE w:val="0"/>
        <w:spacing w:after="0" w:line="360" w:lineRule="auto"/>
        <w:rPr>
          <w:rFonts w:ascii="Times New Roman" w:hAnsi="Times New Roman"/>
          <w:sz w:val="24"/>
          <w:szCs w:val="24"/>
        </w:rPr>
      </w:pPr>
      <m:oMath>
        <m:r>
          <w:rPr>
            <w:rFonts w:ascii="Cambria Math" w:hAnsi="Cambria Math"/>
            <w:sz w:val="24"/>
            <w:szCs w:val="24"/>
          </w:rPr>
          <m:t>R</m:t>
        </m:r>
        <m:r>
          <w:rPr>
            <w:rFonts w:ascii="Cambria Math" w:hAnsi="Times New Roman"/>
            <w:sz w:val="24"/>
            <w:szCs w:val="24"/>
          </w:rPr>
          <m:t>/</m:t>
        </m:r>
        <m:acc>
          <m:accPr>
            <m:chr m:val="̅"/>
            <m:ctrlPr>
              <w:rPr>
                <w:rFonts w:ascii="Cambria Math" w:hAnsi="Cambria Math"/>
                <w:i/>
                <w:sz w:val="24"/>
                <w:szCs w:val="24"/>
              </w:rPr>
            </m:ctrlPr>
          </m:accPr>
          <m:e>
            <m:r>
              <w:rPr>
                <w:rFonts w:ascii="Cambria Math" w:hAnsi="Cambria Math"/>
                <w:sz w:val="24"/>
                <w:szCs w:val="24"/>
              </w:rPr>
              <m:t>W</m:t>
            </m:r>
          </m:e>
        </m:acc>
      </m:oMath>
      <w:r>
        <w:rPr>
          <w:rFonts w:ascii="Times New Roman" w:hAnsi="Times New Roman"/>
          <w:sz w:val="24"/>
          <w:szCs w:val="24"/>
        </w:rPr>
        <w:t>--- GND</w:t>
      </w:r>
    </w:p>
    <w:p w:rsidR="007969F0" w:rsidRDefault="007969F0" w:rsidP="007969F0">
      <w:pPr>
        <w:pStyle w:val="ListParagraph"/>
        <w:autoSpaceDE w:val="0"/>
        <w:spacing w:after="0" w:line="360" w:lineRule="auto"/>
        <w:rPr>
          <w:rFonts w:ascii="Times New Roman" w:hAnsi="Times New Roman"/>
          <w:sz w:val="24"/>
          <w:szCs w:val="24"/>
        </w:rPr>
      </w:pPr>
    </w:p>
    <w:p w:rsidR="00831D91" w:rsidRDefault="00831D91" w:rsidP="00831D91">
      <w:pPr>
        <w:autoSpaceDE w:val="0"/>
        <w:spacing w:after="0" w:line="360" w:lineRule="auto"/>
        <w:rPr>
          <w:rFonts w:ascii="Times New Roman" w:hAnsi="Times New Roman"/>
          <w:sz w:val="24"/>
          <w:szCs w:val="24"/>
        </w:rPr>
      </w:pPr>
      <w:r>
        <w:rPr>
          <w:rFonts w:ascii="Times New Roman" w:hAnsi="Times New Roman"/>
          <w:sz w:val="24"/>
          <w:szCs w:val="24"/>
        </w:rPr>
        <w:t>Keypad --- Port 0</w:t>
      </w:r>
    </w:p>
    <w:p w:rsidR="007969F0" w:rsidRDefault="007969F0" w:rsidP="00831D91">
      <w:pPr>
        <w:autoSpaceDE w:val="0"/>
        <w:spacing w:after="0" w:line="360" w:lineRule="auto"/>
        <w:rPr>
          <w:rFonts w:ascii="Times New Roman" w:hAnsi="Times New Roman"/>
          <w:sz w:val="24"/>
          <w:szCs w:val="24"/>
        </w:rPr>
      </w:pPr>
    </w:p>
    <w:p w:rsidR="00831D91" w:rsidRDefault="00831D91" w:rsidP="00831D91">
      <w:pPr>
        <w:autoSpaceDE w:val="0"/>
        <w:spacing w:after="0" w:line="360" w:lineRule="auto"/>
        <w:rPr>
          <w:rFonts w:ascii="Times New Roman" w:hAnsi="Times New Roman"/>
          <w:sz w:val="24"/>
          <w:szCs w:val="24"/>
        </w:rPr>
      </w:pPr>
      <w:r>
        <w:rPr>
          <w:rFonts w:ascii="Times New Roman" w:hAnsi="Times New Roman"/>
          <w:sz w:val="24"/>
          <w:szCs w:val="24"/>
        </w:rPr>
        <w:t>I2C</w:t>
      </w:r>
    </w:p>
    <w:p w:rsidR="00831D91" w:rsidRPr="00831D91" w:rsidRDefault="00831D91" w:rsidP="00831D91">
      <w:pPr>
        <w:pStyle w:val="ListParagraph"/>
        <w:numPr>
          <w:ilvl w:val="1"/>
          <w:numId w:val="34"/>
        </w:numPr>
        <w:autoSpaceDE w:val="0"/>
        <w:spacing w:after="0" w:line="360" w:lineRule="auto"/>
        <w:rPr>
          <w:rFonts w:ascii="Times New Roman" w:hAnsi="Times New Roman"/>
          <w:sz w:val="24"/>
          <w:szCs w:val="24"/>
        </w:rPr>
      </w:pPr>
      <w:r w:rsidRPr="00831D91">
        <w:rPr>
          <w:rFonts w:ascii="Times New Roman" w:hAnsi="Times New Roman"/>
          <w:sz w:val="24"/>
          <w:szCs w:val="24"/>
        </w:rPr>
        <w:t>SCL --- P3.6</w:t>
      </w:r>
    </w:p>
    <w:p w:rsidR="00831D91" w:rsidRDefault="00831D91" w:rsidP="00831D91">
      <w:pPr>
        <w:pStyle w:val="ListParagraph"/>
        <w:numPr>
          <w:ilvl w:val="1"/>
          <w:numId w:val="34"/>
        </w:numPr>
        <w:autoSpaceDE w:val="0"/>
        <w:spacing w:after="0" w:line="360" w:lineRule="auto"/>
        <w:rPr>
          <w:rFonts w:ascii="Times New Roman" w:hAnsi="Times New Roman"/>
          <w:sz w:val="24"/>
          <w:szCs w:val="24"/>
        </w:rPr>
      </w:pPr>
      <w:r w:rsidRPr="00831D91">
        <w:rPr>
          <w:rFonts w:ascii="Times New Roman" w:hAnsi="Times New Roman"/>
          <w:sz w:val="24"/>
          <w:szCs w:val="24"/>
        </w:rPr>
        <w:t>SDA --- P3.7</w:t>
      </w:r>
    </w:p>
    <w:p w:rsidR="007969F0" w:rsidRDefault="007969F0" w:rsidP="00831D91">
      <w:pPr>
        <w:autoSpaceDE w:val="0"/>
        <w:spacing w:after="0" w:line="360" w:lineRule="auto"/>
        <w:rPr>
          <w:rFonts w:ascii="Times New Roman" w:hAnsi="Times New Roman"/>
          <w:sz w:val="24"/>
          <w:szCs w:val="24"/>
        </w:rPr>
      </w:pPr>
    </w:p>
    <w:p w:rsidR="00831D91" w:rsidRDefault="00831D91" w:rsidP="00831D91">
      <w:pPr>
        <w:autoSpaceDE w:val="0"/>
        <w:spacing w:after="0" w:line="360" w:lineRule="auto"/>
        <w:rPr>
          <w:rFonts w:ascii="Times New Roman" w:hAnsi="Times New Roman"/>
          <w:sz w:val="24"/>
          <w:szCs w:val="24"/>
        </w:rPr>
      </w:pPr>
      <w:r>
        <w:rPr>
          <w:rFonts w:ascii="Times New Roman" w:hAnsi="Times New Roman"/>
          <w:sz w:val="24"/>
          <w:szCs w:val="24"/>
        </w:rPr>
        <w:t>L298 motor driver</w:t>
      </w:r>
    </w:p>
    <w:p w:rsidR="00831D91" w:rsidRPr="007969F0" w:rsidRDefault="00831D91" w:rsidP="007969F0">
      <w:pPr>
        <w:pStyle w:val="ListParagraph"/>
        <w:numPr>
          <w:ilvl w:val="0"/>
          <w:numId w:val="36"/>
        </w:numPr>
        <w:autoSpaceDE w:val="0"/>
        <w:spacing w:after="0" w:line="360" w:lineRule="auto"/>
        <w:rPr>
          <w:rFonts w:ascii="Times New Roman" w:hAnsi="Times New Roman"/>
          <w:sz w:val="24"/>
          <w:szCs w:val="24"/>
        </w:rPr>
      </w:pPr>
      <w:r w:rsidRPr="007969F0">
        <w:rPr>
          <w:rFonts w:ascii="Times New Roman" w:hAnsi="Times New Roman"/>
          <w:sz w:val="24"/>
          <w:szCs w:val="24"/>
        </w:rPr>
        <w:t>ENA --- P2.6</w:t>
      </w:r>
    </w:p>
    <w:p w:rsidR="00831D91" w:rsidRPr="007969F0" w:rsidRDefault="00831D91" w:rsidP="007969F0">
      <w:pPr>
        <w:pStyle w:val="ListParagraph"/>
        <w:numPr>
          <w:ilvl w:val="0"/>
          <w:numId w:val="36"/>
        </w:numPr>
        <w:autoSpaceDE w:val="0"/>
        <w:spacing w:after="0" w:line="360" w:lineRule="auto"/>
        <w:rPr>
          <w:rFonts w:ascii="Times New Roman" w:hAnsi="Times New Roman"/>
          <w:sz w:val="24"/>
          <w:szCs w:val="24"/>
        </w:rPr>
      </w:pPr>
      <w:r w:rsidRPr="007969F0">
        <w:rPr>
          <w:rFonts w:ascii="Times New Roman" w:hAnsi="Times New Roman"/>
          <w:sz w:val="24"/>
          <w:szCs w:val="24"/>
        </w:rPr>
        <w:t>ENB --- P2.7</w:t>
      </w:r>
    </w:p>
    <w:p w:rsidR="00831D91" w:rsidRPr="007969F0" w:rsidRDefault="00831D91" w:rsidP="007969F0">
      <w:pPr>
        <w:pStyle w:val="ListParagraph"/>
        <w:numPr>
          <w:ilvl w:val="0"/>
          <w:numId w:val="36"/>
        </w:numPr>
        <w:autoSpaceDE w:val="0"/>
        <w:spacing w:after="0" w:line="360" w:lineRule="auto"/>
        <w:rPr>
          <w:rFonts w:ascii="Times New Roman" w:hAnsi="Times New Roman"/>
          <w:sz w:val="24"/>
          <w:szCs w:val="24"/>
        </w:rPr>
      </w:pPr>
      <w:r w:rsidRPr="007969F0">
        <w:rPr>
          <w:rFonts w:ascii="Times New Roman" w:hAnsi="Times New Roman"/>
          <w:sz w:val="24"/>
          <w:szCs w:val="24"/>
        </w:rPr>
        <w:t xml:space="preserve">IN1 --- </w:t>
      </w:r>
      <w:r w:rsidR="007969F0" w:rsidRPr="007969F0">
        <w:rPr>
          <w:rFonts w:ascii="Times New Roman" w:hAnsi="Times New Roman"/>
          <w:sz w:val="24"/>
          <w:szCs w:val="24"/>
        </w:rPr>
        <w:t>P2.2</w:t>
      </w:r>
    </w:p>
    <w:p w:rsidR="007969F0" w:rsidRPr="007969F0" w:rsidRDefault="007969F0" w:rsidP="007969F0">
      <w:pPr>
        <w:pStyle w:val="ListParagraph"/>
        <w:numPr>
          <w:ilvl w:val="0"/>
          <w:numId w:val="36"/>
        </w:numPr>
        <w:autoSpaceDE w:val="0"/>
        <w:spacing w:after="0" w:line="360" w:lineRule="auto"/>
        <w:rPr>
          <w:rFonts w:ascii="Times New Roman" w:hAnsi="Times New Roman"/>
          <w:sz w:val="24"/>
          <w:szCs w:val="24"/>
        </w:rPr>
      </w:pPr>
      <w:r w:rsidRPr="007969F0">
        <w:rPr>
          <w:rFonts w:ascii="Times New Roman" w:hAnsi="Times New Roman"/>
          <w:sz w:val="24"/>
          <w:szCs w:val="24"/>
        </w:rPr>
        <w:t>IN2 --- P2.3</w:t>
      </w:r>
    </w:p>
    <w:p w:rsidR="007969F0" w:rsidRPr="007969F0" w:rsidRDefault="007969F0" w:rsidP="007969F0">
      <w:pPr>
        <w:pStyle w:val="ListParagraph"/>
        <w:numPr>
          <w:ilvl w:val="0"/>
          <w:numId w:val="36"/>
        </w:numPr>
        <w:autoSpaceDE w:val="0"/>
        <w:spacing w:after="0" w:line="360" w:lineRule="auto"/>
        <w:rPr>
          <w:rFonts w:ascii="Times New Roman" w:hAnsi="Times New Roman"/>
          <w:sz w:val="24"/>
          <w:szCs w:val="24"/>
        </w:rPr>
      </w:pPr>
      <w:r w:rsidRPr="007969F0">
        <w:rPr>
          <w:rFonts w:ascii="Times New Roman" w:hAnsi="Times New Roman"/>
          <w:sz w:val="24"/>
          <w:szCs w:val="24"/>
        </w:rPr>
        <w:t>IN3 --- P2.4</w:t>
      </w:r>
    </w:p>
    <w:p w:rsidR="007969F0" w:rsidRPr="007969F0" w:rsidRDefault="007969F0" w:rsidP="007969F0">
      <w:pPr>
        <w:pStyle w:val="ListParagraph"/>
        <w:numPr>
          <w:ilvl w:val="0"/>
          <w:numId w:val="36"/>
        </w:numPr>
        <w:autoSpaceDE w:val="0"/>
        <w:spacing w:after="0" w:line="360" w:lineRule="auto"/>
        <w:rPr>
          <w:rFonts w:ascii="Times New Roman" w:hAnsi="Times New Roman"/>
          <w:sz w:val="24"/>
          <w:szCs w:val="24"/>
        </w:rPr>
      </w:pPr>
      <w:r w:rsidRPr="007969F0">
        <w:rPr>
          <w:rFonts w:ascii="Times New Roman" w:hAnsi="Times New Roman"/>
          <w:sz w:val="24"/>
          <w:szCs w:val="24"/>
        </w:rPr>
        <w:t>IN4 --- P2.5</w:t>
      </w:r>
    </w:p>
    <w:p w:rsidR="00831D91" w:rsidRDefault="00831D91" w:rsidP="00831D91">
      <w:pPr>
        <w:autoSpaceDE w:val="0"/>
        <w:spacing w:after="0" w:line="360" w:lineRule="auto"/>
        <w:rPr>
          <w:rFonts w:ascii="Times New Roman" w:hAnsi="Times New Roman"/>
          <w:sz w:val="24"/>
          <w:szCs w:val="24"/>
        </w:rPr>
      </w:pPr>
    </w:p>
    <w:p w:rsidR="007969F0" w:rsidRDefault="007969F0" w:rsidP="00831D91">
      <w:pPr>
        <w:autoSpaceDE w:val="0"/>
        <w:spacing w:after="0" w:line="360" w:lineRule="auto"/>
        <w:rPr>
          <w:rFonts w:ascii="Times New Roman" w:hAnsi="Times New Roman"/>
          <w:sz w:val="24"/>
          <w:szCs w:val="24"/>
        </w:rPr>
      </w:pPr>
      <w:r>
        <w:rPr>
          <w:rFonts w:ascii="Times New Roman" w:hAnsi="Times New Roman"/>
          <w:sz w:val="24"/>
          <w:szCs w:val="24"/>
        </w:rPr>
        <w:t>RFID Reader</w:t>
      </w:r>
    </w:p>
    <w:p w:rsidR="00AA451B" w:rsidRDefault="007969F0" w:rsidP="00AA451B">
      <w:pPr>
        <w:pStyle w:val="ListParagraph"/>
        <w:numPr>
          <w:ilvl w:val="0"/>
          <w:numId w:val="37"/>
        </w:numPr>
        <w:autoSpaceDE w:val="0"/>
        <w:spacing w:after="0" w:line="360" w:lineRule="auto"/>
        <w:rPr>
          <w:rFonts w:ascii="Times New Roman" w:hAnsi="Times New Roman"/>
          <w:sz w:val="24"/>
          <w:szCs w:val="24"/>
        </w:rPr>
      </w:pPr>
      <w:r w:rsidRPr="00901BF6">
        <w:rPr>
          <w:rFonts w:ascii="Times New Roman" w:hAnsi="Times New Roman"/>
          <w:sz w:val="24"/>
          <w:szCs w:val="24"/>
        </w:rPr>
        <w:t>TXD --- P3.0</w:t>
      </w:r>
    </w:p>
    <w:p w:rsidR="00AA451B" w:rsidRDefault="00AA451B" w:rsidP="00AA451B">
      <w:pPr>
        <w:autoSpaceDE w:val="0"/>
        <w:spacing w:after="0" w:line="360" w:lineRule="auto"/>
        <w:rPr>
          <w:rFonts w:ascii="Times New Roman" w:hAnsi="Times New Roman"/>
          <w:sz w:val="24"/>
          <w:szCs w:val="24"/>
        </w:rPr>
      </w:pPr>
    </w:p>
    <w:p w:rsidR="00AA451B" w:rsidRDefault="00AA451B" w:rsidP="00AA451B">
      <w:pPr>
        <w:autoSpaceDE w:val="0"/>
        <w:spacing w:after="0" w:line="360" w:lineRule="auto"/>
        <w:rPr>
          <w:rFonts w:ascii="Times New Roman" w:hAnsi="Times New Roman"/>
          <w:sz w:val="24"/>
          <w:szCs w:val="24"/>
        </w:rPr>
      </w:pPr>
      <w:r>
        <w:rPr>
          <w:rFonts w:ascii="Times New Roman" w:hAnsi="Times New Roman"/>
          <w:sz w:val="24"/>
          <w:szCs w:val="24"/>
        </w:rPr>
        <w:t>IR Sensor</w:t>
      </w:r>
    </w:p>
    <w:p w:rsidR="00AA451B" w:rsidRPr="00AA451B" w:rsidRDefault="00AA451B" w:rsidP="00AA451B">
      <w:pPr>
        <w:pStyle w:val="ListParagraph"/>
        <w:numPr>
          <w:ilvl w:val="0"/>
          <w:numId w:val="38"/>
        </w:numPr>
        <w:autoSpaceDE w:val="0"/>
        <w:spacing w:after="0" w:line="360" w:lineRule="auto"/>
        <w:rPr>
          <w:rFonts w:ascii="Times New Roman" w:hAnsi="Times New Roman"/>
          <w:sz w:val="24"/>
          <w:szCs w:val="24"/>
        </w:rPr>
      </w:pPr>
      <w:r w:rsidRPr="00AA451B">
        <w:rPr>
          <w:rFonts w:ascii="Times New Roman" w:hAnsi="Times New Roman"/>
          <w:sz w:val="24"/>
          <w:szCs w:val="24"/>
        </w:rPr>
        <w:t>VOUT --- P3.5</w:t>
      </w:r>
    </w:p>
    <w:p w:rsidR="00C64EDD" w:rsidRPr="00C64EDD" w:rsidRDefault="00C64EDD" w:rsidP="00B23E0F">
      <w:pPr>
        <w:autoSpaceDE w:val="0"/>
        <w:spacing w:after="0" w:line="360" w:lineRule="auto"/>
        <w:rPr>
          <w:rFonts w:ascii="Times New Roman" w:hAnsi="Times New Roman"/>
          <w:b/>
          <w:sz w:val="24"/>
          <w:szCs w:val="24"/>
        </w:rPr>
      </w:pPr>
    </w:p>
    <w:p w:rsidR="00C64EDD" w:rsidRDefault="00C64EDD" w:rsidP="00B23E0F">
      <w:pPr>
        <w:autoSpaceDE w:val="0"/>
        <w:spacing w:after="0" w:line="360" w:lineRule="auto"/>
        <w:rPr>
          <w:rFonts w:ascii="Times New Roman" w:hAnsi="Times New Roman"/>
          <w:b/>
          <w:sz w:val="28"/>
          <w:szCs w:val="32"/>
        </w:rPr>
      </w:pPr>
    </w:p>
    <w:p w:rsidR="00915FCE" w:rsidRPr="00E34E0E" w:rsidRDefault="001C2822" w:rsidP="00915FCE">
      <w:pPr>
        <w:suppressAutoHyphens w:val="0"/>
        <w:spacing w:after="0" w:line="240" w:lineRule="auto"/>
        <w:rPr>
          <w:rFonts w:ascii="Times New Roman" w:hAnsi="Times New Roman"/>
          <w:b/>
          <w:sz w:val="24"/>
          <w:szCs w:val="36"/>
        </w:rPr>
      </w:pPr>
      <w:r>
        <w:rPr>
          <w:rFonts w:ascii="Times New Roman" w:hAnsi="Times New Roman"/>
          <w:b/>
          <w:sz w:val="24"/>
          <w:szCs w:val="24"/>
        </w:rPr>
        <w:lastRenderedPageBreak/>
        <w:t>5.3.3</w:t>
      </w:r>
      <w:r w:rsidR="00915FCE">
        <w:rPr>
          <w:rFonts w:ascii="Times New Roman" w:hAnsi="Times New Roman"/>
          <w:b/>
          <w:sz w:val="24"/>
          <w:szCs w:val="24"/>
        </w:rPr>
        <w:t xml:space="preserve">  Implementation</w:t>
      </w:r>
      <w:r w:rsidR="00915FCE" w:rsidRPr="00697880">
        <w:rPr>
          <w:rFonts w:ascii="Times New Roman" w:hAnsi="Times New Roman"/>
          <w:b/>
          <w:sz w:val="24"/>
          <w:szCs w:val="24"/>
        </w:rPr>
        <w:t>:</w:t>
      </w:r>
    </w:p>
    <w:p w:rsidR="00915FCE" w:rsidRPr="00697880" w:rsidRDefault="00915FCE" w:rsidP="00915FCE">
      <w:pPr>
        <w:autoSpaceDE w:val="0"/>
        <w:spacing w:after="0" w:line="360" w:lineRule="auto"/>
        <w:rPr>
          <w:rFonts w:ascii="Times New Roman" w:hAnsi="Times New Roman"/>
          <w:b/>
          <w:sz w:val="24"/>
          <w:szCs w:val="24"/>
        </w:rPr>
      </w:pPr>
    </w:p>
    <w:p w:rsidR="00915FCE" w:rsidRDefault="00915FCE" w:rsidP="00915FCE">
      <w:pPr>
        <w:numPr>
          <w:ilvl w:val="0"/>
          <w:numId w:val="2"/>
        </w:numPr>
        <w:spacing w:after="0" w:line="360" w:lineRule="auto"/>
        <w:jc w:val="both"/>
      </w:pPr>
      <w:r>
        <w:rPr>
          <w:rFonts w:ascii="Times New Roman" w:hAnsi="Times New Roman"/>
          <w:sz w:val="24"/>
          <w:szCs w:val="24"/>
        </w:rPr>
        <w:t>The student from a particular table with the respective RFID tag is read by the RFID reader and is authorized to access the components upon student’s requirement.</w:t>
      </w:r>
    </w:p>
    <w:p w:rsidR="00915FCE" w:rsidRDefault="00915FCE" w:rsidP="00915FCE">
      <w:pPr>
        <w:numPr>
          <w:ilvl w:val="0"/>
          <w:numId w:val="2"/>
        </w:numPr>
        <w:spacing w:after="0" w:line="360" w:lineRule="auto"/>
        <w:jc w:val="both"/>
      </w:pPr>
      <w:r>
        <w:rPr>
          <w:rFonts w:ascii="Times New Roman" w:hAnsi="Times New Roman"/>
          <w:sz w:val="24"/>
          <w:szCs w:val="24"/>
        </w:rPr>
        <w:t>LCD displays the menu and allows the student to select the component of the requirement.</w:t>
      </w:r>
    </w:p>
    <w:p w:rsidR="00915FCE" w:rsidRDefault="00915FCE" w:rsidP="00915FCE">
      <w:pPr>
        <w:numPr>
          <w:ilvl w:val="0"/>
          <w:numId w:val="2"/>
        </w:numPr>
        <w:spacing w:after="0" w:line="360" w:lineRule="auto"/>
        <w:jc w:val="both"/>
      </w:pPr>
      <w:r>
        <w:rPr>
          <w:rFonts w:ascii="Times New Roman" w:hAnsi="Times New Roman"/>
          <w:sz w:val="24"/>
          <w:szCs w:val="24"/>
        </w:rPr>
        <w:t>The student selects issue option and requests the desired components through the keypad. The data about the issue of the components is stored in the EEPROM.</w:t>
      </w:r>
    </w:p>
    <w:p w:rsidR="00915FCE" w:rsidRDefault="00915FCE" w:rsidP="00915FCE">
      <w:pPr>
        <w:numPr>
          <w:ilvl w:val="0"/>
          <w:numId w:val="2"/>
        </w:numPr>
        <w:spacing w:after="0" w:line="360" w:lineRule="auto"/>
        <w:jc w:val="both"/>
      </w:pPr>
      <w:r>
        <w:rPr>
          <w:rFonts w:ascii="Times New Roman" w:hAnsi="Times New Roman"/>
          <w:sz w:val="24"/>
          <w:szCs w:val="24"/>
        </w:rPr>
        <w:t xml:space="preserve">On request through keypad, the microcontroller drives the stepper motor so that the students can take the components from the respective compartment. </w:t>
      </w:r>
    </w:p>
    <w:p w:rsidR="00915FCE" w:rsidRPr="00CB37F1" w:rsidRDefault="00915FCE" w:rsidP="00915FCE">
      <w:pPr>
        <w:numPr>
          <w:ilvl w:val="0"/>
          <w:numId w:val="2"/>
        </w:numPr>
        <w:spacing w:after="0" w:line="360" w:lineRule="auto"/>
        <w:jc w:val="both"/>
      </w:pPr>
      <w:r>
        <w:rPr>
          <w:rFonts w:ascii="Times New Roman" w:hAnsi="Times New Roman"/>
          <w:sz w:val="24"/>
          <w:szCs w:val="24"/>
        </w:rPr>
        <w:t>While returning, again the student has to use the RFID  tag  to select the return option.  On selecting, he/she can return the components serially and the data in the EEPROM is updated.</w:t>
      </w:r>
    </w:p>
    <w:p w:rsidR="00915FCE" w:rsidRPr="00A27EAA" w:rsidRDefault="00915FCE" w:rsidP="00915FCE">
      <w:pPr>
        <w:numPr>
          <w:ilvl w:val="0"/>
          <w:numId w:val="2"/>
        </w:numPr>
        <w:spacing w:after="0" w:line="360" w:lineRule="auto"/>
        <w:jc w:val="both"/>
        <w:rPr>
          <w:rFonts w:ascii="Times New Roman" w:hAnsi="Times New Roman"/>
          <w:sz w:val="24"/>
          <w:szCs w:val="24"/>
        </w:rPr>
      </w:pPr>
      <w:r w:rsidRPr="00A27EAA">
        <w:rPr>
          <w:rFonts w:ascii="Times New Roman" w:hAnsi="Times New Roman"/>
          <w:sz w:val="24"/>
          <w:szCs w:val="24"/>
        </w:rPr>
        <w:t>The information about components issued and returned that are stored in the EEPROM  can be accessed by lab incharge.</w:t>
      </w:r>
    </w:p>
    <w:p w:rsidR="00915FCE" w:rsidRDefault="00915FCE" w:rsidP="00B23E0F">
      <w:pPr>
        <w:autoSpaceDE w:val="0"/>
        <w:spacing w:after="0" w:line="360" w:lineRule="auto"/>
        <w:rPr>
          <w:rFonts w:ascii="Times New Roman" w:hAnsi="Times New Roman"/>
          <w:b/>
          <w:sz w:val="28"/>
          <w:szCs w:val="32"/>
        </w:rPr>
      </w:pPr>
    </w:p>
    <w:p w:rsidR="00915FCE" w:rsidRDefault="00915FCE">
      <w:pPr>
        <w:suppressAutoHyphens w:val="0"/>
        <w:spacing w:after="0" w:line="240" w:lineRule="auto"/>
        <w:rPr>
          <w:rFonts w:ascii="Times New Roman" w:hAnsi="Times New Roman"/>
          <w:b/>
          <w:sz w:val="28"/>
          <w:szCs w:val="32"/>
        </w:rPr>
      </w:pPr>
      <w:r>
        <w:rPr>
          <w:rFonts w:ascii="Times New Roman" w:hAnsi="Times New Roman"/>
          <w:b/>
          <w:sz w:val="28"/>
          <w:szCs w:val="32"/>
        </w:rPr>
        <w:br w:type="page"/>
      </w:r>
    </w:p>
    <w:p w:rsidR="00394A1C" w:rsidRDefault="00394A1C" w:rsidP="00B23E0F">
      <w:pPr>
        <w:autoSpaceDE w:val="0"/>
        <w:spacing w:after="0" w:line="360" w:lineRule="auto"/>
      </w:pPr>
      <w:r>
        <w:rPr>
          <w:rFonts w:ascii="Times New Roman" w:hAnsi="Times New Roman"/>
          <w:b/>
          <w:sz w:val="28"/>
          <w:szCs w:val="32"/>
        </w:rPr>
        <w:lastRenderedPageBreak/>
        <w:t xml:space="preserve">CHAPTER </w:t>
      </w:r>
      <w:r w:rsidR="00FF653D">
        <w:rPr>
          <w:rFonts w:ascii="Times New Roman" w:hAnsi="Times New Roman"/>
          <w:b/>
          <w:sz w:val="28"/>
          <w:szCs w:val="32"/>
        </w:rPr>
        <w:t>6</w:t>
      </w:r>
    </w:p>
    <w:p w:rsidR="00394A1C" w:rsidRDefault="00E34E0E" w:rsidP="00763468">
      <w:pPr>
        <w:autoSpaceDE w:val="0"/>
        <w:spacing w:after="0" w:line="360" w:lineRule="auto"/>
        <w:rPr>
          <w:rFonts w:ascii="Times New Roman" w:hAnsi="Times New Roman"/>
          <w:b/>
          <w:sz w:val="32"/>
          <w:szCs w:val="36"/>
        </w:rPr>
      </w:pPr>
      <w:r>
        <w:rPr>
          <w:rFonts w:ascii="Times New Roman" w:hAnsi="Times New Roman"/>
          <w:b/>
          <w:sz w:val="32"/>
          <w:szCs w:val="36"/>
        </w:rPr>
        <w:t>RESULTS AND</w:t>
      </w:r>
      <w:r w:rsidR="00FF653D">
        <w:rPr>
          <w:rFonts w:ascii="Times New Roman" w:hAnsi="Times New Roman"/>
          <w:b/>
          <w:sz w:val="32"/>
          <w:szCs w:val="36"/>
        </w:rPr>
        <w:t xml:space="preserve"> </w:t>
      </w:r>
      <w:r w:rsidR="00394A1C">
        <w:rPr>
          <w:rFonts w:ascii="Times New Roman" w:hAnsi="Times New Roman"/>
          <w:b/>
          <w:sz w:val="32"/>
          <w:szCs w:val="36"/>
        </w:rPr>
        <w:t>CONCLUSION</w:t>
      </w:r>
    </w:p>
    <w:p w:rsidR="002D18F4" w:rsidRDefault="00012B2E" w:rsidP="002D18F4">
      <w:pPr>
        <w:autoSpaceDE w:val="0"/>
        <w:spacing w:after="0" w:line="360" w:lineRule="auto"/>
        <w:rPr>
          <w:rFonts w:ascii="Times New Roman" w:hAnsi="Times New Roman"/>
          <w:b/>
          <w:sz w:val="24"/>
          <w:szCs w:val="24"/>
        </w:rPr>
      </w:pPr>
      <w:r>
        <w:rPr>
          <w:rFonts w:ascii="Times New Roman" w:hAnsi="Times New Roman"/>
          <w:b/>
          <w:sz w:val="24"/>
          <w:szCs w:val="24"/>
        </w:rPr>
        <w:t xml:space="preserve">6.1. </w:t>
      </w:r>
      <w:r w:rsidR="00E52EEE">
        <w:rPr>
          <w:rFonts w:ascii="Times New Roman" w:hAnsi="Times New Roman"/>
          <w:b/>
          <w:sz w:val="24"/>
          <w:szCs w:val="24"/>
        </w:rPr>
        <w:t>R</w:t>
      </w:r>
      <w:r w:rsidR="00527EAF">
        <w:rPr>
          <w:rFonts w:ascii="Times New Roman" w:hAnsi="Times New Roman"/>
          <w:b/>
          <w:sz w:val="24"/>
          <w:szCs w:val="24"/>
        </w:rPr>
        <w:t>ESULTS</w:t>
      </w:r>
    </w:p>
    <w:p w:rsidR="0079420F" w:rsidRDefault="000B501C" w:rsidP="00736E65">
      <w:pPr>
        <w:autoSpaceDE w:val="0"/>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The</w:t>
      </w:r>
      <w:r w:rsidR="0079420F">
        <w:rPr>
          <w:rFonts w:ascii="Times New Roman" w:hAnsi="Times New Roman"/>
          <w:sz w:val="24"/>
          <w:szCs w:val="24"/>
        </w:rPr>
        <w:t xml:space="preserve"> proposed system is designed </w:t>
      </w:r>
      <w:r>
        <w:rPr>
          <w:rFonts w:ascii="Times New Roman" w:hAnsi="Times New Roman"/>
          <w:sz w:val="24"/>
          <w:szCs w:val="24"/>
        </w:rPr>
        <w:t xml:space="preserve">with a circular </w:t>
      </w:r>
      <w:r w:rsidR="0079420F">
        <w:rPr>
          <w:rFonts w:ascii="Times New Roman" w:hAnsi="Times New Roman"/>
          <w:sz w:val="24"/>
          <w:szCs w:val="24"/>
        </w:rPr>
        <w:t>box containing ten compartments as shown in Figure 6.1 and Figure 6.2</w:t>
      </w:r>
      <w:r w:rsidR="005B1316">
        <w:rPr>
          <w:rFonts w:ascii="Times New Roman" w:hAnsi="Times New Roman"/>
          <w:sz w:val="24"/>
          <w:szCs w:val="24"/>
        </w:rPr>
        <w:t xml:space="preserve">. </w:t>
      </w:r>
    </w:p>
    <w:p w:rsidR="0079420F" w:rsidRDefault="0079420F" w:rsidP="00736E65">
      <w:pPr>
        <w:autoSpaceDE w:val="0"/>
        <w:spacing w:after="0" w:line="360" w:lineRule="auto"/>
        <w:jc w:val="both"/>
        <w:rPr>
          <w:rFonts w:ascii="Times New Roman" w:hAnsi="Times New Roman"/>
          <w:sz w:val="24"/>
          <w:szCs w:val="24"/>
        </w:rPr>
      </w:pPr>
    </w:p>
    <w:p w:rsidR="00EA0B23" w:rsidRDefault="005B2419" w:rsidP="00736E65">
      <w:pPr>
        <w:autoSpaceDE w:val="0"/>
        <w:spacing w:after="0" w:line="360" w:lineRule="auto"/>
        <w:jc w:val="both"/>
        <w:rPr>
          <w:rFonts w:ascii="Times New Roman" w:hAnsi="Times New Roman"/>
          <w:b/>
          <w:sz w:val="24"/>
          <w:szCs w:val="24"/>
        </w:rPr>
      </w:pPr>
      <w:r>
        <w:rPr>
          <w:rFonts w:ascii="Times New Roman" w:hAnsi="Times New Roman"/>
          <w:b/>
          <w:noProof/>
          <w:sz w:val="24"/>
          <w:szCs w:val="24"/>
          <w:lang w:eastAsia="en-US"/>
        </w:rPr>
        <w:drawing>
          <wp:anchor distT="0" distB="0" distL="114300" distR="114300" simplePos="0" relativeHeight="251738112" behindDoc="1" locked="0" layoutInCell="1" allowOverlap="1">
            <wp:simplePos x="0" y="0"/>
            <wp:positionH relativeFrom="column">
              <wp:posOffset>3181350</wp:posOffset>
            </wp:positionH>
            <wp:positionV relativeFrom="paragraph">
              <wp:posOffset>97790</wp:posOffset>
            </wp:positionV>
            <wp:extent cx="2600325" cy="2390775"/>
            <wp:effectExtent l="19050" t="0" r="9525" b="0"/>
            <wp:wrapNone/>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a:stretch>
                      <a:fillRect/>
                    </a:stretch>
                  </pic:blipFill>
                  <pic:spPr bwMode="auto">
                    <a:xfrm>
                      <a:off x="0" y="0"/>
                      <a:ext cx="2600325" cy="2390775"/>
                    </a:xfrm>
                    <a:prstGeom prst="rect">
                      <a:avLst/>
                    </a:prstGeom>
                    <a:noFill/>
                    <a:ln w="9525">
                      <a:noFill/>
                      <a:miter lim="800000"/>
                      <a:headEnd/>
                      <a:tailEnd/>
                    </a:ln>
                  </pic:spPr>
                </pic:pic>
              </a:graphicData>
            </a:graphic>
          </wp:anchor>
        </w:drawing>
      </w:r>
      <w:r>
        <w:rPr>
          <w:rFonts w:ascii="Times New Roman" w:hAnsi="Times New Roman"/>
          <w:b/>
          <w:noProof/>
          <w:sz w:val="24"/>
          <w:szCs w:val="24"/>
          <w:lang w:eastAsia="en-US"/>
        </w:rPr>
        <w:drawing>
          <wp:anchor distT="0" distB="0" distL="114300" distR="114300" simplePos="0" relativeHeight="251737088" behindDoc="1" locked="0" layoutInCell="1" allowOverlap="1">
            <wp:simplePos x="0" y="0"/>
            <wp:positionH relativeFrom="column">
              <wp:posOffset>-9525</wp:posOffset>
            </wp:positionH>
            <wp:positionV relativeFrom="paragraph">
              <wp:posOffset>88265</wp:posOffset>
            </wp:positionV>
            <wp:extent cx="2762250" cy="2409825"/>
            <wp:effectExtent l="19050" t="0" r="0" b="0"/>
            <wp:wrapNone/>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srcRect/>
                    <a:stretch>
                      <a:fillRect/>
                    </a:stretch>
                  </pic:blipFill>
                  <pic:spPr bwMode="auto">
                    <a:xfrm>
                      <a:off x="0" y="0"/>
                      <a:ext cx="2762250" cy="2409825"/>
                    </a:xfrm>
                    <a:prstGeom prst="rect">
                      <a:avLst/>
                    </a:prstGeom>
                    <a:noFill/>
                    <a:ln w="9525">
                      <a:noFill/>
                      <a:miter lim="800000"/>
                      <a:headEnd/>
                      <a:tailEnd/>
                    </a:ln>
                  </pic:spPr>
                </pic:pic>
              </a:graphicData>
            </a:graphic>
          </wp:anchor>
        </w:drawing>
      </w:r>
    </w:p>
    <w:p w:rsidR="00720E39" w:rsidRDefault="00720E39" w:rsidP="00F632E6">
      <w:pPr>
        <w:autoSpaceDE w:val="0"/>
        <w:spacing w:after="0" w:line="360" w:lineRule="auto"/>
        <w:rPr>
          <w:rFonts w:ascii="Times New Roman" w:hAnsi="Times New Roman"/>
          <w:b/>
          <w:sz w:val="24"/>
          <w:szCs w:val="24"/>
        </w:rPr>
      </w:pPr>
    </w:p>
    <w:p w:rsidR="00AD6BEB" w:rsidRDefault="00AD6BEB" w:rsidP="00F632E6">
      <w:pPr>
        <w:autoSpaceDE w:val="0"/>
        <w:spacing w:after="0" w:line="360" w:lineRule="auto"/>
        <w:rPr>
          <w:rFonts w:ascii="Times New Roman" w:hAnsi="Times New Roman"/>
          <w:b/>
          <w:sz w:val="24"/>
          <w:szCs w:val="24"/>
        </w:rPr>
      </w:pPr>
    </w:p>
    <w:p w:rsidR="00AD6BEB" w:rsidRDefault="00EA0B23" w:rsidP="00EA0B23">
      <w:pPr>
        <w:tabs>
          <w:tab w:val="left" w:pos="5385"/>
        </w:tabs>
        <w:autoSpaceDE w:val="0"/>
        <w:spacing w:after="0" w:line="360" w:lineRule="auto"/>
        <w:rPr>
          <w:rFonts w:ascii="Times New Roman" w:hAnsi="Times New Roman"/>
          <w:b/>
          <w:sz w:val="24"/>
          <w:szCs w:val="24"/>
        </w:rPr>
      </w:pPr>
      <w:r>
        <w:rPr>
          <w:rFonts w:ascii="Times New Roman" w:hAnsi="Times New Roman"/>
          <w:b/>
          <w:sz w:val="24"/>
          <w:szCs w:val="24"/>
        </w:rPr>
        <w:tab/>
      </w:r>
    </w:p>
    <w:p w:rsidR="00AD6BEB" w:rsidRDefault="00AD6BEB" w:rsidP="00F632E6">
      <w:pPr>
        <w:autoSpaceDE w:val="0"/>
        <w:spacing w:after="0" w:line="360" w:lineRule="auto"/>
        <w:rPr>
          <w:rFonts w:ascii="Times New Roman" w:hAnsi="Times New Roman"/>
          <w:b/>
          <w:sz w:val="24"/>
          <w:szCs w:val="24"/>
        </w:rPr>
      </w:pPr>
    </w:p>
    <w:p w:rsidR="00AD6BEB" w:rsidRDefault="00AD6BEB" w:rsidP="00F632E6">
      <w:pPr>
        <w:autoSpaceDE w:val="0"/>
        <w:spacing w:after="0" w:line="360" w:lineRule="auto"/>
        <w:rPr>
          <w:rFonts w:ascii="Times New Roman" w:hAnsi="Times New Roman"/>
          <w:b/>
          <w:sz w:val="24"/>
          <w:szCs w:val="24"/>
        </w:rPr>
      </w:pPr>
    </w:p>
    <w:p w:rsidR="00AD6BEB" w:rsidRDefault="00AD6BEB" w:rsidP="00F632E6">
      <w:pPr>
        <w:autoSpaceDE w:val="0"/>
        <w:spacing w:after="0" w:line="360" w:lineRule="auto"/>
        <w:rPr>
          <w:rFonts w:ascii="Times New Roman" w:hAnsi="Times New Roman"/>
          <w:b/>
          <w:sz w:val="24"/>
          <w:szCs w:val="24"/>
        </w:rPr>
      </w:pPr>
    </w:p>
    <w:p w:rsidR="00AD6BEB" w:rsidRDefault="00AD6BEB" w:rsidP="00F632E6">
      <w:pPr>
        <w:autoSpaceDE w:val="0"/>
        <w:spacing w:after="0" w:line="360" w:lineRule="auto"/>
        <w:rPr>
          <w:rFonts w:ascii="Times New Roman" w:hAnsi="Times New Roman"/>
          <w:b/>
          <w:sz w:val="24"/>
          <w:szCs w:val="24"/>
        </w:rPr>
      </w:pPr>
    </w:p>
    <w:p w:rsidR="00AD6BEB" w:rsidRDefault="00AD6BEB" w:rsidP="00F632E6">
      <w:pPr>
        <w:autoSpaceDE w:val="0"/>
        <w:spacing w:after="0" w:line="360" w:lineRule="auto"/>
        <w:rPr>
          <w:rFonts w:ascii="Times New Roman" w:hAnsi="Times New Roman"/>
          <w:b/>
          <w:sz w:val="24"/>
          <w:szCs w:val="24"/>
        </w:rPr>
      </w:pPr>
    </w:p>
    <w:p w:rsidR="00AD6BEB" w:rsidRDefault="00AD6BEB" w:rsidP="00F632E6">
      <w:pPr>
        <w:autoSpaceDE w:val="0"/>
        <w:spacing w:after="0" w:line="360" w:lineRule="auto"/>
        <w:rPr>
          <w:rFonts w:ascii="Times New Roman" w:hAnsi="Times New Roman"/>
          <w:b/>
          <w:sz w:val="24"/>
          <w:szCs w:val="24"/>
        </w:rPr>
      </w:pPr>
    </w:p>
    <w:p w:rsidR="0079420F" w:rsidRDefault="005B2419" w:rsidP="002C3DE0">
      <w:pPr>
        <w:spacing w:line="360" w:lineRule="auto"/>
        <w:rPr>
          <w:rFonts w:ascii="Times New Roman" w:hAnsi="Times New Roman"/>
          <w:b/>
          <w:szCs w:val="24"/>
        </w:rPr>
      </w:pPr>
      <w:r>
        <w:rPr>
          <w:rFonts w:ascii="Times New Roman" w:hAnsi="Times New Roman"/>
          <w:b/>
          <w:szCs w:val="24"/>
        </w:rPr>
        <w:t xml:space="preserve">      </w:t>
      </w:r>
      <w:r w:rsidRPr="005B2419">
        <w:rPr>
          <w:rFonts w:ascii="Times New Roman" w:hAnsi="Times New Roman"/>
          <w:b/>
          <w:szCs w:val="24"/>
        </w:rPr>
        <w:t>Figure 6.1:</w:t>
      </w:r>
      <w:r>
        <w:rPr>
          <w:rFonts w:ascii="Times New Roman" w:hAnsi="Times New Roman"/>
          <w:b/>
          <w:szCs w:val="24"/>
        </w:rPr>
        <w:t xml:space="preserve"> Front view of the system</w:t>
      </w:r>
      <w:r w:rsidRPr="005B2419">
        <w:rPr>
          <w:rFonts w:ascii="Times New Roman" w:hAnsi="Times New Roman"/>
          <w:b/>
          <w:szCs w:val="24"/>
        </w:rPr>
        <w:t xml:space="preserve">                     </w:t>
      </w:r>
      <w:r>
        <w:rPr>
          <w:rFonts w:ascii="Times New Roman" w:hAnsi="Times New Roman"/>
          <w:b/>
          <w:szCs w:val="24"/>
        </w:rPr>
        <w:t xml:space="preserve">    </w:t>
      </w:r>
      <w:r w:rsidRPr="005B2419">
        <w:rPr>
          <w:rFonts w:ascii="Times New Roman" w:hAnsi="Times New Roman"/>
          <w:b/>
          <w:szCs w:val="24"/>
        </w:rPr>
        <w:t>Figure 6.2: Top view of the circular base</w:t>
      </w:r>
    </w:p>
    <w:p w:rsidR="0079420F" w:rsidRDefault="0079420F" w:rsidP="002C3DE0">
      <w:pPr>
        <w:spacing w:line="360" w:lineRule="auto"/>
        <w:rPr>
          <w:rFonts w:ascii="Times New Roman" w:hAnsi="Times New Roman"/>
          <w:b/>
          <w:szCs w:val="24"/>
        </w:rPr>
      </w:pPr>
      <w:r>
        <w:rPr>
          <w:rFonts w:ascii="Times New Roman" w:hAnsi="Times New Roman"/>
          <w:b/>
          <w:noProof/>
          <w:szCs w:val="24"/>
          <w:lang w:eastAsia="en-US"/>
        </w:rPr>
        <w:drawing>
          <wp:anchor distT="0" distB="0" distL="114300" distR="114300" simplePos="0" relativeHeight="251739136" behindDoc="1" locked="0" layoutInCell="1" allowOverlap="1">
            <wp:simplePos x="0" y="0"/>
            <wp:positionH relativeFrom="column">
              <wp:posOffset>914400</wp:posOffset>
            </wp:positionH>
            <wp:positionV relativeFrom="paragraph">
              <wp:posOffset>266700</wp:posOffset>
            </wp:positionV>
            <wp:extent cx="3790950" cy="2276475"/>
            <wp:effectExtent l="19050" t="0" r="0" b="0"/>
            <wp:wrapNone/>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srcRect/>
                    <a:stretch>
                      <a:fillRect/>
                    </a:stretch>
                  </pic:blipFill>
                  <pic:spPr bwMode="auto">
                    <a:xfrm>
                      <a:off x="0" y="0"/>
                      <a:ext cx="3790950" cy="2276475"/>
                    </a:xfrm>
                    <a:prstGeom prst="rect">
                      <a:avLst/>
                    </a:prstGeom>
                    <a:noFill/>
                    <a:ln w="9525">
                      <a:noFill/>
                      <a:miter lim="800000"/>
                      <a:headEnd/>
                      <a:tailEnd/>
                    </a:ln>
                  </pic:spPr>
                </pic:pic>
              </a:graphicData>
            </a:graphic>
          </wp:anchor>
        </w:drawing>
      </w:r>
    </w:p>
    <w:p w:rsidR="0079420F" w:rsidRDefault="0079420F" w:rsidP="002C3DE0">
      <w:pPr>
        <w:spacing w:line="360" w:lineRule="auto"/>
        <w:rPr>
          <w:rFonts w:ascii="Times New Roman" w:hAnsi="Times New Roman"/>
          <w:b/>
          <w:szCs w:val="24"/>
        </w:rPr>
      </w:pPr>
    </w:p>
    <w:p w:rsidR="0079420F" w:rsidRDefault="0079420F" w:rsidP="002C3DE0">
      <w:pPr>
        <w:spacing w:line="360" w:lineRule="auto"/>
        <w:rPr>
          <w:rFonts w:ascii="Times New Roman" w:hAnsi="Times New Roman"/>
          <w:b/>
          <w:szCs w:val="24"/>
        </w:rPr>
      </w:pPr>
    </w:p>
    <w:p w:rsidR="0079420F" w:rsidRDefault="0079420F" w:rsidP="002C3DE0">
      <w:pPr>
        <w:spacing w:line="360" w:lineRule="auto"/>
        <w:rPr>
          <w:rFonts w:ascii="Times New Roman" w:hAnsi="Times New Roman"/>
          <w:b/>
          <w:szCs w:val="24"/>
        </w:rPr>
      </w:pPr>
    </w:p>
    <w:p w:rsidR="0079420F" w:rsidRDefault="0079420F" w:rsidP="002C3DE0">
      <w:pPr>
        <w:spacing w:line="360" w:lineRule="auto"/>
        <w:rPr>
          <w:rFonts w:ascii="Times New Roman" w:hAnsi="Times New Roman"/>
          <w:b/>
          <w:szCs w:val="24"/>
        </w:rPr>
      </w:pPr>
    </w:p>
    <w:p w:rsidR="0079420F" w:rsidRDefault="0079420F" w:rsidP="002C3DE0">
      <w:pPr>
        <w:spacing w:line="360" w:lineRule="auto"/>
        <w:rPr>
          <w:rFonts w:ascii="Times New Roman" w:hAnsi="Times New Roman"/>
          <w:b/>
          <w:szCs w:val="24"/>
        </w:rPr>
      </w:pPr>
    </w:p>
    <w:p w:rsidR="0079420F" w:rsidRDefault="0079420F" w:rsidP="002C3DE0">
      <w:pPr>
        <w:spacing w:line="360" w:lineRule="auto"/>
        <w:rPr>
          <w:rFonts w:ascii="Times New Roman" w:hAnsi="Times New Roman"/>
          <w:b/>
          <w:szCs w:val="24"/>
        </w:rPr>
      </w:pPr>
    </w:p>
    <w:p w:rsidR="005F64D7" w:rsidRDefault="0079420F" w:rsidP="00483498">
      <w:pPr>
        <w:spacing w:line="360" w:lineRule="auto"/>
        <w:jc w:val="center"/>
        <w:rPr>
          <w:rFonts w:ascii="Times New Roman" w:hAnsi="Times New Roman"/>
          <w:b/>
          <w:sz w:val="24"/>
          <w:szCs w:val="24"/>
        </w:rPr>
      </w:pPr>
      <w:r w:rsidRPr="005B2419">
        <w:rPr>
          <w:rFonts w:ascii="Times New Roman" w:hAnsi="Times New Roman"/>
          <w:b/>
          <w:szCs w:val="24"/>
        </w:rPr>
        <w:t>Figure</w:t>
      </w:r>
      <w:r>
        <w:rPr>
          <w:rFonts w:ascii="Times New Roman" w:hAnsi="Times New Roman"/>
          <w:b/>
          <w:szCs w:val="24"/>
        </w:rPr>
        <w:t xml:space="preserve"> 6.3: Startup display</w:t>
      </w:r>
      <w:r w:rsidR="005F64D7">
        <w:rPr>
          <w:rFonts w:ascii="Times New Roman" w:hAnsi="Times New Roman"/>
          <w:b/>
          <w:sz w:val="24"/>
          <w:szCs w:val="24"/>
        </w:rPr>
        <w:br w:type="page"/>
      </w:r>
    </w:p>
    <w:p w:rsidR="002C3DE0" w:rsidRDefault="00961BB5">
      <w:pPr>
        <w:suppressAutoHyphens w:val="0"/>
        <w:spacing w:after="0" w:line="240" w:lineRule="auto"/>
        <w:rPr>
          <w:rFonts w:ascii="Times New Roman" w:hAnsi="Times New Roman"/>
          <w:b/>
          <w:sz w:val="24"/>
          <w:szCs w:val="24"/>
        </w:rPr>
      </w:pPr>
      <w:r>
        <w:rPr>
          <w:rFonts w:ascii="Times New Roman" w:hAnsi="Times New Roman"/>
          <w:b/>
          <w:noProof/>
          <w:sz w:val="24"/>
          <w:szCs w:val="24"/>
          <w:lang w:eastAsia="en-US"/>
        </w:rPr>
        <w:lastRenderedPageBreak/>
        <w:drawing>
          <wp:anchor distT="0" distB="0" distL="114300" distR="114300" simplePos="0" relativeHeight="251730944" behindDoc="1" locked="0" layoutInCell="1" allowOverlap="1">
            <wp:simplePos x="0" y="0"/>
            <wp:positionH relativeFrom="column">
              <wp:posOffset>31672</wp:posOffset>
            </wp:positionH>
            <wp:positionV relativeFrom="paragraph">
              <wp:posOffset>170623</wp:posOffset>
            </wp:positionV>
            <wp:extent cx="2867995" cy="1497821"/>
            <wp:effectExtent l="19050" t="0" r="8555" b="0"/>
            <wp:wrapNone/>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srcRect/>
                    <a:stretch>
                      <a:fillRect/>
                    </a:stretch>
                  </pic:blipFill>
                  <pic:spPr bwMode="auto">
                    <a:xfrm>
                      <a:off x="0" y="0"/>
                      <a:ext cx="2868630" cy="1498153"/>
                    </a:xfrm>
                    <a:prstGeom prst="rect">
                      <a:avLst/>
                    </a:prstGeom>
                    <a:noFill/>
                    <a:ln w="9525">
                      <a:noFill/>
                      <a:miter lim="800000"/>
                      <a:headEnd/>
                      <a:tailEnd/>
                    </a:ln>
                  </pic:spPr>
                </pic:pic>
              </a:graphicData>
            </a:graphic>
          </wp:anchor>
        </w:drawing>
      </w:r>
      <w:r>
        <w:rPr>
          <w:rFonts w:ascii="Times New Roman" w:hAnsi="Times New Roman"/>
          <w:b/>
          <w:noProof/>
          <w:sz w:val="24"/>
          <w:szCs w:val="24"/>
          <w:lang w:eastAsia="en-US"/>
        </w:rPr>
        <w:drawing>
          <wp:anchor distT="0" distB="0" distL="114300" distR="114300" simplePos="0" relativeHeight="251729920" behindDoc="1" locked="0" layoutInCell="1" allowOverlap="1">
            <wp:simplePos x="0" y="0"/>
            <wp:positionH relativeFrom="column">
              <wp:posOffset>2988045</wp:posOffset>
            </wp:positionH>
            <wp:positionV relativeFrom="paragraph">
              <wp:posOffset>170624</wp:posOffset>
            </wp:positionV>
            <wp:extent cx="2634393" cy="1497821"/>
            <wp:effectExtent l="19050" t="0" r="0" b="0"/>
            <wp:wrapNone/>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srcRect/>
                    <a:stretch>
                      <a:fillRect/>
                    </a:stretch>
                  </pic:blipFill>
                  <pic:spPr bwMode="auto">
                    <a:xfrm>
                      <a:off x="0" y="0"/>
                      <a:ext cx="2634393" cy="1497821"/>
                    </a:xfrm>
                    <a:prstGeom prst="rect">
                      <a:avLst/>
                    </a:prstGeom>
                    <a:noFill/>
                    <a:ln w="9525">
                      <a:noFill/>
                      <a:miter lim="800000"/>
                      <a:headEnd/>
                      <a:tailEnd/>
                    </a:ln>
                  </pic:spPr>
                </pic:pic>
              </a:graphicData>
            </a:graphic>
          </wp:anchor>
        </w:drawing>
      </w:r>
    </w:p>
    <w:p w:rsidR="00F632E6" w:rsidRPr="00F632E6" w:rsidRDefault="00F632E6" w:rsidP="00F632E6">
      <w:pPr>
        <w:autoSpaceDE w:val="0"/>
        <w:spacing w:after="0" w:line="360" w:lineRule="auto"/>
        <w:rPr>
          <w:rFonts w:ascii="Times New Roman" w:hAnsi="Times New Roman"/>
          <w:b/>
          <w:sz w:val="24"/>
          <w:szCs w:val="24"/>
        </w:rPr>
      </w:pPr>
    </w:p>
    <w:p w:rsidR="005F64D7" w:rsidRDefault="005F64D7">
      <w:pPr>
        <w:suppressAutoHyphens w:val="0"/>
        <w:spacing w:after="0" w:line="240" w:lineRule="auto"/>
        <w:rPr>
          <w:rFonts w:ascii="Times New Roman" w:hAnsi="Times New Roman"/>
          <w:b/>
          <w:sz w:val="32"/>
          <w:szCs w:val="36"/>
        </w:rPr>
      </w:pPr>
    </w:p>
    <w:p w:rsidR="005F64D7" w:rsidRDefault="005F64D7">
      <w:pPr>
        <w:suppressAutoHyphens w:val="0"/>
        <w:spacing w:after="0" w:line="240" w:lineRule="auto"/>
        <w:rPr>
          <w:rFonts w:ascii="Times New Roman" w:hAnsi="Times New Roman"/>
          <w:b/>
          <w:sz w:val="32"/>
          <w:szCs w:val="36"/>
        </w:rPr>
      </w:pPr>
    </w:p>
    <w:p w:rsidR="00961BB5" w:rsidRDefault="00961BB5">
      <w:pPr>
        <w:suppressAutoHyphens w:val="0"/>
        <w:spacing w:after="0" w:line="240" w:lineRule="auto"/>
        <w:rPr>
          <w:rFonts w:ascii="Times New Roman" w:hAnsi="Times New Roman"/>
          <w:b/>
          <w:sz w:val="32"/>
          <w:szCs w:val="36"/>
        </w:rPr>
      </w:pPr>
    </w:p>
    <w:p w:rsidR="00961BB5" w:rsidRDefault="00961BB5">
      <w:pPr>
        <w:suppressAutoHyphens w:val="0"/>
        <w:spacing w:after="0" w:line="240" w:lineRule="auto"/>
        <w:rPr>
          <w:rFonts w:ascii="Times New Roman" w:hAnsi="Times New Roman"/>
          <w:b/>
          <w:sz w:val="32"/>
          <w:szCs w:val="36"/>
        </w:rPr>
      </w:pPr>
    </w:p>
    <w:p w:rsidR="00961BB5" w:rsidRDefault="00961BB5">
      <w:pPr>
        <w:suppressAutoHyphens w:val="0"/>
        <w:spacing w:after="0" w:line="240" w:lineRule="auto"/>
        <w:rPr>
          <w:rFonts w:ascii="Times New Roman" w:hAnsi="Times New Roman"/>
          <w:b/>
          <w:sz w:val="32"/>
          <w:szCs w:val="36"/>
        </w:rPr>
      </w:pPr>
    </w:p>
    <w:p w:rsidR="00961BB5" w:rsidRDefault="00961BB5">
      <w:pPr>
        <w:suppressAutoHyphens w:val="0"/>
        <w:spacing w:after="0" w:line="240" w:lineRule="auto"/>
        <w:rPr>
          <w:rFonts w:ascii="Times New Roman" w:hAnsi="Times New Roman"/>
          <w:b/>
          <w:sz w:val="32"/>
          <w:szCs w:val="36"/>
        </w:rPr>
      </w:pPr>
    </w:p>
    <w:p w:rsidR="005F64D7" w:rsidRPr="00961BB5" w:rsidRDefault="00961BB5" w:rsidP="00961BB5">
      <w:pPr>
        <w:suppressAutoHyphens w:val="0"/>
        <w:spacing w:after="0" w:line="240" w:lineRule="auto"/>
        <w:jc w:val="center"/>
        <w:rPr>
          <w:rFonts w:ascii="Times New Roman" w:hAnsi="Times New Roman"/>
          <w:b/>
          <w:sz w:val="24"/>
          <w:szCs w:val="36"/>
        </w:rPr>
      </w:pPr>
      <w:r w:rsidRPr="00961BB5">
        <w:rPr>
          <w:rFonts w:ascii="Times New Roman" w:hAnsi="Times New Roman"/>
          <w:b/>
          <w:sz w:val="20"/>
          <w:szCs w:val="36"/>
        </w:rPr>
        <w:t>Figure</w:t>
      </w:r>
      <w:r w:rsidRPr="00961BB5">
        <w:rPr>
          <w:rFonts w:ascii="Times New Roman" w:hAnsi="Times New Roman"/>
          <w:b/>
          <w:sz w:val="24"/>
          <w:szCs w:val="36"/>
        </w:rPr>
        <w:t xml:space="preserve"> </w:t>
      </w:r>
      <w:r w:rsidR="00022961">
        <w:rPr>
          <w:rFonts w:ascii="Times New Roman" w:hAnsi="Times New Roman"/>
          <w:b/>
          <w:sz w:val="20"/>
          <w:szCs w:val="36"/>
        </w:rPr>
        <w:t>6.4</w:t>
      </w:r>
      <w:r>
        <w:rPr>
          <w:rFonts w:ascii="Times New Roman" w:hAnsi="Times New Roman"/>
          <w:b/>
          <w:sz w:val="20"/>
          <w:szCs w:val="36"/>
        </w:rPr>
        <w:t>: Scanning the card</w:t>
      </w:r>
    </w:p>
    <w:p w:rsidR="000E530E" w:rsidRDefault="000E530E">
      <w:pPr>
        <w:suppressAutoHyphens w:val="0"/>
        <w:spacing w:after="0" w:line="240" w:lineRule="auto"/>
        <w:rPr>
          <w:rFonts w:ascii="Times New Roman" w:hAnsi="Times New Roman"/>
          <w:b/>
          <w:sz w:val="32"/>
          <w:szCs w:val="36"/>
        </w:rPr>
      </w:pPr>
    </w:p>
    <w:p w:rsidR="000E530E" w:rsidRDefault="000E530E" w:rsidP="00202901">
      <w:pPr>
        <w:suppressAutoHyphens w:val="0"/>
        <w:spacing w:after="0" w:line="360" w:lineRule="auto"/>
        <w:jc w:val="both"/>
        <w:rPr>
          <w:rFonts w:ascii="Times New Roman" w:hAnsi="Times New Roman"/>
          <w:sz w:val="24"/>
          <w:szCs w:val="36"/>
        </w:rPr>
      </w:pPr>
      <w:r>
        <w:rPr>
          <w:rFonts w:ascii="Times New Roman" w:hAnsi="Times New Roman"/>
          <w:b/>
          <w:sz w:val="32"/>
          <w:szCs w:val="36"/>
        </w:rPr>
        <w:tab/>
      </w:r>
      <w:r>
        <w:rPr>
          <w:rFonts w:ascii="Times New Roman" w:hAnsi="Times New Roman"/>
          <w:sz w:val="24"/>
          <w:szCs w:val="36"/>
        </w:rPr>
        <w:t>Initially, the user of the respective table needs to scan the RFID card. The RFID reader beeps as soon as the card is detected. The microcontroller checks the authenticity of the card and g</w:t>
      </w:r>
      <w:r w:rsidR="00FE38B4">
        <w:rPr>
          <w:rFonts w:ascii="Times New Roman" w:hAnsi="Times New Roman"/>
          <w:sz w:val="24"/>
          <w:szCs w:val="36"/>
        </w:rPr>
        <w:t>rants the respective privilege. RFID card of Table numbe</w:t>
      </w:r>
      <w:r w:rsidR="00202901">
        <w:rPr>
          <w:rFonts w:ascii="Times New Roman" w:hAnsi="Times New Roman"/>
          <w:sz w:val="24"/>
          <w:szCs w:val="36"/>
        </w:rPr>
        <w:t>r 3 is scanned as shown in the F</w:t>
      </w:r>
      <w:r w:rsidR="00FE38B4">
        <w:rPr>
          <w:rFonts w:ascii="Times New Roman" w:hAnsi="Times New Roman"/>
          <w:sz w:val="24"/>
          <w:szCs w:val="36"/>
        </w:rPr>
        <w:t>igure 6.</w:t>
      </w:r>
      <w:r w:rsidR="00022961">
        <w:rPr>
          <w:rFonts w:ascii="Times New Roman" w:hAnsi="Times New Roman"/>
          <w:sz w:val="24"/>
          <w:szCs w:val="36"/>
        </w:rPr>
        <w:t>4</w:t>
      </w:r>
      <w:r w:rsidR="00FE38B4">
        <w:rPr>
          <w:rFonts w:ascii="Times New Roman" w:hAnsi="Times New Roman"/>
          <w:sz w:val="24"/>
          <w:szCs w:val="36"/>
        </w:rPr>
        <w:t>.</w:t>
      </w:r>
    </w:p>
    <w:p w:rsidR="000E530E" w:rsidRPr="000E530E" w:rsidRDefault="000E530E" w:rsidP="000E530E">
      <w:pPr>
        <w:suppressAutoHyphens w:val="0"/>
        <w:spacing w:after="0" w:line="240" w:lineRule="auto"/>
        <w:jc w:val="both"/>
        <w:rPr>
          <w:rFonts w:ascii="Times New Roman" w:hAnsi="Times New Roman"/>
          <w:sz w:val="24"/>
          <w:szCs w:val="36"/>
        </w:rPr>
      </w:pPr>
    </w:p>
    <w:p w:rsidR="005F64D7" w:rsidRDefault="00961BB5" w:rsidP="000E530E">
      <w:pPr>
        <w:suppressAutoHyphens w:val="0"/>
        <w:spacing w:after="0" w:line="240" w:lineRule="auto"/>
        <w:jc w:val="both"/>
        <w:rPr>
          <w:rFonts w:ascii="Times New Roman" w:hAnsi="Times New Roman"/>
          <w:b/>
          <w:sz w:val="32"/>
          <w:szCs w:val="36"/>
        </w:rPr>
      </w:pPr>
      <w:r>
        <w:rPr>
          <w:rFonts w:ascii="Times New Roman" w:hAnsi="Times New Roman"/>
          <w:b/>
          <w:noProof/>
          <w:sz w:val="32"/>
          <w:szCs w:val="36"/>
          <w:lang w:eastAsia="en-US"/>
        </w:rPr>
        <w:drawing>
          <wp:anchor distT="0" distB="0" distL="114300" distR="114300" simplePos="0" relativeHeight="251732992" behindDoc="1" locked="0" layoutInCell="1" allowOverlap="1">
            <wp:simplePos x="0" y="0"/>
            <wp:positionH relativeFrom="column">
              <wp:posOffset>2949286</wp:posOffset>
            </wp:positionH>
            <wp:positionV relativeFrom="paragraph">
              <wp:posOffset>21524</wp:posOffset>
            </wp:positionV>
            <wp:extent cx="2670711" cy="1502229"/>
            <wp:effectExtent l="19050" t="0" r="0" b="0"/>
            <wp:wrapNone/>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2671330" cy="1502577"/>
                    </a:xfrm>
                    <a:prstGeom prst="rect">
                      <a:avLst/>
                    </a:prstGeom>
                    <a:noFill/>
                    <a:ln w="9525">
                      <a:noFill/>
                      <a:miter lim="800000"/>
                      <a:headEnd/>
                      <a:tailEnd/>
                    </a:ln>
                  </pic:spPr>
                </pic:pic>
              </a:graphicData>
            </a:graphic>
          </wp:anchor>
        </w:drawing>
      </w:r>
      <w:r>
        <w:rPr>
          <w:rFonts w:ascii="Times New Roman" w:hAnsi="Times New Roman"/>
          <w:b/>
          <w:noProof/>
          <w:sz w:val="32"/>
          <w:szCs w:val="36"/>
          <w:lang w:eastAsia="en-US"/>
        </w:rPr>
        <w:drawing>
          <wp:anchor distT="0" distB="0" distL="114300" distR="114300" simplePos="0" relativeHeight="251731968" behindDoc="1" locked="0" layoutInCell="1" allowOverlap="1">
            <wp:simplePos x="0" y="0"/>
            <wp:positionH relativeFrom="column">
              <wp:posOffset>31990</wp:posOffset>
            </wp:positionH>
            <wp:positionV relativeFrom="paragraph">
              <wp:posOffset>22643</wp:posOffset>
            </wp:positionV>
            <wp:extent cx="2818405" cy="1500997"/>
            <wp:effectExtent l="19050" t="0" r="995" b="0"/>
            <wp:wrapNone/>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srcRect/>
                    <a:stretch>
                      <a:fillRect/>
                    </a:stretch>
                  </pic:blipFill>
                  <pic:spPr bwMode="auto">
                    <a:xfrm>
                      <a:off x="0" y="0"/>
                      <a:ext cx="2818765" cy="1501189"/>
                    </a:xfrm>
                    <a:prstGeom prst="rect">
                      <a:avLst/>
                    </a:prstGeom>
                    <a:noFill/>
                    <a:ln w="9525">
                      <a:noFill/>
                      <a:miter lim="800000"/>
                      <a:headEnd/>
                      <a:tailEnd/>
                    </a:ln>
                  </pic:spPr>
                </pic:pic>
              </a:graphicData>
            </a:graphic>
          </wp:anchor>
        </w:drawing>
      </w:r>
    </w:p>
    <w:p w:rsidR="005F64D7" w:rsidRDefault="005F64D7">
      <w:pPr>
        <w:suppressAutoHyphens w:val="0"/>
        <w:spacing w:after="0" w:line="240" w:lineRule="auto"/>
        <w:rPr>
          <w:rFonts w:ascii="Times New Roman" w:hAnsi="Times New Roman"/>
          <w:b/>
          <w:sz w:val="32"/>
          <w:szCs w:val="36"/>
        </w:rPr>
      </w:pPr>
    </w:p>
    <w:p w:rsidR="006A2887" w:rsidRDefault="006A2887" w:rsidP="006A2887">
      <w:pPr>
        <w:suppressAutoHyphens w:val="0"/>
        <w:spacing w:after="0" w:line="240" w:lineRule="auto"/>
        <w:jc w:val="center"/>
        <w:rPr>
          <w:rFonts w:ascii="Times New Roman" w:hAnsi="Times New Roman"/>
          <w:b/>
          <w:sz w:val="24"/>
          <w:szCs w:val="36"/>
        </w:rPr>
      </w:pPr>
    </w:p>
    <w:p w:rsidR="000E530E" w:rsidRDefault="000E530E">
      <w:pPr>
        <w:suppressAutoHyphens w:val="0"/>
        <w:spacing w:after="0" w:line="240" w:lineRule="auto"/>
        <w:rPr>
          <w:rFonts w:ascii="Times New Roman" w:hAnsi="Times New Roman"/>
          <w:b/>
          <w:sz w:val="32"/>
          <w:szCs w:val="36"/>
        </w:rPr>
      </w:pPr>
    </w:p>
    <w:p w:rsidR="000E530E" w:rsidRDefault="000E530E">
      <w:pPr>
        <w:suppressAutoHyphens w:val="0"/>
        <w:spacing w:after="0" w:line="240" w:lineRule="auto"/>
        <w:rPr>
          <w:rFonts w:ascii="Times New Roman" w:hAnsi="Times New Roman"/>
          <w:b/>
          <w:sz w:val="32"/>
          <w:szCs w:val="36"/>
        </w:rPr>
      </w:pPr>
    </w:p>
    <w:p w:rsidR="000E530E" w:rsidRDefault="000E530E">
      <w:pPr>
        <w:suppressAutoHyphens w:val="0"/>
        <w:spacing w:after="0" w:line="240" w:lineRule="auto"/>
        <w:rPr>
          <w:rFonts w:ascii="Times New Roman" w:hAnsi="Times New Roman"/>
          <w:b/>
          <w:sz w:val="32"/>
          <w:szCs w:val="36"/>
        </w:rPr>
      </w:pPr>
    </w:p>
    <w:p w:rsidR="000E530E" w:rsidRDefault="000E530E">
      <w:pPr>
        <w:suppressAutoHyphens w:val="0"/>
        <w:spacing w:after="0" w:line="240" w:lineRule="auto"/>
        <w:rPr>
          <w:rFonts w:ascii="Times New Roman" w:hAnsi="Times New Roman"/>
          <w:b/>
          <w:sz w:val="32"/>
          <w:szCs w:val="36"/>
        </w:rPr>
      </w:pPr>
    </w:p>
    <w:p w:rsidR="000E530E" w:rsidRPr="00961BB5" w:rsidRDefault="000E530E" w:rsidP="000E530E">
      <w:pPr>
        <w:suppressAutoHyphens w:val="0"/>
        <w:spacing w:after="0" w:line="240" w:lineRule="auto"/>
        <w:jc w:val="center"/>
        <w:rPr>
          <w:rFonts w:ascii="Times New Roman" w:hAnsi="Times New Roman"/>
          <w:b/>
          <w:sz w:val="24"/>
          <w:szCs w:val="36"/>
        </w:rPr>
      </w:pPr>
      <w:r w:rsidRPr="00961BB5">
        <w:rPr>
          <w:rFonts w:ascii="Times New Roman" w:hAnsi="Times New Roman"/>
          <w:b/>
          <w:sz w:val="20"/>
          <w:szCs w:val="36"/>
        </w:rPr>
        <w:t>Figure</w:t>
      </w:r>
      <w:r w:rsidRPr="00961BB5">
        <w:rPr>
          <w:rFonts w:ascii="Times New Roman" w:hAnsi="Times New Roman"/>
          <w:b/>
          <w:sz w:val="24"/>
          <w:szCs w:val="36"/>
        </w:rPr>
        <w:t xml:space="preserve"> </w:t>
      </w:r>
      <w:r>
        <w:rPr>
          <w:rFonts w:ascii="Times New Roman" w:hAnsi="Times New Roman"/>
          <w:b/>
          <w:sz w:val="20"/>
          <w:szCs w:val="36"/>
        </w:rPr>
        <w:t>6.5: Selecting the issue option</w:t>
      </w:r>
    </w:p>
    <w:p w:rsidR="000C2C5A" w:rsidRDefault="000C2C5A">
      <w:pPr>
        <w:suppressAutoHyphens w:val="0"/>
        <w:spacing w:after="0" w:line="240" w:lineRule="auto"/>
        <w:rPr>
          <w:rFonts w:ascii="Times New Roman" w:hAnsi="Times New Roman"/>
          <w:b/>
          <w:sz w:val="32"/>
          <w:szCs w:val="36"/>
        </w:rPr>
      </w:pPr>
    </w:p>
    <w:p w:rsidR="000E530E" w:rsidRPr="000E530E" w:rsidRDefault="000E530E" w:rsidP="00202901">
      <w:pPr>
        <w:suppressAutoHyphens w:val="0"/>
        <w:spacing w:after="0" w:line="360" w:lineRule="auto"/>
        <w:jc w:val="both"/>
        <w:rPr>
          <w:rFonts w:ascii="Times New Roman" w:hAnsi="Times New Roman"/>
          <w:sz w:val="24"/>
          <w:szCs w:val="36"/>
        </w:rPr>
      </w:pPr>
      <w:r>
        <w:rPr>
          <w:rFonts w:ascii="Times New Roman" w:hAnsi="Times New Roman"/>
          <w:b/>
          <w:sz w:val="32"/>
          <w:szCs w:val="36"/>
        </w:rPr>
        <w:tab/>
      </w:r>
      <w:r w:rsidR="00022961">
        <w:rPr>
          <w:rFonts w:ascii="Times New Roman" w:hAnsi="Times New Roman"/>
          <w:sz w:val="24"/>
          <w:szCs w:val="36"/>
        </w:rPr>
        <w:t xml:space="preserve">With reference to </w:t>
      </w:r>
      <w:r w:rsidR="00202901">
        <w:rPr>
          <w:rFonts w:ascii="Times New Roman" w:hAnsi="Times New Roman"/>
          <w:sz w:val="24"/>
          <w:szCs w:val="36"/>
        </w:rPr>
        <w:t>F</w:t>
      </w:r>
      <w:r w:rsidR="00022961">
        <w:rPr>
          <w:rFonts w:ascii="Times New Roman" w:hAnsi="Times New Roman"/>
          <w:sz w:val="24"/>
          <w:szCs w:val="36"/>
        </w:rPr>
        <w:t>igure 6.5, menu is displayed so that the user can select either issue or return based on requirement.</w:t>
      </w:r>
      <w:r w:rsidR="001E3E9E">
        <w:rPr>
          <w:rFonts w:ascii="Times New Roman" w:hAnsi="Times New Roman"/>
          <w:sz w:val="24"/>
          <w:szCs w:val="36"/>
        </w:rPr>
        <w:t xml:space="preserve"> The user presses key '1' for opting issue option. Menu for the issue option is displayed as s</w:t>
      </w:r>
      <w:r w:rsidR="00202901">
        <w:rPr>
          <w:rFonts w:ascii="Times New Roman" w:hAnsi="Times New Roman"/>
          <w:sz w:val="24"/>
          <w:szCs w:val="36"/>
        </w:rPr>
        <w:t>hown in F</w:t>
      </w:r>
      <w:r w:rsidR="001E3E9E">
        <w:rPr>
          <w:rFonts w:ascii="Times New Roman" w:hAnsi="Times New Roman"/>
          <w:sz w:val="24"/>
          <w:szCs w:val="36"/>
        </w:rPr>
        <w:t xml:space="preserve">igure 6.6. </w:t>
      </w:r>
      <w:r w:rsidR="004D4062">
        <w:rPr>
          <w:rFonts w:ascii="Times New Roman" w:hAnsi="Times New Roman"/>
          <w:sz w:val="24"/>
          <w:szCs w:val="36"/>
        </w:rPr>
        <w:t>The user can select the required component from the component list</w:t>
      </w:r>
      <w:r w:rsidR="00E647F7">
        <w:rPr>
          <w:rFonts w:ascii="Times New Roman" w:hAnsi="Times New Roman"/>
          <w:sz w:val="24"/>
          <w:szCs w:val="36"/>
        </w:rPr>
        <w:t xml:space="preserve"> through keypad.</w:t>
      </w:r>
    </w:p>
    <w:p w:rsidR="00961BB5" w:rsidRDefault="00202901">
      <w:pPr>
        <w:suppressAutoHyphens w:val="0"/>
        <w:spacing w:after="0" w:line="240" w:lineRule="auto"/>
        <w:rPr>
          <w:rFonts w:ascii="Times New Roman" w:hAnsi="Times New Roman"/>
          <w:b/>
          <w:sz w:val="32"/>
          <w:szCs w:val="36"/>
        </w:rPr>
      </w:pPr>
      <w:r>
        <w:rPr>
          <w:rFonts w:ascii="Times New Roman" w:hAnsi="Times New Roman"/>
          <w:b/>
          <w:noProof/>
          <w:sz w:val="32"/>
          <w:szCs w:val="36"/>
          <w:lang w:eastAsia="en-US"/>
        </w:rPr>
        <w:drawing>
          <wp:anchor distT="0" distB="0" distL="114300" distR="114300" simplePos="0" relativeHeight="251734016" behindDoc="1" locked="0" layoutInCell="1" allowOverlap="1">
            <wp:simplePos x="0" y="0"/>
            <wp:positionH relativeFrom="margin">
              <wp:align>center</wp:align>
            </wp:positionH>
            <wp:positionV relativeFrom="paragraph">
              <wp:posOffset>60960</wp:posOffset>
            </wp:positionV>
            <wp:extent cx="1981200" cy="1238250"/>
            <wp:effectExtent l="19050" t="0" r="0" b="0"/>
            <wp:wrapNone/>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srcRect/>
                    <a:stretch>
                      <a:fillRect/>
                    </a:stretch>
                  </pic:blipFill>
                  <pic:spPr bwMode="auto">
                    <a:xfrm>
                      <a:off x="0" y="0"/>
                      <a:ext cx="1981200" cy="1238250"/>
                    </a:xfrm>
                    <a:prstGeom prst="rect">
                      <a:avLst/>
                    </a:prstGeom>
                    <a:noFill/>
                    <a:ln w="9525">
                      <a:noFill/>
                      <a:miter lim="800000"/>
                      <a:headEnd/>
                      <a:tailEnd/>
                    </a:ln>
                  </pic:spPr>
                </pic:pic>
              </a:graphicData>
            </a:graphic>
          </wp:anchor>
        </w:drawing>
      </w:r>
    </w:p>
    <w:p w:rsidR="000E530E" w:rsidRDefault="000E530E">
      <w:pPr>
        <w:suppressAutoHyphens w:val="0"/>
        <w:spacing w:after="0" w:line="240" w:lineRule="auto"/>
        <w:rPr>
          <w:rFonts w:ascii="Times New Roman" w:hAnsi="Times New Roman"/>
          <w:b/>
          <w:sz w:val="32"/>
          <w:szCs w:val="36"/>
        </w:rPr>
      </w:pPr>
    </w:p>
    <w:p w:rsidR="00C345B1" w:rsidRDefault="00C345B1" w:rsidP="00763468">
      <w:pPr>
        <w:autoSpaceDE w:val="0"/>
        <w:spacing w:after="0" w:line="360" w:lineRule="auto"/>
        <w:rPr>
          <w:rFonts w:ascii="Times New Roman" w:hAnsi="Times New Roman"/>
          <w:b/>
          <w:sz w:val="32"/>
          <w:szCs w:val="36"/>
        </w:rPr>
      </w:pPr>
    </w:p>
    <w:p w:rsidR="001E3E9E" w:rsidRDefault="001E3E9E" w:rsidP="00763468">
      <w:pPr>
        <w:autoSpaceDE w:val="0"/>
        <w:spacing w:after="0" w:line="360" w:lineRule="auto"/>
        <w:rPr>
          <w:rFonts w:ascii="Times New Roman" w:hAnsi="Times New Roman"/>
          <w:b/>
          <w:sz w:val="32"/>
          <w:szCs w:val="36"/>
        </w:rPr>
      </w:pPr>
    </w:p>
    <w:p w:rsidR="00202901" w:rsidRDefault="00202901" w:rsidP="001E3E9E">
      <w:pPr>
        <w:autoSpaceDE w:val="0"/>
        <w:spacing w:after="0" w:line="360" w:lineRule="auto"/>
        <w:jc w:val="center"/>
        <w:rPr>
          <w:rFonts w:ascii="Times New Roman" w:hAnsi="Times New Roman"/>
          <w:b/>
          <w:sz w:val="20"/>
          <w:szCs w:val="36"/>
        </w:rPr>
      </w:pPr>
    </w:p>
    <w:p w:rsidR="001E3E9E" w:rsidRDefault="001E3E9E" w:rsidP="001E3E9E">
      <w:pPr>
        <w:autoSpaceDE w:val="0"/>
        <w:spacing w:after="0" w:line="360" w:lineRule="auto"/>
        <w:jc w:val="center"/>
        <w:rPr>
          <w:rFonts w:ascii="Times New Roman" w:hAnsi="Times New Roman"/>
          <w:b/>
          <w:sz w:val="20"/>
          <w:szCs w:val="36"/>
        </w:rPr>
      </w:pPr>
      <w:r w:rsidRPr="00961BB5">
        <w:rPr>
          <w:rFonts w:ascii="Times New Roman" w:hAnsi="Times New Roman"/>
          <w:b/>
          <w:sz w:val="20"/>
          <w:szCs w:val="36"/>
        </w:rPr>
        <w:t>Figure</w:t>
      </w:r>
      <w:r w:rsidRPr="00961BB5">
        <w:rPr>
          <w:rFonts w:ascii="Times New Roman" w:hAnsi="Times New Roman"/>
          <w:b/>
          <w:sz w:val="24"/>
          <w:szCs w:val="36"/>
        </w:rPr>
        <w:t xml:space="preserve"> </w:t>
      </w:r>
      <w:r w:rsidR="00170265">
        <w:rPr>
          <w:rFonts w:ascii="Times New Roman" w:hAnsi="Times New Roman"/>
          <w:b/>
          <w:sz w:val="20"/>
          <w:szCs w:val="36"/>
        </w:rPr>
        <w:t>6.6</w:t>
      </w:r>
      <w:r>
        <w:rPr>
          <w:rFonts w:ascii="Times New Roman" w:hAnsi="Times New Roman"/>
          <w:b/>
          <w:sz w:val="20"/>
          <w:szCs w:val="36"/>
        </w:rPr>
        <w:t xml:space="preserve">: </w:t>
      </w:r>
      <w:r w:rsidR="00170265">
        <w:rPr>
          <w:rFonts w:ascii="Times New Roman" w:hAnsi="Times New Roman"/>
          <w:b/>
          <w:sz w:val="20"/>
          <w:szCs w:val="36"/>
        </w:rPr>
        <w:t>Displaying menu during issue</w:t>
      </w:r>
    </w:p>
    <w:p w:rsidR="004D4062" w:rsidRDefault="004D4062" w:rsidP="001E3E9E">
      <w:pPr>
        <w:autoSpaceDE w:val="0"/>
        <w:spacing w:after="0" w:line="360" w:lineRule="auto"/>
        <w:jc w:val="center"/>
        <w:rPr>
          <w:rFonts w:ascii="Times New Roman" w:hAnsi="Times New Roman"/>
          <w:b/>
          <w:sz w:val="20"/>
          <w:szCs w:val="36"/>
        </w:rPr>
      </w:pPr>
      <w:r>
        <w:rPr>
          <w:rFonts w:ascii="Times New Roman" w:hAnsi="Times New Roman"/>
          <w:b/>
          <w:noProof/>
          <w:sz w:val="20"/>
          <w:szCs w:val="36"/>
          <w:lang w:eastAsia="en-US"/>
        </w:rPr>
        <w:lastRenderedPageBreak/>
        <w:drawing>
          <wp:anchor distT="0" distB="0" distL="114300" distR="114300" simplePos="0" relativeHeight="251735040" behindDoc="1" locked="0" layoutInCell="1" allowOverlap="1">
            <wp:simplePos x="0" y="0"/>
            <wp:positionH relativeFrom="margin">
              <wp:align>center</wp:align>
            </wp:positionH>
            <wp:positionV relativeFrom="paragraph">
              <wp:posOffset>-18415</wp:posOffset>
            </wp:positionV>
            <wp:extent cx="4286250" cy="2705100"/>
            <wp:effectExtent l="19050" t="0" r="0" b="0"/>
            <wp:wrapNone/>
            <wp:docPr id="34" name="Picture 33" descr="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jpg"/>
                    <pic:cNvPicPr/>
                  </pic:nvPicPr>
                  <pic:blipFill>
                    <a:blip r:embed="rId51" cstate="print"/>
                    <a:stretch>
                      <a:fillRect/>
                    </a:stretch>
                  </pic:blipFill>
                  <pic:spPr>
                    <a:xfrm>
                      <a:off x="0" y="0"/>
                      <a:ext cx="4286250" cy="2705100"/>
                    </a:xfrm>
                    <a:prstGeom prst="rect">
                      <a:avLst/>
                    </a:prstGeom>
                  </pic:spPr>
                </pic:pic>
              </a:graphicData>
            </a:graphic>
          </wp:anchor>
        </w:drawing>
      </w:r>
    </w:p>
    <w:p w:rsidR="004D4062" w:rsidRDefault="004D4062" w:rsidP="001E3E9E">
      <w:pPr>
        <w:autoSpaceDE w:val="0"/>
        <w:spacing w:after="0" w:line="360" w:lineRule="auto"/>
        <w:jc w:val="center"/>
        <w:rPr>
          <w:rFonts w:ascii="Times New Roman" w:hAnsi="Times New Roman"/>
          <w:b/>
          <w:sz w:val="20"/>
          <w:szCs w:val="36"/>
        </w:rPr>
      </w:pPr>
    </w:p>
    <w:p w:rsidR="004D4062" w:rsidRDefault="004D4062" w:rsidP="001E3E9E">
      <w:pPr>
        <w:autoSpaceDE w:val="0"/>
        <w:spacing w:after="0" w:line="360" w:lineRule="auto"/>
        <w:jc w:val="center"/>
        <w:rPr>
          <w:rFonts w:ascii="Times New Roman" w:hAnsi="Times New Roman"/>
          <w:b/>
          <w:sz w:val="20"/>
          <w:szCs w:val="36"/>
        </w:rPr>
      </w:pPr>
    </w:p>
    <w:p w:rsidR="004D4062" w:rsidRDefault="004D4062" w:rsidP="001E3E9E">
      <w:pPr>
        <w:autoSpaceDE w:val="0"/>
        <w:spacing w:after="0" w:line="360" w:lineRule="auto"/>
        <w:jc w:val="center"/>
        <w:rPr>
          <w:rFonts w:ascii="Times New Roman" w:hAnsi="Times New Roman"/>
          <w:b/>
          <w:sz w:val="20"/>
          <w:szCs w:val="36"/>
        </w:rPr>
      </w:pPr>
    </w:p>
    <w:p w:rsidR="004D4062" w:rsidRDefault="004D4062" w:rsidP="001E3E9E">
      <w:pPr>
        <w:autoSpaceDE w:val="0"/>
        <w:spacing w:after="0" w:line="360" w:lineRule="auto"/>
        <w:jc w:val="center"/>
        <w:rPr>
          <w:rFonts w:ascii="Times New Roman" w:hAnsi="Times New Roman"/>
          <w:b/>
          <w:sz w:val="20"/>
          <w:szCs w:val="36"/>
        </w:rPr>
      </w:pPr>
    </w:p>
    <w:p w:rsidR="004D4062" w:rsidRDefault="004D4062" w:rsidP="001E3E9E">
      <w:pPr>
        <w:autoSpaceDE w:val="0"/>
        <w:spacing w:after="0" w:line="360" w:lineRule="auto"/>
        <w:jc w:val="center"/>
        <w:rPr>
          <w:rFonts w:ascii="Times New Roman" w:hAnsi="Times New Roman"/>
          <w:b/>
          <w:sz w:val="20"/>
          <w:szCs w:val="36"/>
        </w:rPr>
      </w:pPr>
    </w:p>
    <w:p w:rsidR="004D4062" w:rsidRDefault="004D4062" w:rsidP="001E3E9E">
      <w:pPr>
        <w:autoSpaceDE w:val="0"/>
        <w:spacing w:after="0" w:line="360" w:lineRule="auto"/>
        <w:jc w:val="center"/>
        <w:rPr>
          <w:rFonts w:ascii="Times New Roman" w:hAnsi="Times New Roman"/>
          <w:b/>
          <w:sz w:val="20"/>
          <w:szCs w:val="36"/>
        </w:rPr>
      </w:pPr>
    </w:p>
    <w:p w:rsidR="004D4062" w:rsidRDefault="004D4062" w:rsidP="001E3E9E">
      <w:pPr>
        <w:autoSpaceDE w:val="0"/>
        <w:spacing w:after="0" w:line="360" w:lineRule="auto"/>
        <w:jc w:val="center"/>
        <w:rPr>
          <w:rFonts w:ascii="Times New Roman" w:hAnsi="Times New Roman"/>
          <w:b/>
          <w:sz w:val="20"/>
          <w:szCs w:val="36"/>
        </w:rPr>
      </w:pPr>
    </w:p>
    <w:p w:rsidR="004D4062" w:rsidRDefault="004D4062" w:rsidP="001E3E9E">
      <w:pPr>
        <w:autoSpaceDE w:val="0"/>
        <w:spacing w:after="0" w:line="360" w:lineRule="auto"/>
        <w:jc w:val="center"/>
        <w:rPr>
          <w:rFonts w:ascii="Times New Roman" w:hAnsi="Times New Roman"/>
          <w:b/>
          <w:sz w:val="20"/>
          <w:szCs w:val="36"/>
        </w:rPr>
      </w:pPr>
    </w:p>
    <w:p w:rsidR="004D4062" w:rsidRDefault="004D4062" w:rsidP="001E3E9E">
      <w:pPr>
        <w:autoSpaceDE w:val="0"/>
        <w:spacing w:after="0" w:line="360" w:lineRule="auto"/>
        <w:jc w:val="center"/>
        <w:rPr>
          <w:rFonts w:ascii="Times New Roman" w:hAnsi="Times New Roman"/>
          <w:b/>
          <w:sz w:val="20"/>
          <w:szCs w:val="36"/>
        </w:rPr>
      </w:pPr>
    </w:p>
    <w:p w:rsidR="004D4062" w:rsidRDefault="004D4062" w:rsidP="001E3E9E">
      <w:pPr>
        <w:autoSpaceDE w:val="0"/>
        <w:spacing w:after="0" w:line="360" w:lineRule="auto"/>
        <w:jc w:val="center"/>
        <w:rPr>
          <w:rFonts w:ascii="Times New Roman" w:hAnsi="Times New Roman"/>
          <w:b/>
          <w:sz w:val="20"/>
          <w:szCs w:val="36"/>
        </w:rPr>
      </w:pPr>
    </w:p>
    <w:p w:rsidR="004D4062" w:rsidRDefault="004D4062" w:rsidP="004D4062">
      <w:pPr>
        <w:autoSpaceDE w:val="0"/>
        <w:spacing w:after="0" w:line="360" w:lineRule="auto"/>
        <w:jc w:val="center"/>
        <w:rPr>
          <w:rFonts w:ascii="Times New Roman" w:hAnsi="Times New Roman"/>
          <w:b/>
          <w:sz w:val="20"/>
          <w:szCs w:val="36"/>
        </w:rPr>
      </w:pPr>
    </w:p>
    <w:p w:rsidR="004D4062" w:rsidRDefault="00E624B0" w:rsidP="004D4062">
      <w:pPr>
        <w:autoSpaceDE w:val="0"/>
        <w:spacing w:after="0" w:line="360" w:lineRule="auto"/>
        <w:jc w:val="center"/>
        <w:rPr>
          <w:rFonts w:ascii="Times New Roman" w:hAnsi="Times New Roman"/>
          <w:b/>
          <w:sz w:val="20"/>
          <w:szCs w:val="36"/>
        </w:rPr>
      </w:pPr>
      <w:r>
        <w:rPr>
          <w:rFonts w:ascii="Times New Roman" w:hAnsi="Times New Roman"/>
          <w:b/>
          <w:sz w:val="20"/>
          <w:szCs w:val="36"/>
        </w:rPr>
        <w:tab/>
      </w:r>
    </w:p>
    <w:p w:rsidR="004D4062" w:rsidRDefault="004D4062" w:rsidP="004D4062">
      <w:pPr>
        <w:autoSpaceDE w:val="0"/>
        <w:spacing w:after="0" w:line="360" w:lineRule="auto"/>
        <w:jc w:val="center"/>
        <w:rPr>
          <w:rFonts w:ascii="Times New Roman" w:hAnsi="Times New Roman"/>
          <w:b/>
          <w:sz w:val="20"/>
          <w:szCs w:val="36"/>
        </w:rPr>
      </w:pPr>
      <w:r w:rsidRPr="00961BB5">
        <w:rPr>
          <w:rFonts w:ascii="Times New Roman" w:hAnsi="Times New Roman"/>
          <w:b/>
          <w:sz w:val="20"/>
          <w:szCs w:val="36"/>
        </w:rPr>
        <w:t>Figure</w:t>
      </w:r>
      <w:r w:rsidRPr="00961BB5">
        <w:rPr>
          <w:rFonts w:ascii="Times New Roman" w:hAnsi="Times New Roman"/>
          <w:b/>
          <w:sz w:val="24"/>
          <w:szCs w:val="36"/>
        </w:rPr>
        <w:t xml:space="preserve"> </w:t>
      </w:r>
      <w:r>
        <w:rPr>
          <w:rFonts w:ascii="Times New Roman" w:hAnsi="Times New Roman"/>
          <w:b/>
          <w:sz w:val="20"/>
          <w:szCs w:val="36"/>
        </w:rPr>
        <w:t>6</w:t>
      </w:r>
      <w:r w:rsidR="00777998">
        <w:rPr>
          <w:rFonts w:ascii="Times New Roman" w:hAnsi="Times New Roman"/>
          <w:b/>
          <w:sz w:val="20"/>
          <w:szCs w:val="36"/>
        </w:rPr>
        <w:t>.7: Getting required components</w:t>
      </w:r>
    </w:p>
    <w:p w:rsidR="004D4062" w:rsidRDefault="004D4062" w:rsidP="004D4062">
      <w:pPr>
        <w:autoSpaceDE w:val="0"/>
        <w:spacing w:after="0" w:line="360" w:lineRule="auto"/>
        <w:jc w:val="both"/>
        <w:rPr>
          <w:rFonts w:ascii="Times New Roman" w:hAnsi="Times New Roman"/>
          <w:b/>
          <w:sz w:val="20"/>
          <w:szCs w:val="36"/>
        </w:rPr>
      </w:pPr>
    </w:p>
    <w:p w:rsidR="004D4062" w:rsidRDefault="003056AF" w:rsidP="004D4062">
      <w:pPr>
        <w:autoSpaceDE w:val="0"/>
        <w:spacing w:after="0" w:line="360" w:lineRule="auto"/>
        <w:jc w:val="both"/>
        <w:rPr>
          <w:rFonts w:ascii="Times New Roman" w:hAnsi="Times New Roman"/>
          <w:sz w:val="24"/>
          <w:szCs w:val="36"/>
        </w:rPr>
      </w:pPr>
      <w:r>
        <w:rPr>
          <w:rFonts w:ascii="Times New Roman" w:hAnsi="Times New Roman"/>
          <w:sz w:val="24"/>
          <w:szCs w:val="36"/>
        </w:rPr>
        <w:t>The user can also enter the number of components required, through keypad. After the entry, the circular base which will be pointing to the empty position moves to the box containing the requested component</w:t>
      </w:r>
      <w:r w:rsidR="00B8574C">
        <w:rPr>
          <w:rFonts w:ascii="Times New Roman" w:hAnsi="Times New Roman"/>
          <w:sz w:val="24"/>
          <w:szCs w:val="36"/>
        </w:rPr>
        <w:t xml:space="preserve"> as shown in F</w:t>
      </w:r>
      <w:r w:rsidR="00D51013">
        <w:rPr>
          <w:rFonts w:ascii="Times New Roman" w:hAnsi="Times New Roman"/>
          <w:sz w:val="24"/>
          <w:szCs w:val="36"/>
        </w:rPr>
        <w:t>igure 6.7</w:t>
      </w:r>
      <w:r>
        <w:rPr>
          <w:rFonts w:ascii="Times New Roman" w:hAnsi="Times New Roman"/>
          <w:sz w:val="24"/>
          <w:szCs w:val="36"/>
        </w:rPr>
        <w:t>.</w:t>
      </w:r>
      <w:r w:rsidR="00D51013">
        <w:rPr>
          <w:rFonts w:ascii="Times New Roman" w:hAnsi="Times New Roman"/>
          <w:sz w:val="24"/>
          <w:szCs w:val="36"/>
        </w:rPr>
        <w:t xml:space="preserve"> </w:t>
      </w:r>
      <w:r w:rsidR="008C65D4">
        <w:rPr>
          <w:rFonts w:ascii="Times New Roman" w:hAnsi="Times New Roman"/>
          <w:sz w:val="24"/>
          <w:szCs w:val="36"/>
        </w:rPr>
        <w:t>The user needs to follow the same steps while returning the components.</w:t>
      </w:r>
    </w:p>
    <w:p w:rsidR="00D51013" w:rsidRDefault="00D51013" w:rsidP="004D4062">
      <w:pPr>
        <w:autoSpaceDE w:val="0"/>
        <w:spacing w:after="0" w:line="360" w:lineRule="auto"/>
        <w:jc w:val="both"/>
        <w:rPr>
          <w:rFonts w:ascii="Times New Roman" w:hAnsi="Times New Roman"/>
          <w:sz w:val="24"/>
          <w:szCs w:val="36"/>
        </w:rPr>
      </w:pPr>
    </w:p>
    <w:p w:rsidR="00D51013" w:rsidRPr="004D4062" w:rsidRDefault="00D51013" w:rsidP="004D4062">
      <w:pPr>
        <w:autoSpaceDE w:val="0"/>
        <w:spacing w:after="0" w:line="360" w:lineRule="auto"/>
        <w:jc w:val="both"/>
        <w:rPr>
          <w:rFonts w:ascii="Times New Roman" w:hAnsi="Times New Roman"/>
          <w:sz w:val="24"/>
          <w:szCs w:val="36"/>
        </w:rPr>
      </w:pPr>
      <w:r>
        <w:rPr>
          <w:rFonts w:ascii="Times New Roman" w:hAnsi="Times New Roman"/>
          <w:noProof/>
          <w:sz w:val="24"/>
          <w:szCs w:val="36"/>
          <w:lang w:eastAsia="en-US"/>
        </w:rPr>
        <w:drawing>
          <wp:anchor distT="0" distB="0" distL="114300" distR="114300" simplePos="0" relativeHeight="251736064" behindDoc="1" locked="0" layoutInCell="1" allowOverlap="1">
            <wp:simplePos x="0" y="0"/>
            <wp:positionH relativeFrom="margin">
              <wp:align>center</wp:align>
            </wp:positionH>
            <wp:positionV relativeFrom="paragraph">
              <wp:posOffset>111125</wp:posOffset>
            </wp:positionV>
            <wp:extent cx="4848225" cy="2914650"/>
            <wp:effectExtent l="19050" t="0" r="9525" b="0"/>
            <wp:wrapNone/>
            <wp:docPr id="35" name="Picture 34" descr="2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2.jpg"/>
                    <pic:cNvPicPr/>
                  </pic:nvPicPr>
                  <pic:blipFill>
                    <a:blip r:embed="rId52" cstate="print"/>
                    <a:stretch>
                      <a:fillRect/>
                    </a:stretch>
                  </pic:blipFill>
                  <pic:spPr>
                    <a:xfrm>
                      <a:off x="0" y="0"/>
                      <a:ext cx="4848225" cy="2914650"/>
                    </a:xfrm>
                    <a:prstGeom prst="rect">
                      <a:avLst/>
                    </a:prstGeom>
                  </pic:spPr>
                </pic:pic>
              </a:graphicData>
            </a:graphic>
          </wp:anchor>
        </w:drawing>
      </w:r>
    </w:p>
    <w:p w:rsidR="004D4062" w:rsidRPr="004D4062" w:rsidRDefault="004D4062" w:rsidP="004D4062">
      <w:pPr>
        <w:autoSpaceDE w:val="0"/>
        <w:spacing w:after="0" w:line="360" w:lineRule="auto"/>
        <w:jc w:val="both"/>
        <w:rPr>
          <w:rFonts w:ascii="Times New Roman" w:hAnsi="Times New Roman"/>
          <w:sz w:val="20"/>
          <w:szCs w:val="36"/>
        </w:rPr>
      </w:pPr>
    </w:p>
    <w:p w:rsidR="004D4062" w:rsidRDefault="004D4062" w:rsidP="001E3E9E">
      <w:pPr>
        <w:autoSpaceDE w:val="0"/>
        <w:spacing w:after="0" w:line="360" w:lineRule="auto"/>
        <w:jc w:val="center"/>
        <w:rPr>
          <w:rFonts w:ascii="Times New Roman" w:hAnsi="Times New Roman"/>
          <w:b/>
          <w:sz w:val="32"/>
          <w:szCs w:val="36"/>
        </w:rPr>
      </w:pPr>
    </w:p>
    <w:p w:rsidR="00C345B1" w:rsidRDefault="00C345B1" w:rsidP="00763468">
      <w:pPr>
        <w:autoSpaceDE w:val="0"/>
        <w:spacing w:after="0" w:line="360" w:lineRule="auto"/>
        <w:rPr>
          <w:rFonts w:ascii="Times New Roman" w:hAnsi="Times New Roman"/>
          <w:b/>
          <w:sz w:val="32"/>
          <w:szCs w:val="36"/>
        </w:rPr>
      </w:pPr>
    </w:p>
    <w:p w:rsidR="00C345B1" w:rsidRDefault="00C345B1" w:rsidP="00763468">
      <w:pPr>
        <w:autoSpaceDE w:val="0"/>
        <w:spacing w:after="0" w:line="360" w:lineRule="auto"/>
        <w:rPr>
          <w:rFonts w:ascii="Times New Roman" w:hAnsi="Times New Roman"/>
          <w:b/>
          <w:sz w:val="32"/>
          <w:szCs w:val="36"/>
        </w:rPr>
      </w:pPr>
    </w:p>
    <w:p w:rsidR="00FF653D" w:rsidRDefault="00FF653D" w:rsidP="00763468">
      <w:pPr>
        <w:autoSpaceDE w:val="0"/>
        <w:spacing w:after="0" w:line="360" w:lineRule="auto"/>
      </w:pPr>
    </w:p>
    <w:p w:rsidR="00697880" w:rsidRDefault="00697880">
      <w:pPr>
        <w:autoSpaceDE w:val="0"/>
        <w:spacing w:after="0" w:line="240" w:lineRule="auto"/>
        <w:rPr>
          <w:rFonts w:ascii="Times New Roman" w:hAnsi="Times New Roman"/>
          <w:b/>
          <w:bCs/>
          <w:sz w:val="32"/>
          <w:szCs w:val="36"/>
        </w:rPr>
      </w:pPr>
    </w:p>
    <w:p w:rsidR="004D4062" w:rsidRDefault="004D4062" w:rsidP="004D4062">
      <w:pPr>
        <w:autoSpaceDE w:val="0"/>
        <w:spacing w:after="0" w:line="240" w:lineRule="auto"/>
        <w:rPr>
          <w:rFonts w:ascii="Times New Roman" w:hAnsi="Times New Roman"/>
          <w:b/>
          <w:sz w:val="24"/>
          <w:szCs w:val="24"/>
        </w:rPr>
      </w:pPr>
    </w:p>
    <w:p w:rsidR="00D51013" w:rsidRDefault="00D51013">
      <w:pPr>
        <w:suppressAutoHyphens w:val="0"/>
        <w:spacing w:after="0" w:line="240" w:lineRule="auto"/>
        <w:rPr>
          <w:rFonts w:ascii="Times New Roman" w:hAnsi="Times New Roman"/>
          <w:b/>
          <w:sz w:val="24"/>
          <w:szCs w:val="24"/>
        </w:rPr>
      </w:pPr>
    </w:p>
    <w:p w:rsidR="00D51013" w:rsidRDefault="00D51013">
      <w:pPr>
        <w:suppressAutoHyphens w:val="0"/>
        <w:spacing w:after="0" w:line="240" w:lineRule="auto"/>
        <w:rPr>
          <w:rFonts w:ascii="Times New Roman" w:hAnsi="Times New Roman"/>
          <w:b/>
          <w:sz w:val="24"/>
          <w:szCs w:val="24"/>
        </w:rPr>
      </w:pPr>
    </w:p>
    <w:p w:rsidR="00D51013" w:rsidRDefault="00D51013">
      <w:pPr>
        <w:suppressAutoHyphens w:val="0"/>
        <w:spacing w:after="0" w:line="240" w:lineRule="auto"/>
        <w:rPr>
          <w:rFonts w:ascii="Times New Roman" w:hAnsi="Times New Roman"/>
          <w:b/>
          <w:sz w:val="24"/>
          <w:szCs w:val="24"/>
        </w:rPr>
      </w:pPr>
    </w:p>
    <w:p w:rsidR="00D51013" w:rsidRDefault="00D51013">
      <w:pPr>
        <w:suppressAutoHyphens w:val="0"/>
        <w:spacing w:after="0" w:line="240" w:lineRule="auto"/>
        <w:rPr>
          <w:rFonts w:ascii="Times New Roman" w:hAnsi="Times New Roman"/>
          <w:b/>
          <w:sz w:val="24"/>
          <w:szCs w:val="24"/>
        </w:rPr>
      </w:pPr>
    </w:p>
    <w:p w:rsidR="00D51013" w:rsidRDefault="00D51013">
      <w:pPr>
        <w:suppressAutoHyphens w:val="0"/>
        <w:spacing w:after="0" w:line="240" w:lineRule="auto"/>
        <w:rPr>
          <w:rFonts w:ascii="Times New Roman" w:hAnsi="Times New Roman"/>
          <w:b/>
          <w:sz w:val="24"/>
          <w:szCs w:val="24"/>
        </w:rPr>
      </w:pPr>
    </w:p>
    <w:p w:rsidR="00D51013" w:rsidRDefault="00D51013">
      <w:pPr>
        <w:suppressAutoHyphens w:val="0"/>
        <w:spacing w:after="0" w:line="240" w:lineRule="auto"/>
        <w:rPr>
          <w:rFonts w:ascii="Times New Roman" w:hAnsi="Times New Roman"/>
          <w:b/>
          <w:sz w:val="24"/>
          <w:szCs w:val="24"/>
        </w:rPr>
      </w:pPr>
    </w:p>
    <w:p w:rsidR="00D51013" w:rsidRDefault="00D51013" w:rsidP="00D51013">
      <w:pPr>
        <w:autoSpaceDE w:val="0"/>
        <w:spacing w:after="0" w:line="360" w:lineRule="auto"/>
        <w:jc w:val="center"/>
        <w:rPr>
          <w:rFonts w:ascii="Times New Roman" w:hAnsi="Times New Roman"/>
          <w:b/>
          <w:sz w:val="20"/>
          <w:szCs w:val="36"/>
        </w:rPr>
      </w:pPr>
      <w:r w:rsidRPr="00961BB5">
        <w:rPr>
          <w:rFonts w:ascii="Times New Roman" w:hAnsi="Times New Roman"/>
          <w:b/>
          <w:sz w:val="20"/>
          <w:szCs w:val="36"/>
        </w:rPr>
        <w:t>Figure</w:t>
      </w:r>
      <w:r w:rsidRPr="00961BB5">
        <w:rPr>
          <w:rFonts w:ascii="Times New Roman" w:hAnsi="Times New Roman"/>
          <w:b/>
          <w:sz w:val="24"/>
          <w:szCs w:val="36"/>
        </w:rPr>
        <w:t xml:space="preserve"> </w:t>
      </w:r>
      <w:r>
        <w:rPr>
          <w:rFonts w:ascii="Times New Roman" w:hAnsi="Times New Roman"/>
          <w:b/>
          <w:sz w:val="20"/>
          <w:szCs w:val="36"/>
        </w:rPr>
        <w:t>6</w:t>
      </w:r>
      <w:r w:rsidR="00777998">
        <w:rPr>
          <w:rFonts w:ascii="Times New Roman" w:hAnsi="Times New Roman"/>
          <w:b/>
          <w:sz w:val="20"/>
          <w:szCs w:val="36"/>
        </w:rPr>
        <w:t>.8: Lab user interface</w:t>
      </w:r>
    </w:p>
    <w:p w:rsidR="008C65D4" w:rsidRDefault="008C65D4" w:rsidP="00B8574C">
      <w:pPr>
        <w:suppressAutoHyphens w:val="0"/>
        <w:spacing w:after="0" w:line="360" w:lineRule="auto"/>
        <w:jc w:val="both"/>
        <w:rPr>
          <w:rFonts w:ascii="Times New Roman" w:hAnsi="Times New Roman"/>
          <w:b/>
          <w:sz w:val="24"/>
          <w:szCs w:val="24"/>
        </w:rPr>
      </w:pPr>
      <w:r>
        <w:rPr>
          <w:rFonts w:ascii="Times New Roman" w:hAnsi="Times New Roman"/>
          <w:sz w:val="24"/>
          <w:szCs w:val="24"/>
        </w:rPr>
        <w:lastRenderedPageBreak/>
        <w:t xml:space="preserve">The lab user has a separate card which can be used to get the details of the components taken by the students by scanning his 'Lab User Card' </w:t>
      </w:r>
      <w:r w:rsidR="00B8574C">
        <w:rPr>
          <w:rFonts w:ascii="Times New Roman" w:hAnsi="Times New Roman"/>
          <w:sz w:val="24"/>
          <w:szCs w:val="24"/>
        </w:rPr>
        <w:t>as shown in F</w:t>
      </w:r>
      <w:r>
        <w:rPr>
          <w:rFonts w:ascii="Times New Roman" w:hAnsi="Times New Roman"/>
          <w:sz w:val="24"/>
          <w:szCs w:val="24"/>
        </w:rPr>
        <w:t>igure 6.8.. He can also view the list of damaged components and clear the data stored in the EEPROM.</w:t>
      </w:r>
    </w:p>
    <w:p w:rsidR="008C65D4" w:rsidRDefault="008C65D4" w:rsidP="008C65D4">
      <w:pPr>
        <w:suppressAutoHyphens w:val="0"/>
        <w:spacing w:after="0" w:line="240" w:lineRule="auto"/>
        <w:jc w:val="both"/>
        <w:rPr>
          <w:rFonts w:ascii="Times New Roman" w:hAnsi="Times New Roman"/>
          <w:b/>
          <w:sz w:val="24"/>
          <w:szCs w:val="24"/>
        </w:rPr>
      </w:pPr>
    </w:p>
    <w:p w:rsidR="00A74238" w:rsidRDefault="00012B2E" w:rsidP="008C65D4">
      <w:pPr>
        <w:suppressAutoHyphens w:val="0"/>
        <w:spacing w:after="0" w:line="240" w:lineRule="auto"/>
        <w:jc w:val="both"/>
        <w:rPr>
          <w:rFonts w:ascii="Times New Roman" w:hAnsi="Times New Roman"/>
          <w:b/>
          <w:sz w:val="24"/>
          <w:szCs w:val="24"/>
        </w:rPr>
      </w:pPr>
      <w:r>
        <w:rPr>
          <w:rFonts w:ascii="Times New Roman" w:hAnsi="Times New Roman"/>
          <w:b/>
          <w:sz w:val="24"/>
          <w:szCs w:val="24"/>
        </w:rPr>
        <w:t xml:space="preserve">6.2. </w:t>
      </w:r>
      <w:r w:rsidR="00E52EEE" w:rsidRPr="00F632E6">
        <w:rPr>
          <w:rFonts w:ascii="Times New Roman" w:hAnsi="Times New Roman"/>
          <w:b/>
          <w:sz w:val="24"/>
          <w:szCs w:val="24"/>
        </w:rPr>
        <w:t>CONCLUSION</w:t>
      </w:r>
    </w:p>
    <w:p w:rsidR="008C65D4" w:rsidRDefault="008C65D4" w:rsidP="008C65D4">
      <w:pPr>
        <w:suppressAutoHyphens w:val="0"/>
        <w:spacing w:after="0" w:line="240" w:lineRule="auto"/>
        <w:jc w:val="both"/>
        <w:rPr>
          <w:rFonts w:ascii="Times New Roman" w:hAnsi="Times New Roman"/>
          <w:b/>
          <w:sz w:val="24"/>
          <w:szCs w:val="24"/>
        </w:rPr>
      </w:pPr>
    </w:p>
    <w:p w:rsidR="000F396B" w:rsidRPr="000F396B" w:rsidRDefault="000F396B" w:rsidP="008C65D4">
      <w:pPr>
        <w:autoSpaceDE w:val="0"/>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With the available facilities and infrastructure provided, the project was successfully complet</w:t>
      </w:r>
      <w:r w:rsidR="005C36C4">
        <w:rPr>
          <w:rFonts w:ascii="Times New Roman" w:hAnsi="Times New Roman"/>
          <w:sz w:val="24"/>
          <w:szCs w:val="24"/>
        </w:rPr>
        <w:t xml:space="preserve">ed </w:t>
      </w:r>
      <w:r w:rsidR="004268A4">
        <w:rPr>
          <w:rFonts w:ascii="Times New Roman" w:hAnsi="Times New Roman"/>
          <w:sz w:val="24"/>
          <w:szCs w:val="24"/>
        </w:rPr>
        <w:t xml:space="preserve"> well </w:t>
      </w:r>
      <w:r w:rsidR="005C36C4">
        <w:rPr>
          <w:rFonts w:ascii="Times New Roman" w:hAnsi="Times New Roman"/>
          <w:sz w:val="24"/>
          <w:szCs w:val="24"/>
        </w:rPr>
        <w:t xml:space="preserve">within the stipulated time. It was demonstrated </w:t>
      </w:r>
      <w:r w:rsidR="002F0220">
        <w:rPr>
          <w:rFonts w:ascii="Times New Roman" w:hAnsi="Times New Roman"/>
          <w:sz w:val="24"/>
          <w:szCs w:val="24"/>
        </w:rPr>
        <w:t xml:space="preserve">in the lab up to nine components in each compartment. </w:t>
      </w:r>
    </w:p>
    <w:p w:rsidR="00E52EEE" w:rsidRDefault="00A74238" w:rsidP="002F0220">
      <w:pPr>
        <w:autoSpaceDE w:val="0"/>
        <w:spacing w:after="0" w:line="360" w:lineRule="auto"/>
        <w:jc w:val="both"/>
        <w:rPr>
          <w:rFonts w:ascii="Times New Roman" w:hAnsi="Times New Roman"/>
          <w:b/>
          <w:sz w:val="24"/>
          <w:szCs w:val="24"/>
        </w:rPr>
      </w:pPr>
      <w:r>
        <w:rPr>
          <w:rFonts w:ascii="Times New Roman" w:hAnsi="Times New Roman"/>
          <w:b/>
          <w:sz w:val="24"/>
          <w:szCs w:val="24"/>
        </w:rPr>
        <w:tab/>
      </w:r>
      <w:r w:rsidR="00E52EEE">
        <w:rPr>
          <w:rFonts w:ascii="Times New Roman" w:hAnsi="Times New Roman"/>
          <w:sz w:val="24"/>
          <w:szCs w:val="24"/>
        </w:rPr>
        <w:t>Automatic Component Dispenser effectively reduces the manual error prone distribution.</w:t>
      </w:r>
      <w:r w:rsidR="00DF4488">
        <w:rPr>
          <w:rFonts w:ascii="Times New Roman" w:hAnsi="Times New Roman"/>
          <w:sz w:val="24"/>
          <w:szCs w:val="24"/>
        </w:rPr>
        <w:t xml:space="preserve"> Even i</w:t>
      </w:r>
      <w:r w:rsidR="00E52EEE">
        <w:rPr>
          <w:rFonts w:ascii="Times New Roman" w:hAnsi="Times New Roman"/>
          <w:sz w:val="24"/>
          <w:szCs w:val="24"/>
        </w:rPr>
        <w:t>n the absence of lab in charge, students can easily draw the components.</w:t>
      </w:r>
      <w:r w:rsidR="00DF4488">
        <w:rPr>
          <w:rFonts w:ascii="Times New Roman" w:hAnsi="Times New Roman"/>
          <w:sz w:val="24"/>
          <w:szCs w:val="24"/>
        </w:rPr>
        <w:t xml:space="preserve"> </w:t>
      </w:r>
      <w:r w:rsidR="00E52EEE">
        <w:rPr>
          <w:rFonts w:ascii="Times New Roman" w:hAnsi="Times New Roman"/>
          <w:sz w:val="24"/>
          <w:szCs w:val="24"/>
        </w:rPr>
        <w:t>The ICs that are issued, returned and damaged are electrically stored and hence doesn’t require the need of paper and pen, thereby making it eco friendly.</w:t>
      </w:r>
    </w:p>
    <w:p w:rsidR="002F0220" w:rsidRDefault="002F0220" w:rsidP="002F0220">
      <w:pPr>
        <w:autoSpaceDE w:val="0"/>
        <w:spacing w:after="0" w:line="360" w:lineRule="auto"/>
        <w:jc w:val="both"/>
        <w:rPr>
          <w:rFonts w:ascii="Times New Roman" w:hAnsi="Times New Roman"/>
          <w:b/>
          <w:sz w:val="24"/>
          <w:szCs w:val="24"/>
        </w:rPr>
      </w:pPr>
    </w:p>
    <w:p w:rsidR="002F0220" w:rsidRDefault="00891853" w:rsidP="002F0220">
      <w:pPr>
        <w:autoSpaceDE w:val="0"/>
        <w:spacing w:after="0" w:line="360" w:lineRule="auto"/>
        <w:jc w:val="both"/>
        <w:rPr>
          <w:rFonts w:ascii="Times New Roman" w:hAnsi="Times New Roman"/>
          <w:b/>
          <w:sz w:val="24"/>
          <w:szCs w:val="24"/>
        </w:rPr>
      </w:pPr>
      <w:r>
        <w:rPr>
          <w:rFonts w:ascii="Times New Roman" w:hAnsi="Times New Roman"/>
          <w:b/>
          <w:sz w:val="24"/>
          <w:szCs w:val="24"/>
        </w:rPr>
        <w:t>Future Enhancements:</w:t>
      </w:r>
    </w:p>
    <w:p w:rsidR="00891853" w:rsidRPr="00891853" w:rsidRDefault="00891853" w:rsidP="00891853">
      <w:pPr>
        <w:pStyle w:val="ListParagraph"/>
        <w:numPr>
          <w:ilvl w:val="0"/>
          <w:numId w:val="43"/>
        </w:numPr>
        <w:autoSpaceDE w:val="0"/>
        <w:spacing w:after="0" w:line="360" w:lineRule="auto"/>
        <w:jc w:val="both"/>
        <w:rPr>
          <w:rFonts w:ascii="Times New Roman" w:hAnsi="Times New Roman"/>
          <w:sz w:val="24"/>
          <w:szCs w:val="24"/>
        </w:rPr>
      </w:pPr>
      <w:r w:rsidRPr="00891853">
        <w:rPr>
          <w:rFonts w:ascii="Times New Roman" w:hAnsi="Times New Roman"/>
          <w:sz w:val="24"/>
          <w:szCs w:val="24"/>
        </w:rPr>
        <w:t>Computer interface can be built replacing the LCD.</w:t>
      </w:r>
    </w:p>
    <w:p w:rsidR="00891853" w:rsidRPr="00891853" w:rsidRDefault="00891853" w:rsidP="00891853">
      <w:pPr>
        <w:pStyle w:val="ListParagraph"/>
        <w:numPr>
          <w:ilvl w:val="0"/>
          <w:numId w:val="43"/>
        </w:numPr>
        <w:autoSpaceDE w:val="0"/>
        <w:spacing w:after="0" w:line="360" w:lineRule="auto"/>
        <w:jc w:val="both"/>
        <w:rPr>
          <w:rFonts w:ascii="Times New Roman" w:hAnsi="Times New Roman"/>
          <w:sz w:val="24"/>
          <w:szCs w:val="24"/>
        </w:rPr>
      </w:pPr>
      <w:r w:rsidRPr="00891853">
        <w:rPr>
          <w:rFonts w:ascii="Times New Roman" w:hAnsi="Times New Roman"/>
          <w:sz w:val="24"/>
          <w:szCs w:val="24"/>
        </w:rPr>
        <w:t>CCTV can be used to monitor the component transaction.</w:t>
      </w:r>
    </w:p>
    <w:p w:rsidR="00891853" w:rsidRPr="00891853" w:rsidRDefault="00891853" w:rsidP="00891853">
      <w:pPr>
        <w:pStyle w:val="ListParagraph"/>
        <w:numPr>
          <w:ilvl w:val="0"/>
          <w:numId w:val="43"/>
        </w:numPr>
        <w:autoSpaceDE w:val="0"/>
        <w:spacing w:after="0" w:line="360" w:lineRule="auto"/>
        <w:jc w:val="both"/>
        <w:rPr>
          <w:rFonts w:ascii="Times New Roman" w:hAnsi="Times New Roman"/>
          <w:sz w:val="24"/>
          <w:szCs w:val="24"/>
        </w:rPr>
      </w:pPr>
      <w:r w:rsidRPr="00891853">
        <w:rPr>
          <w:rFonts w:ascii="Times New Roman" w:hAnsi="Times New Roman"/>
          <w:sz w:val="24"/>
          <w:szCs w:val="24"/>
        </w:rPr>
        <w:t>ID cards can be used in place of RFID for authorization.</w:t>
      </w:r>
    </w:p>
    <w:p w:rsidR="00FE786B" w:rsidRDefault="00FE786B">
      <w:pPr>
        <w:autoSpaceDE w:val="0"/>
        <w:spacing w:after="0" w:line="240" w:lineRule="auto"/>
        <w:rPr>
          <w:rFonts w:ascii="Times New Roman" w:hAnsi="Times New Roman"/>
          <w:b/>
          <w:bCs/>
          <w:sz w:val="32"/>
          <w:szCs w:val="36"/>
        </w:rPr>
      </w:pPr>
    </w:p>
    <w:p w:rsidR="00FE786B" w:rsidRDefault="00FE786B">
      <w:pPr>
        <w:autoSpaceDE w:val="0"/>
        <w:spacing w:after="0" w:line="240" w:lineRule="auto"/>
        <w:rPr>
          <w:rFonts w:ascii="Times New Roman" w:hAnsi="Times New Roman"/>
          <w:b/>
          <w:bCs/>
          <w:sz w:val="32"/>
          <w:szCs w:val="36"/>
        </w:rPr>
      </w:pPr>
    </w:p>
    <w:p w:rsidR="00FE786B" w:rsidRDefault="00FE786B">
      <w:pPr>
        <w:autoSpaceDE w:val="0"/>
        <w:spacing w:after="0" w:line="240" w:lineRule="auto"/>
        <w:rPr>
          <w:rFonts w:ascii="Times New Roman" w:hAnsi="Times New Roman"/>
          <w:b/>
          <w:bCs/>
          <w:sz w:val="32"/>
          <w:szCs w:val="36"/>
        </w:rPr>
      </w:pPr>
    </w:p>
    <w:p w:rsidR="00FE786B" w:rsidRDefault="00FE786B">
      <w:pPr>
        <w:autoSpaceDE w:val="0"/>
        <w:spacing w:after="0" w:line="240" w:lineRule="auto"/>
        <w:rPr>
          <w:rFonts w:ascii="Times New Roman" w:hAnsi="Times New Roman"/>
          <w:b/>
          <w:bCs/>
          <w:sz w:val="32"/>
          <w:szCs w:val="36"/>
        </w:rPr>
      </w:pPr>
    </w:p>
    <w:p w:rsidR="00FE786B" w:rsidRDefault="00FE786B">
      <w:pPr>
        <w:autoSpaceDE w:val="0"/>
        <w:spacing w:after="0" w:line="240" w:lineRule="auto"/>
        <w:rPr>
          <w:rFonts w:ascii="Times New Roman" w:hAnsi="Times New Roman"/>
          <w:b/>
          <w:bCs/>
          <w:sz w:val="32"/>
          <w:szCs w:val="36"/>
        </w:rPr>
      </w:pPr>
    </w:p>
    <w:p w:rsidR="00FE786B" w:rsidRDefault="00FE786B">
      <w:pPr>
        <w:autoSpaceDE w:val="0"/>
        <w:spacing w:after="0" w:line="240" w:lineRule="auto"/>
        <w:rPr>
          <w:rFonts w:ascii="Times New Roman" w:hAnsi="Times New Roman"/>
          <w:b/>
          <w:bCs/>
          <w:sz w:val="32"/>
          <w:szCs w:val="36"/>
        </w:rPr>
      </w:pPr>
    </w:p>
    <w:p w:rsidR="00FE786B" w:rsidRDefault="00FE786B">
      <w:pPr>
        <w:autoSpaceDE w:val="0"/>
        <w:spacing w:after="0" w:line="240" w:lineRule="auto"/>
        <w:rPr>
          <w:rFonts w:ascii="Times New Roman" w:hAnsi="Times New Roman"/>
          <w:b/>
          <w:bCs/>
          <w:sz w:val="32"/>
          <w:szCs w:val="36"/>
        </w:rPr>
      </w:pPr>
    </w:p>
    <w:p w:rsidR="00FE786B" w:rsidRDefault="00FE786B">
      <w:pPr>
        <w:autoSpaceDE w:val="0"/>
        <w:spacing w:after="0" w:line="240" w:lineRule="auto"/>
        <w:rPr>
          <w:rFonts w:ascii="Times New Roman" w:hAnsi="Times New Roman"/>
          <w:b/>
          <w:bCs/>
          <w:sz w:val="32"/>
          <w:szCs w:val="36"/>
        </w:rPr>
      </w:pPr>
    </w:p>
    <w:p w:rsidR="00FE786B" w:rsidRDefault="00FE786B">
      <w:pPr>
        <w:autoSpaceDE w:val="0"/>
        <w:spacing w:after="0" w:line="240" w:lineRule="auto"/>
        <w:rPr>
          <w:rFonts w:ascii="Times New Roman" w:hAnsi="Times New Roman"/>
          <w:b/>
          <w:bCs/>
          <w:sz w:val="32"/>
          <w:szCs w:val="36"/>
        </w:rPr>
      </w:pPr>
    </w:p>
    <w:p w:rsidR="00FE786B" w:rsidRDefault="00FE786B">
      <w:pPr>
        <w:autoSpaceDE w:val="0"/>
        <w:spacing w:after="0" w:line="240" w:lineRule="auto"/>
        <w:rPr>
          <w:rFonts w:ascii="Times New Roman" w:hAnsi="Times New Roman"/>
          <w:b/>
          <w:bCs/>
          <w:sz w:val="32"/>
          <w:szCs w:val="36"/>
        </w:rPr>
      </w:pPr>
    </w:p>
    <w:p w:rsidR="00FE786B" w:rsidRDefault="00FE786B">
      <w:pPr>
        <w:autoSpaceDE w:val="0"/>
        <w:spacing w:after="0" w:line="240" w:lineRule="auto"/>
        <w:rPr>
          <w:rFonts w:ascii="Times New Roman" w:hAnsi="Times New Roman"/>
          <w:b/>
          <w:bCs/>
          <w:sz w:val="32"/>
          <w:szCs w:val="36"/>
        </w:rPr>
      </w:pPr>
    </w:p>
    <w:p w:rsidR="00FE786B" w:rsidRDefault="00FE786B">
      <w:pPr>
        <w:autoSpaceDE w:val="0"/>
        <w:spacing w:after="0" w:line="240" w:lineRule="auto"/>
        <w:rPr>
          <w:rFonts w:ascii="Times New Roman" w:hAnsi="Times New Roman"/>
          <w:b/>
          <w:bCs/>
          <w:sz w:val="32"/>
          <w:szCs w:val="36"/>
        </w:rPr>
      </w:pPr>
    </w:p>
    <w:p w:rsidR="00FE786B" w:rsidRDefault="00FE786B">
      <w:pPr>
        <w:autoSpaceDE w:val="0"/>
        <w:spacing w:after="0" w:line="240" w:lineRule="auto"/>
        <w:rPr>
          <w:rFonts w:ascii="Times New Roman" w:hAnsi="Times New Roman"/>
          <w:b/>
          <w:bCs/>
          <w:sz w:val="32"/>
          <w:szCs w:val="36"/>
        </w:rPr>
      </w:pPr>
    </w:p>
    <w:p w:rsidR="00FE786B" w:rsidRDefault="00FE786B">
      <w:pPr>
        <w:autoSpaceDE w:val="0"/>
        <w:spacing w:after="0" w:line="240" w:lineRule="auto"/>
        <w:rPr>
          <w:rFonts w:ascii="Times New Roman" w:hAnsi="Times New Roman"/>
          <w:b/>
          <w:bCs/>
          <w:sz w:val="32"/>
          <w:szCs w:val="36"/>
        </w:rPr>
      </w:pPr>
    </w:p>
    <w:p w:rsidR="00FE786B" w:rsidRDefault="00FE786B">
      <w:pPr>
        <w:autoSpaceDE w:val="0"/>
        <w:spacing w:after="0" w:line="240" w:lineRule="auto"/>
        <w:rPr>
          <w:rFonts w:ascii="Times New Roman" w:hAnsi="Times New Roman"/>
          <w:b/>
          <w:bCs/>
          <w:sz w:val="32"/>
          <w:szCs w:val="36"/>
        </w:rPr>
      </w:pPr>
    </w:p>
    <w:p w:rsidR="00394A1C" w:rsidRPr="00FF653D" w:rsidRDefault="00FF653D">
      <w:pPr>
        <w:autoSpaceDE w:val="0"/>
        <w:spacing w:after="0" w:line="240" w:lineRule="auto"/>
        <w:rPr>
          <w:b/>
        </w:rPr>
      </w:pPr>
      <w:r w:rsidRPr="00FF653D">
        <w:rPr>
          <w:rFonts w:ascii="Times New Roman" w:hAnsi="Times New Roman"/>
          <w:b/>
          <w:bCs/>
          <w:sz w:val="32"/>
          <w:szCs w:val="36"/>
        </w:rPr>
        <w:lastRenderedPageBreak/>
        <w:t>ACTION PLAN</w:t>
      </w:r>
    </w:p>
    <w:p w:rsidR="00394A1C" w:rsidRDefault="00394A1C">
      <w:pPr>
        <w:autoSpaceDE w:val="0"/>
        <w:spacing w:after="0" w:line="360" w:lineRule="auto"/>
        <w:jc w:val="center"/>
        <w:rPr>
          <w:rFonts w:ascii="Times New Roman" w:hAnsi="Times New Roman"/>
          <w:b/>
          <w:bCs/>
          <w:sz w:val="20"/>
          <w:szCs w:val="24"/>
        </w:rPr>
      </w:pPr>
    </w:p>
    <w:tbl>
      <w:tblPr>
        <w:tblW w:w="0" w:type="auto"/>
        <w:tblInd w:w="-20" w:type="dxa"/>
        <w:tblLayout w:type="fixed"/>
        <w:tblLook w:val="0000"/>
      </w:tblPr>
      <w:tblGrid>
        <w:gridCol w:w="1659"/>
        <w:gridCol w:w="945"/>
        <w:gridCol w:w="942"/>
        <w:gridCol w:w="939"/>
        <w:gridCol w:w="947"/>
        <w:gridCol w:w="935"/>
        <w:gridCol w:w="942"/>
        <w:gridCol w:w="949"/>
        <w:gridCol w:w="998"/>
      </w:tblGrid>
      <w:tr w:rsidR="00394A1C">
        <w:tc>
          <w:tcPr>
            <w:tcW w:w="1659" w:type="dxa"/>
            <w:tcBorders>
              <w:top w:val="single" w:sz="4" w:space="0" w:color="000000"/>
              <w:left w:val="single" w:sz="4" w:space="0" w:color="000000"/>
              <w:bottom w:val="single" w:sz="4" w:space="0" w:color="000000"/>
            </w:tcBorders>
            <w:shd w:val="clear" w:color="auto" w:fill="auto"/>
          </w:tcPr>
          <w:p w:rsidR="00394A1C" w:rsidRDefault="00394A1C">
            <w:pPr>
              <w:snapToGrid w:val="0"/>
            </w:pPr>
          </w:p>
        </w:tc>
        <w:tc>
          <w:tcPr>
            <w:tcW w:w="3773" w:type="dxa"/>
            <w:gridSpan w:val="4"/>
            <w:tcBorders>
              <w:top w:val="single" w:sz="4" w:space="0" w:color="000000"/>
              <w:left w:val="single" w:sz="4" w:space="0" w:color="000000"/>
              <w:bottom w:val="single" w:sz="4" w:space="0" w:color="000000"/>
            </w:tcBorders>
            <w:shd w:val="clear" w:color="auto" w:fill="auto"/>
          </w:tcPr>
          <w:p w:rsidR="00394A1C" w:rsidRDefault="00394A1C">
            <w:pPr>
              <w:jc w:val="center"/>
            </w:pPr>
            <w:r>
              <w:t>2017</w:t>
            </w:r>
          </w:p>
        </w:tc>
        <w:tc>
          <w:tcPr>
            <w:tcW w:w="3824" w:type="dxa"/>
            <w:gridSpan w:val="4"/>
            <w:tcBorders>
              <w:top w:val="single" w:sz="4" w:space="0" w:color="000000"/>
              <w:left w:val="single" w:sz="4" w:space="0" w:color="000000"/>
              <w:bottom w:val="single" w:sz="4" w:space="0" w:color="000000"/>
              <w:right w:val="single" w:sz="4" w:space="0" w:color="000000"/>
            </w:tcBorders>
            <w:shd w:val="clear" w:color="auto" w:fill="auto"/>
          </w:tcPr>
          <w:p w:rsidR="00394A1C" w:rsidRDefault="00394A1C">
            <w:pPr>
              <w:jc w:val="center"/>
            </w:pPr>
            <w:r>
              <w:t>2018</w:t>
            </w:r>
          </w:p>
        </w:tc>
      </w:tr>
      <w:tr w:rsidR="00394A1C">
        <w:tc>
          <w:tcPr>
            <w:tcW w:w="1659" w:type="dxa"/>
            <w:tcBorders>
              <w:top w:val="single" w:sz="4" w:space="0" w:color="000000"/>
              <w:left w:val="single" w:sz="4" w:space="0" w:color="000000"/>
              <w:bottom w:val="single" w:sz="4" w:space="0" w:color="000000"/>
            </w:tcBorders>
            <w:shd w:val="clear" w:color="auto" w:fill="auto"/>
          </w:tcPr>
          <w:p w:rsidR="00394A1C" w:rsidRDefault="00394A1C">
            <w:r>
              <w:t>Activity</w:t>
            </w:r>
          </w:p>
        </w:tc>
        <w:tc>
          <w:tcPr>
            <w:tcW w:w="945" w:type="dxa"/>
            <w:tcBorders>
              <w:top w:val="single" w:sz="4" w:space="0" w:color="000000"/>
              <w:left w:val="single" w:sz="4" w:space="0" w:color="000000"/>
              <w:bottom w:val="single" w:sz="4" w:space="0" w:color="000000"/>
            </w:tcBorders>
            <w:shd w:val="clear" w:color="auto" w:fill="auto"/>
          </w:tcPr>
          <w:p w:rsidR="00394A1C" w:rsidRDefault="00394A1C">
            <w:pPr>
              <w:jc w:val="center"/>
            </w:pPr>
            <w:r>
              <w:t>Aug</w:t>
            </w:r>
          </w:p>
        </w:tc>
        <w:tc>
          <w:tcPr>
            <w:tcW w:w="942" w:type="dxa"/>
            <w:tcBorders>
              <w:top w:val="single" w:sz="4" w:space="0" w:color="000000"/>
              <w:left w:val="single" w:sz="4" w:space="0" w:color="000000"/>
              <w:bottom w:val="single" w:sz="4" w:space="0" w:color="000000"/>
            </w:tcBorders>
            <w:shd w:val="clear" w:color="auto" w:fill="auto"/>
          </w:tcPr>
          <w:p w:rsidR="00394A1C" w:rsidRDefault="00394A1C">
            <w:pPr>
              <w:jc w:val="center"/>
            </w:pPr>
            <w:r>
              <w:t>Sep</w:t>
            </w:r>
          </w:p>
        </w:tc>
        <w:tc>
          <w:tcPr>
            <w:tcW w:w="939" w:type="dxa"/>
            <w:tcBorders>
              <w:top w:val="single" w:sz="4" w:space="0" w:color="000000"/>
              <w:left w:val="single" w:sz="4" w:space="0" w:color="000000"/>
              <w:bottom w:val="single" w:sz="4" w:space="0" w:color="000000"/>
            </w:tcBorders>
            <w:shd w:val="clear" w:color="auto" w:fill="auto"/>
          </w:tcPr>
          <w:p w:rsidR="00394A1C" w:rsidRDefault="00394A1C">
            <w:pPr>
              <w:jc w:val="center"/>
            </w:pPr>
            <w:r>
              <w:t>Oct</w:t>
            </w:r>
          </w:p>
        </w:tc>
        <w:tc>
          <w:tcPr>
            <w:tcW w:w="947" w:type="dxa"/>
            <w:tcBorders>
              <w:top w:val="single" w:sz="4" w:space="0" w:color="000000"/>
              <w:left w:val="single" w:sz="4" w:space="0" w:color="000000"/>
              <w:bottom w:val="single" w:sz="4" w:space="0" w:color="000000"/>
            </w:tcBorders>
            <w:shd w:val="clear" w:color="auto" w:fill="auto"/>
          </w:tcPr>
          <w:p w:rsidR="00394A1C" w:rsidRDefault="00394A1C">
            <w:pPr>
              <w:jc w:val="center"/>
            </w:pPr>
            <w:r>
              <w:t>Nov</w:t>
            </w:r>
          </w:p>
        </w:tc>
        <w:tc>
          <w:tcPr>
            <w:tcW w:w="935" w:type="dxa"/>
            <w:tcBorders>
              <w:top w:val="single" w:sz="4" w:space="0" w:color="000000"/>
              <w:left w:val="single" w:sz="4" w:space="0" w:color="000000"/>
              <w:bottom w:val="single" w:sz="4" w:space="0" w:color="000000"/>
            </w:tcBorders>
            <w:shd w:val="clear" w:color="auto" w:fill="auto"/>
          </w:tcPr>
          <w:p w:rsidR="00394A1C" w:rsidRDefault="00394A1C">
            <w:pPr>
              <w:jc w:val="center"/>
            </w:pPr>
            <w:r>
              <w:t>Jan</w:t>
            </w:r>
          </w:p>
        </w:tc>
        <w:tc>
          <w:tcPr>
            <w:tcW w:w="942" w:type="dxa"/>
            <w:tcBorders>
              <w:top w:val="single" w:sz="4" w:space="0" w:color="000000"/>
              <w:left w:val="single" w:sz="4" w:space="0" w:color="000000"/>
              <w:bottom w:val="single" w:sz="4" w:space="0" w:color="000000"/>
            </w:tcBorders>
            <w:shd w:val="clear" w:color="auto" w:fill="auto"/>
          </w:tcPr>
          <w:p w:rsidR="00394A1C" w:rsidRDefault="00394A1C">
            <w:pPr>
              <w:jc w:val="center"/>
            </w:pPr>
            <w:r>
              <w:t>Feb</w:t>
            </w:r>
          </w:p>
        </w:tc>
        <w:tc>
          <w:tcPr>
            <w:tcW w:w="949" w:type="dxa"/>
            <w:tcBorders>
              <w:top w:val="single" w:sz="4" w:space="0" w:color="000000"/>
              <w:left w:val="single" w:sz="4" w:space="0" w:color="000000"/>
              <w:bottom w:val="single" w:sz="4" w:space="0" w:color="000000"/>
            </w:tcBorders>
            <w:shd w:val="clear" w:color="auto" w:fill="auto"/>
          </w:tcPr>
          <w:p w:rsidR="00394A1C" w:rsidRDefault="00394A1C">
            <w:pPr>
              <w:jc w:val="center"/>
            </w:pPr>
            <w:r>
              <w:t>Mar</w:t>
            </w:r>
          </w:p>
        </w:tc>
        <w:tc>
          <w:tcPr>
            <w:tcW w:w="998" w:type="dxa"/>
            <w:tcBorders>
              <w:top w:val="single" w:sz="4" w:space="0" w:color="000000"/>
              <w:left w:val="single" w:sz="4" w:space="0" w:color="000000"/>
              <w:bottom w:val="single" w:sz="4" w:space="0" w:color="000000"/>
              <w:right w:val="single" w:sz="4" w:space="0" w:color="000000"/>
            </w:tcBorders>
            <w:shd w:val="clear" w:color="auto" w:fill="auto"/>
          </w:tcPr>
          <w:p w:rsidR="00394A1C" w:rsidRDefault="00394A1C">
            <w:pPr>
              <w:jc w:val="center"/>
            </w:pPr>
            <w:r>
              <w:t>April</w:t>
            </w:r>
          </w:p>
        </w:tc>
      </w:tr>
      <w:tr w:rsidR="00394A1C">
        <w:tc>
          <w:tcPr>
            <w:tcW w:w="1659" w:type="dxa"/>
            <w:tcBorders>
              <w:top w:val="single" w:sz="4" w:space="0" w:color="000000"/>
              <w:left w:val="single" w:sz="4" w:space="0" w:color="000000"/>
              <w:bottom w:val="single" w:sz="4" w:space="0" w:color="000000"/>
            </w:tcBorders>
            <w:shd w:val="clear" w:color="auto" w:fill="auto"/>
          </w:tcPr>
          <w:p w:rsidR="00394A1C" w:rsidRDefault="00394A1C">
            <w:r>
              <w:t>Problem definition</w:t>
            </w:r>
          </w:p>
        </w:tc>
        <w:tc>
          <w:tcPr>
            <w:tcW w:w="945" w:type="dxa"/>
            <w:tcBorders>
              <w:top w:val="single" w:sz="4" w:space="0" w:color="000000"/>
              <w:left w:val="single" w:sz="4" w:space="0" w:color="000000"/>
              <w:bottom w:val="single" w:sz="4" w:space="0" w:color="000000"/>
            </w:tcBorders>
            <w:shd w:val="clear" w:color="auto" w:fill="auto"/>
          </w:tcPr>
          <w:p w:rsidR="00394A1C" w:rsidRDefault="00CF1984">
            <w:pPr>
              <w:snapToGrid w:val="0"/>
              <w:rPr>
                <w:color w:val="C0504D"/>
                <w:lang w:val="en-IN" w:eastAsia="en-IN"/>
              </w:rPr>
            </w:pPr>
            <w:r w:rsidRPr="00CF1984">
              <w:rPr>
                <w:noProof/>
                <w:lang w:eastAsia="en-US"/>
              </w:rPr>
              <w:pict>
                <v:shapetype id="_x0000_t32" coordsize="21600,21600" o:spt="32" o:oned="t" path="m,l21600,21600e" filled="f">
                  <v:path arrowok="t" fillok="f" o:connecttype="none"/>
                  <o:lock v:ext="edit" shapetype="t"/>
                </v:shapetype>
                <v:shape id="_x0000_s1048" type="#_x0000_t32" style="position:absolute;margin-left:12pt;margin-top:13.65pt;width:18.75pt;height:17.35pt;flip:y;z-index:251655168;mso-position-horizontal-relative:text;mso-position-vertical-relative:text" o:connectortype="straight" strokeweight="2.5pt">
                  <v:stroke joinstyle="miter" endcap="square"/>
                  <v:shadow color="#868686"/>
                </v:shape>
              </w:pict>
            </w:r>
            <w:r w:rsidRPr="00CF1984">
              <w:rPr>
                <w:noProof/>
                <w:lang w:eastAsia="en-US"/>
              </w:rPr>
              <w:pict>
                <v:shape id="_x0000_s1047" type="#_x0000_t32" style="position:absolute;margin-left:3.25pt;margin-top:19.45pt;width:8.75pt;height:11.55pt;z-index:251654144;mso-position-horizontal-relative:text;mso-position-vertical-relative:text" o:connectortype="straight" strokeweight="2.5pt">
                  <v:stroke joinstyle="miter" endcap="square"/>
                  <v:shadow color="#868686"/>
                </v:shape>
              </w:pict>
            </w:r>
          </w:p>
        </w:tc>
        <w:tc>
          <w:tcPr>
            <w:tcW w:w="942" w:type="dxa"/>
            <w:tcBorders>
              <w:top w:val="single" w:sz="4" w:space="0" w:color="000000"/>
              <w:left w:val="single" w:sz="4" w:space="0" w:color="000000"/>
              <w:bottom w:val="single" w:sz="4" w:space="0" w:color="000000"/>
            </w:tcBorders>
            <w:shd w:val="clear" w:color="auto" w:fill="auto"/>
          </w:tcPr>
          <w:p w:rsidR="00394A1C" w:rsidRDefault="00394A1C">
            <w:pPr>
              <w:snapToGrid w:val="0"/>
              <w:rPr>
                <w:color w:val="C0504D"/>
                <w:lang w:val="en-IN" w:eastAsia="en-IN"/>
              </w:rPr>
            </w:pPr>
          </w:p>
        </w:tc>
        <w:tc>
          <w:tcPr>
            <w:tcW w:w="939" w:type="dxa"/>
            <w:tcBorders>
              <w:top w:val="single" w:sz="4" w:space="0" w:color="000000"/>
              <w:left w:val="single" w:sz="4" w:space="0" w:color="000000"/>
              <w:bottom w:val="single" w:sz="4" w:space="0" w:color="000000"/>
            </w:tcBorders>
            <w:shd w:val="clear" w:color="auto" w:fill="auto"/>
          </w:tcPr>
          <w:p w:rsidR="00394A1C" w:rsidRDefault="00394A1C">
            <w:pPr>
              <w:snapToGrid w:val="0"/>
              <w:rPr>
                <w:color w:val="C0504D"/>
                <w:lang w:val="en-IN" w:eastAsia="en-IN"/>
              </w:rPr>
            </w:pPr>
          </w:p>
        </w:tc>
        <w:tc>
          <w:tcPr>
            <w:tcW w:w="947" w:type="dxa"/>
            <w:tcBorders>
              <w:top w:val="single" w:sz="4" w:space="0" w:color="000000"/>
              <w:left w:val="single" w:sz="4" w:space="0" w:color="000000"/>
              <w:bottom w:val="single" w:sz="4" w:space="0" w:color="000000"/>
            </w:tcBorders>
            <w:shd w:val="clear" w:color="auto" w:fill="auto"/>
          </w:tcPr>
          <w:p w:rsidR="00394A1C" w:rsidRDefault="00394A1C">
            <w:pPr>
              <w:snapToGrid w:val="0"/>
              <w:rPr>
                <w:color w:val="C0504D"/>
                <w:lang w:val="en-IN" w:eastAsia="en-IN"/>
              </w:rPr>
            </w:pPr>
          </w:p>
        </w:tc>
        <w:tc>
          <w:tcPr>
            <w:tcW w:w="935" w:type="dxa"/>
            <w:tcBorders>
              <w:top w:val="single" w:sz="4" w:space="0" w:color="000000"/>
              <w:left w:val="single" w:sz="4" w:space="0" w:color="000000"/>
              <w:bottom w:val="single" w:sz="4" w:space="0" w:color="000000"/>
            </w:tcBorders>
            <w:shd w:val="clear" w:color="auto" w:fill="auto"/>
          </w:tcPr>
          <w:p w:rsidR="00394A1C" w:rsidRDefault="00394A1C">
            <w:pPr>
              <w:snapToGrid w:val="0"/>
              <w:rPr>
                <w:color w:val="C0504D"/>
              </w:rPr>
            </w:pPr>
          </w:p>
        </w:tc>
        <w:tc>
          <w:tcPr>
            <w:tcW w:w="942" w:type="dxa"/>
            <w:tcBorders>
              <w:top w:val="single" w:sz="4" w:space="0" w:color="000000"/>
              <w:left w:val="single" w:sz="4" w:space="0" w:color="000000"/>
              <w:bottom w:val="single" w:sz="4" w:space="0" w:color="000000"/>
            </w:tcBorders>
            <w:shd w:val="clear" w:color="auto" w:fill="auto"/>
          </w:tcPr>
          <w:p w:rsidR="00394A1C" w:rsidRDefault="00394A1C">
            <w:pPr>
              <w:snapToGrid w:val="0"/>
            </w:pPr>
          </w:p>
        </w:tc>
        <w:tc>
          <w:tcPr>
            <w:tcW w:w="949" w:type="dxa"/>
            <w:tcBorders>
              <w:top w:val="single" w:sz="4" w:space="0" w:color="000000"/>
              <w:left w:val="single" w:sz="4" w:space="0" w:color="000000"/>
              <w:bottom w:val="single" w:sz="4" w:space="0" w:color="000000"/>
            </w:tcBorders>
            <w:shd w:val="clear" w:color="auto" w:fill="auto"/>
          </w:tcPr>
          <w:p w:rsidR="00394A1C" w:rsidRDefault="00394A1C">
            <w:pPr>
              <w:snapToGrid w:val="0"/>
            </w:pPr>
          </w:p>
        </w:tc>
        <w:tc>
          <w:tcPr>
            <w:tcW w:w="998" w:type="dxa"/>
            <w:tcBorders>
              <w:top w:val="single" w:sz="4" w:space="0" w:color="000000"/>
              <w:left w:val="single" w:sz="4" w:space="0" w:color="000000"/>
              <w:bottom w:val="single" w:sz="4" w:space="0" w:color="000000"/>
              <w:right w:val="single" w:sz="4" w:space="0" w:color="000000"/>
            </w:tcBorders>
            <w:shd w:val="clear" w:color="auto" w:fill="auto"/>
          </w:tcPr>
          <w:p w:rsidR="00394A1C" w:rsidRDefault="00394A1C">
            <w:pPr>
              <w:snapToGrid w:val="0"/>
            </w:pPr>
          </w:p>
        </w:tc>
      </w:tr>
      <w:tr w:rsidR="00394A1C">
        <w:tc>
          <w:tcPr>
            <w:tcW w:w="1659" w:type="dxa"/>
            <w:tcBorders>
              <w:top w:val="single" w:sz="4" w:space="0" w:color="000000"/>
              <w:left w:val="single" w:sz="4" w:space="0" w:color="000000"/>
              <w:bottom w:val="single" w:sz="4" w:space="0" w:color="000000"/>
            </w:tcBorders>
            <w:shd w:val="clear" w:color="auto" w:fill="auto"/>
          </w:tcPr>
          <w:p w:rsidR="00394A1C" w:rsidRDefault="00394A1C">
            <w:r>
              <w:t>Literature Review</w:t>
            </w:r>
          </w:p>
        </w:tc>
        <w:tc>
          <w:tcPr>
            <w:tcW w:w="945" w:type="dxa"/>
            <w:tcBorders>
              <w:top w:val="single" w:sz="4" w:space="0" w:color="000000"/>
              <w:left w:val="single" w:sz="4" w:space="0" w:color="000000"/>
              <w:bottom w:val="single" w:sz="4" w:space="0" w:color="000000"/>
            </w:tcBorders>
            <w:shd w:val="clear" w:color="auto" w:fill="auto"/>
          </w:tcPr>
          <w:p w:rsidR="00394A1C" w:rsidRDefault="00CF1984">
            <w:pPr>
              <w:snapToGrid w:val="0"/>
            </w:pPr>
            <w:r>
              <w:rPr>
                <w:noProof/>
                <w:lang w:eastAsia="en-US"/>
              </w:rPr>
              <w:pict>
                <v:shape id="_x0000_s1118" type="#_x0000_t32" style="position:absolute;margin-left:3.25pt;margin-top:18.5pt;width:8.75pt;height:11.55pt;z-index:251701248;mso-position-horizontal-relative:text;mso-position-vertical-relative:text" o:connectortype="straight" strokeweight="2.5pt">
                  <v:stroke joinstyle="miter" endcap="square"/>
                  <v:shadow color="#868686"/>
                </v:shape>
              </w:pict>
            </w:r>
            <w:r>
              <w:rPr>
                <w:noProof/>
                <w:lang w:eastAsia="en-US"/>
              </w:rPr>
              <w:pict>
                <v:shape id="_x0000_s1117" type="#_x0000_t32" style="position:absolute;margin-left:12pt;margin-top:12.7pt;width:18.75pt;height:17.35pt;flip:y;z-index:251700224;mso-position-horizontal-relative:text;mso-position-vertical-relative:text" o:connectortype="straight" strokeweight="2.5pt">
                  <v:stroke joinstyle="miter" endcap="square"/>
                  <v:shadow color="#868686"/>
                </v:shape>
              </w:pict>
            </w:r>
          </w:p>
        </w:tc>
        <w:tc>
          <w:tcPr>
            <w:tcW w:w="942" w:type="dxa"/>
            <w:tcBorders>
              <w:top w:val="single" w:sz="4" w:space="0" w:color="000000"/>
              <w:left w:val="single" w:sz="4" w:space="0" w:color="000000"/>
              <w:bottom w:val="single" w:sz="4" w:space="0" w:color="000000"/>
            </w:tcBorders>
            <w:shd w:val="clear" w:color="auto" w:fill="auto"/>
          </w:tcPr>
          <w:p w:rsidR="00394A1C" w:rsidRDefault="00CF1984">
            <w:pPr>
              <w:snapToGrid w:val="0"/>
              <w:rPr>
                <w:lang w:val="en-IN" w:eastAsia="en-IN"/>
              </w:rPr>
            </w:pPr>
            <w:r>
              <w:rPr>
                <w:noProof/>
                <w:lang w:eastAsia="en-US"/>
              </w:rPr>
              <w:pict>
                <v:shape id="_x0000_s1050" type="#_x0000_t32" style="position:absolute;margin-left:14.45pt;margin-top:12.7pt;width:18.75pt;height:17.35pt;flip:y;z-index:251657216;mso-position-horizontal-relative:text;mso-position-vertical-relative:text" o:connectortype="straight" strokeweight="2.5pt">
                  <v:stroke joinstyle="miter" endcap="square"/>
                  <v:shadow color="#868686"/>
                </v:shape>
              </w:pict>
            </w:r>
            <w:r>
              <w:rPr>
                <w:noProof/>
                <w:lang w:eastAsia="en-US"/>
              </w:rPr>
              <w:pict>
                <v:shape id="_x0000_s1049" type="#_x0000_t32" style="position:absolute;margin-left:5.9pt;margin-top:18.4pt;width:8.75pt;height:11.55pt;z-index:251656192;mso-position-horizontal-relative:text;mso-position-vertical-relative:text" o:connectortype="straight" strokeweight="2.5pt">
                  <v:stroke joinstyle="miter" endcap="square"/>
                  <v:shadow color="#868686"/>
                </v:shape>
              </w:pict>
            </w:r>
          </w:p>
        </w:tc>
        <w:tc>
          <w:tcPr>
            <w:tcW w:w="939" w:type="dxa"/>
            <w:tcBorders>
              <w:top w:val="single" w:sz="4" w:space="0" w:color="000000"/>
              <w:left w:val="single" w:sz="4" w:space="0" w:color="000000"/>
              <w:bottom w:val="single" w:sz="4" w:space="0" w:color="000000"/>
            </w:tcBorders>
            <w:shd w:val="clear" w:color="auto" w:fill="auto"/>
          </w:tcPr>
          <w:p w:rsidR="00394A1C" w:rsidRDefault="00394A1C">
            <w:pPr>
              <w:snapToGrid w:val="0"/>
              <w:rPr>
                <w:lang w:val="en-IN" w:eastAsia="en-IN"/>
              </w:rPr>
            </w:pPr>
          </w:p>
        </w:tc>
        <w:tc>
          <w:tcPr>
            <w:tcW w:w="947" w:type="dxa"/>
            <w:tcBorders>
              <w:top w:val="single" w:sz="4" w:space="0" w:color="000000"/>
              <w:left w:val="single" w:sz="4" w:space="0" w:color="000000"/>
              <w:bottom w:val="single" w:sz="4" w:space="0" w:color="000000"/>
            </w:tcBorders>
            <w:shd w:val="clear" w:color="auto" w:fill="auto"/>
          </w:tcPr>
          <w:p w:rsidR="00394A1C" w:rsidRDefault="00394A1C">
            <w:pPr>
              <w:snapToGrid w:val="0"/>
              <w:rPr>
                <w:lang w:val="en-IN" w:eastAsia="en-IN"/>
              </w:rPr>
            </w:pPr>
          </w:p>
        </w:tc>
        <w:tc>
          <w:tcPr>
            <w:tcW w:w="935" w:type="dxa"/>
            <w:tcBorders>
              <w:top w:val="single" w:sz="4" w:space="0" w:color="000000"/>
              <w:left w:val="single" w:sz="4" w:space="0" w:color="000000"/>
              <w:bottom w:val="single" w:sz="4" w:space="0" w:color="000000"/>
            </w:tcBorders>
            <w:shd w:val="clear" w:color="auto" w:fill="auto"/>
          </w:tcPr>
          <w:p w:rsidR="00394A1C" w:rsidRDefault="00394A1C">
            <w:pPr>
              <w:snapToGrid w:val="0"/>
              <w:rPr>
                <w:lang w:val="en-IN" w:eastAsia="en-IN"/>
              </w:rPr>
            </w:pPr>
          </w:p>
        </w:tc>
        <w:tc>
          <w:tcPr>
            <w:tcW w:w="942" w:type="dxa"/>
            <w:tcBorders>
              <w:top w:val="single" w:sz="4" w:space="0" w:color="000000"/>
              <w:left w:val="single" w:sz="4" w:space="0" w:color="000000"/>
              <w:bottom w:val="single" w:sz="4" w:space="0" w:color="000000"/>
            </w:tcBorders>
            <w:shd w:val="clear" w:color="auto" w:fill="auto"/>
          </w:tcPr>
          <w:p w:rsidR="00394A1C" w:rsidRDefault="00394A1C">
            <w:pPr>
              <w:snapToGrid w:val="0"/>
            </w:pPr>
          </w:p>
        </w:tc>
        <w:tc>
          <w:tcPr>
            <w:tcW w:w="949" w:type="dxa"/>
            <w:tcBorders>
              <w:top w:val="single" w:sz="4" w:space="0" w:color="000000"/>
              <w:left w:val="single" w:sz="4" w:space="0" w:color="000000"/>
              <w:bottom w:val="single" w:sz="4" w:space="0" w:color="000000"/>
            </w:tcBorders>
            <w:shd w:val="clear" w:color="auto" w:fill="auto"/>
          </w:tcPr>
          <w:p w:rsidR="00394A1C" w:rsidRDefault="00394A1C">
            <w:pPr>
              <w:snapToGrid w:val="0"/>
            </w:pPr>
          </w:p>
        </w:tc>
        <w:tc>
          <w:tcPr>
            <w:tcW w:w="998" w:type="dxa"/>
            <w:tcBorders>
              <w:top w:val="single" w:sz="4" w:space="0" w:color="000000"/>
              <w:left w:val="single" w:sz="4" w:space="0" w:color="000000"/>
              <w:bottom w:val="single" w:sz="4" w:space="0" w:color="000000"/>
              <w:right w:val="single" w:sz="4" w:space="0" w:color="000000"/>
            </w:tcBorders>
            <w:shd w:val="clear" w:color="auto" w:fill="auto"/>
          </w:tcPr>
          <w:p w:rsidR="00394A1C" w:rsidRDefault="00394A1C">
            <w:pPr>
              <w:snapToGrid w:val="0"/>
            </w:pPr>
          </w:p>
        </w:tc>
      </w:tr>
      <w:tr w:rsidR="00394A1C">
        <w:tc>
          <w:tcPr>
            <w:tcW w:w="1659" w:type="dxa"/>
            <w:tcBorders>
              <w:top w:val="single" w:sz="4" w:space="0" w:color="000000"/>
              <w:left w:val="single" w:sz="4" w:space="0" w:color="000000"/>
              <w:bottom w:val="single" w:sz="4" w:space="0" w:color="000000"/>
            </w:tcBorders>
            <w:shd w:val="clear" w:color="auto" w:fill="auto"/>
          </w:tcPr>
          <w:p w:rsidR="00394A1C" w:rsidRDefault="00394A1C">
            <w:r>
              <w:t>Design</w:t>
            </w:r>
          </w:p>
        </w:tc>
        <w:tc>
          <w:tcPr>
            <w:tcW w:w="945" w:type="dxa"/>
            <w:tcBorders>
              <w:top w:val="single" w:sz="4" w:space="0" w:color="000000"/>
              <w:left w:val="single" w:sz="4" w:space="0" w:color="000000"/>
              <w:bottom w:val="single" w:sz="4" w:space="0" w:color="000000"/>
            </w:tcBorders>
            <w:shd w:val="clear" w:color="auto" w:fill="auto"/>
          </w:tcPr>
          <w:p w:rsidR="00394A1C" w:rsidRDefault="00394A1C">
            <w:pPr>
              <w:snapToGrid w:val="0"/>
            </w:pPr>
          </w:p>
        </w:tc>
        <w:tc>
          <w:tcPr>
            <w:tcW w:w="942" w:type="dxa"/>
            <w:tcBorders>
              <w:top w:val="single" w:sz="4" w:space="0" w:color="000000"/>
              <w:left w:val="single" w:sz="4" w:space="0" w:color="000000"/>
              <w:bottom w:val="single" w:sz="4" w:space="0" w:color="000000"/>
            </w:tcBorders>
            <w:shd w:val="clear" w:color="auto" w:fill="auto"/>
          </w:tcPr>
          <w:p w:rsidR="00394A1C" w:rsidRDefault="00394A1C">
            <w:pPr>
              <w:snapToGrid w:val="0"/>
            </w:pPr>
          </w:p>
        </w:tc>
        <w:tc>
          <w:tcPr>
            <w:tcW w:w="939" w:type="dxa"/>
            <w:tcBorders>
              <w:top w:val="single" w:sz="4" w:space="0" w:color="000000"/>
              <w:left w:val="single" w:sz="4" w:space="0" w:color="000000"/>
              <w:bottom w:val="single" w:sz="4" w:space="0" w:color="000000"/>
            </w:tcBorders>
            <w:shd w:val="clear" w:color="auto" w:fill="auto"/>
          </w:tcPr>
          <w:p w:rsidR="00394A1C" w:rsidRDefault="00CF1984">
            <w:pPr>
              <w:snapToGrid w:val="0"/>
              <w:rPr>
                <w:lang w:val="en-IN" w:eastAsia="en-IN"/>
              </w:rPr>
            </w:pPr>
            <w:r>
              <w:rPr>
                <w:noProof/>
                <w:lang w:eastAsia="en-US"/>
              </w:rPr>
              <w:pict>
                <v:shape id="_x0000_s1052" type="#_x0000_t32" style="position:absolute;margin-left:12.95pt;margin-top:3.55pt;width:18.75pt;height:17.35pt;flip:y;z-index:251659264;mso-position-horizontal-relative:text;mso-position-vertical-relative:text" o:connectortype="straight" strokeweight="2.5pt">
                  <v:stroke joinstyle="miter" endcap="square"/>
                  <v:shadow color="#868686"/>
                </v:shape>
              </w:pict>
            </w:r>
            <w:r>
              <w:rPr>
                <w:noProof/>
                <w:lang w:eastAsia="en-US"/>
              </w:rPr>
              <w:pict>
                <v:shape id="_x0000_s1051" type="#_x0000_t32" style="position:absolute;margin-left:4.4pt;margin-top:9.25pt;width:8.75pt;height:11.55pt;z-index:251658240;mso-position-horizontal-relative:text;mso-position-vertical-relative:text" o:connectortype="straight" strokeweight="2.5pt">
                  <v:stroke joinstyle="miter" endcap="square"/>
                  <v:shadow color="#868686"/>
                </v:shape>
              </w:pict>
            </w:r>
          </w:p>
        </w:tc>
        <w:tc>
          <w:tcPr>
            <w:tcW w:w="947" w:type="dxa"/>
            <w:tcBorders>
              <w:top w:val="single" w:sz="4" w:space="0" w:color="000000"/>
              <w:left w:val="single" w:sz="4" w:space="0" w:color="000000"/>
              <w:bottom w:val="single" w:sz="4" w:space="0" w:color="000000"/>
            </w:tcBorders>
            <w:shd w:val="clear" w:color="auto" w:fill="auto"/>
          </w:tcPr>
          <w:p w:rsidR="00394A1C" w:rsidRDefault="00394A1C">
            <w:pPr>
              <w:snapToGrid w:val="0"/>
              <w:rPr>
                <w:lang w:val="en-IN" w:eastAsia="en-IN"/>
              </w:rPr>
            </w:pPr>
          </w:p>
        </w:tc>
        <w:tc>
          <w:tcPr>
            <w:tcW w:w="935" w:type="dxa"/>
            <w:tcBorders>
              <w:top w:val="single" w:sz="4" w:space="0" w:color="000000"/>
              <w:left w:val="single" w:sz="4" w:space="0" w:color="000000"/>
              <w:bottom w:val="single" w:sz="4" w:space="0" w:color="000000"/>
            </w:tcBorders>
            <w:shd w:val="clear" w:color="auto" w:fill="auto"/>
          </w:tcPr>
          <w:p w:rsidR="00394A1C" w:rsidRDefault="00394A1C">
            <w:pPr>
              <w:snapToGrid w:val="0"/>
              <w:rPr>
                <w:lang w:val="en-IN" w:eastAsia="en-IN"/>
              </w:rPr>
            </w:pPr>
          </w:p>
        </w:tc>
        <w:tc>
          <w:tcPr>
            <w:tcW w:w="942" w:type="dxa"/>
            <w:tcBorders>
              <w:top w:val="single" w:sz="4" w:space="0" w:color="000000"/>
              <w:left w:val="single" w:sz="4" w:space="0" w:color="000000"/>
              <w:bottom w:val="single" w:sz="4" w:space="0" w:color="000000"/>
            </w:tcBorders>
            <w:shd w:val="clear" w:color="auto" w:fill="auto"/>
          </w:tcPr>
          <w:p w:rsidR="00394A1C" w:rsidRDefault="00394A1C">
            <w:pPr>
              <w:snapToGrid w:val="0"/>
              <w:rPr>
                <w:lang w:val="en-IN" w:eastAsia="en-IN"/>
              </w:rPr>
            </w:pPr>
          </w:p>
        </w:tc>
        <w:tc>
          <w:tcPr>
            <w:tcW w:w="949" w:type="dxa"/>
            <w:tcBorders>
              <w:top w:val="single" w:sz="4" w:space="0" w:color="000000"/>
              <w:left w:val="single" w:sz="4" w:space="0" w:color="000000"/>
              <w:bottom w:val="single" w:sz="4" w:space="0" w:color="000000"/>
            </w:tcBorders>
            <w:shd w:val="clear" w:color="auto" w:fill="auto"/>
          </w:tcPr>
          <w:p w:rsidR="00394A1C" w:rsidRDefault="00394A1C">
            <w:pPr>
              <w:snapToGrid w:val="0"/>
            </w:pPr>
          </w:p>
        </w:tc>
        <w:tc>
          <w:tcPr>
            <w:tcW w:w="998" w:type="dxa"/>
            <w:tcBorders>
              <w:top w:val="single" w:sz="4" w:space="0" w:color="000000"/>
              <w:left w:val="single" w:sz="4" w:space="0" w:color="000000"/>
              <w:bottom w:val="single" w:sz="4" w:space="0" w:color="000000"/>
              <w:right w:val="single" w:sz="4" w:space="0" w:color="000000"/>
            </w:tcBorders>
            <w:shd w:val="clear" w:color="auto" w:fill="auto"/>
          </w:tcPr>
          <w:p w:rsidR="00394A1C" w:rsidRDefault="00394A1C">
            <w:pPr>
              <w:snapToGrid w:val="0"/>
            </w:pPr>
          </w:p>
        </w:tc>
      </w:tr>
      <w:tr w:rsidR="00394A1C">
        <w:tc>
          <w:tcPr>
            <w:tcW w:w="1659" w:type="dxa"/>
            <w:tcBorders>
              <w:top w:val="single" w:sz="4" w:space="0" w:color="000000"/>
              <w:left w:val="single" w:sz="4" w:space="0" w:color="000000"/>
              <w:bottom w:val="single" w:sz="4" w:space="0" w:color="000000"/>
            </w:tcBorders>
            <w:shd w:val="clear" w:color="auto" w:fill="auto"/>
          </w:tcPr>
          <w:p w:rsidR="00394A1C" w:rsidRDefault="00394A1C">
            <w:r>
              <w:t>Documentation for phase I</w:t>
            </w:r>
          </w:p>
        </w:tc>
        <w:tc>
          <w:tcPr>
            <w:tcW w:w="945" w:type="dxa"/>
            <w:tcBorders>
              <w:top w:val="single" w:sz="4" w:space="0" w:color="000000"/>
              <w:left w:val="single" w:sz="4" w:space="0" w:color="000000"/>
              <w:bottom w:val="single" w:sz="4" w:space="0" w:color="000000"/>
            </w:tcBorders>
            <w:shd w:val="clear" w:color="auto" w:fill="auto"/>
          </w:tcPr>
          <w:p w:rsidR="00394A1C" w:rsidRDefault="00394A1C">
            <w:pPr>
              <w:snapToGrid w:val="0"/>
            </w:pPr>
          </w:p>
        </w:tc>
        <w:tc>
          <w:tcPr>
            <w:tcW w:w="942" w:type="dxa"/>
            <w:tcBorders>
              <w:top w:val="single" w:sz="4" w:space="0" w:color="000000"/>
              <w:left w:val="single" w:sz="4" w:space="0" w:color="000000"/>
              <w:bottom w:val="single" w:sz="4" w:space="0" w:color="000000"/>
            </w:tcBorders>
            <w:shd w:val="clear" w:color="auto" w:fill="auto"/>
          </w:tcPr>
          <w:p w:rsidR="00394A1C" w:rsidRDefault="00394A1C">
            <w:pPr>
              <w:snapToGrid w:val="0"/>
            </w:pPr>
          </w:p>
        </w:tc>
        <w:tc>
          <w:tcPr>
            <w:tcW w:w="939" w:type="dxa"/>
            <w:tcBorders>
              <w:top w:val="single" w:sz="4" w:space="0" w:color="000000"/>
              <w:left w:val="single" w:sz="4" w:space="0" w:color="000000"/>
              <w:bottom w:val="single" w:sz="4" w:space="0" w:color="000000"/>
            </w:tcBorders>
            <w:shd w:val="clear" w:color="auto" w:fill="auto"/>
          </w:tcPr>
          <w:p w:rsidR="00394A1C" w:rsidRDefault="00CF1984">
            <w:pPr>
              <w:snapToGrid w:val="0"/>
              <w:rPr>
                <w:lang w:val="en-IN" w:eastAsia="en-IN"/>
              </w:rPr>
            </w:pPr>
            <w:r>
              <w:rPr>
                <w:noProof/>
                <w:lang w:eastAsia="en-US"/>
              </w:rPr>
              <w:pict>
                <v:shape id="_x0000_s1053" type="#_x0000_t32" style="position:absolute;margin-left:4.7pt;margin-top:21.1pt;width:8.75pt;height:11.55pt;z-index:251660288;mso-position-horizontal-relative:text;mso-position-vertical-relative:text" o:connectortype="straight" strokeweight="2.5pt">
                  <v:stroke joinstyle="miter" endcap="square"/>
                  <v:shadow color="#868686"/>
                </v:shape>
              </w:pict>
            </w:r>
            <w:r>
              <w:rPr>
                <w:noProof/>
                <w:lang w:eastAsia="en-US"/>
              </w:rPr>
              <w:pict>
                <v:shape id="_x0000_s1054" type="#_x0000_t32" style="position:absolute;margin-left:13.25pt;margin-top:15.4pt;width:18.75pt;height:17.35pt;flip:y;z-index:251661312;mso-position-horizontal-relative:text;mso-position-vertical-relative:text" o:connectortype="straight" strokeweight="2.5pt">
                  <v:stroke joinstyle="miter" endcap="square"/>
                  <v:shadow color="#868686"/>
                </v:shape>
              </w:pict>
            </w:r>
          </w:p>
        </w:tc>
        <w:tc>
          <w:tcPr>
            <w:tcW w:w="947" w:type="dxa"/>
            <w:tcBorders>
              <w:top w:val="single" w:sz="4" w:space="0" w:color="000000"/>
              <w:left w:val="single" w:sz="4" w:space="0" w:color="000000"/>
              <w:bottom w:val="single" w:sz="4" w:space="0" w:color="000000"/>
            </w:tcBorders>
            <w:shd w:val="clear" w:color="auto" w:fill="auto"/>
          </w:tcPr>
          <w:p w:rsidR="00394A1C" w:rsidRDefault="00CF1984">
            <w:pPr>
              <w:snapToGrid w:val="0"/>
              <w:rPr>
                <w:lang w:val="en-IN" w:eastAsia="en-IN"/>
              </w:rPr>
            </w:pPr>
            <w:r>
              <w:rPr>
                <w:noProof/>
                <w:lang w:eastAsia="en-US"/>
              </w:rPr>
              <w:pict>
                <v:shape id="_x0000_s1085" type="#_x0000_t32" style="position:absolute;margin-left:12.1pt;margin-top:15.3pt;width:18.75pt;height:17.35pt;flip:y;z-index:251673600;mso-position-horizontal-relative:text;mso-position-vertical-relative:text" o:connectortype="straight" strokeweight="2.5pt">
                  <v:stroke joinstyle="miter" endcap="square"/>
                  <v:shadow color="#868686"/>
                </v:shape>
              </w:pict>
            </w:r>
            <w:r>
              <w:rPr>
                <w:noProof/>
                <w:lang w:eastAsia="en-US"/>
              </w:rPr>
              <w:pict>
                <v:shape id="_x0000_s1119" type="#_x0000_t32" style="position:absolute;margin-left:3.35pt;margin-top:21.1pt;width:8.75pt;height:11.55pt;z-index:251702272;mso-position-horizontal-relative:text;mso-position-vertical-relative:text" o:connectortype="straight" strokeweight="2.5pt">
                  <v:stroke joinstyle="miter" endcap="square"/>
                  <v:shadow color="#868686"/>
                </v:shape>
              </w:pict>
            </w:r>
          </w:p>
        </w:tc>
        <w:tc>
          <w:tcPr>
            <w:tcW w:w="935" w:type="dxa"/>
            <w:tcBorders>
              <w:top w:val="single" w:sz="4" w:space="0" w:color="000000"/>
              <w:left w:val="single" w:sz="4" w:space="0" w:color="000000"/>
              <w:bottom w:val="single" w:sz="4" w:space="0" w:color="000000"/>
            </w:tcBorders>
            <w:shd w:val="clear" w:color="auto" w:fill="auto"/>
          </w:tcPr>
          <w:p w:rsidR="00394A1C" w:rsidRDefault="00394A1C">
            <w:pPr>
              <w:snapToGrid w:val="0"/>
              <w:rPr>
                <w:lang w:val="en-IN" w:eastAsia="en-IN"/>
              </w:rPr>
            </w:pPr>
          </w:p>
        </w:tc>
        <w:tc>
          <w:tcPr>
            <w:tcW w:w="942" w:type="dxa"/>
            <w:tcBorders>
              <w:top w:val="single" w:sz="4" w:space="0" w:color="000000"/>
              <w:left w:val="single" w:sz="4" w:space="0" w:color="000000"/>
              <w:bottom w:val="single" w:sz="4" w:space="0" w:color="000000"/>
            </w:tcBorders>
            <w:shd w:val="clear" w:color="auto" w:fill="auto"/>
          </w:tcPr>
          <w:p w:rsidR="00394A1C" w:rsidRDefault="00394A1C">
            <w:pPr>
              <w:snapToGrid w:val="0"/>
              <w:rPr>
                <w:lang w:val="en-IN" w:eastAsia="en-IN"/>
              </w:rPr>
            </w:pPr>
          </w:p>
        </w:tc>
        <w:tc>
          <w:tcPr>
            <w:tcW w:w="949" w:type="dxa"/>
            <w:tcBorders>
              <w:top w:val="single" w:sz="4" w:space="0" w:color="000000"/>
              <w:left w:val="single" w:sz="4" w:space="0" w:color="000000"/>
              <w:bottom w:val="single" w:sz="4" w:space="0" w:color="000000"/>
            </w:tcBorders>
            <w:shd w:val="clear" w:color="auto" w:fill="auto"/>
          </w:tcPr>
          <w:p w:rsidR="00394A1C" w:rsidRDefault="00394A1C">
            <w:pPr>
              <w:snapToGrid w:val="0"/>
            </w:pPr>
          </w:p>
        </w:tc>
        <w:tc>
          <w:tcPr>
            <w:tcW w:w="998" w:type="dxa"/>
            <w:tcBorders>
              <w:top w:val="single" w:sz="4" w:space="0" w:color="000000"/>
              <w:left w:val="single" w:sz="4" w:space="0" w:color="000000"/>
              <w:bottom w:val="single" w:sz="4" w:space="0" w:color="000000"/>
              <w:right w:val="single" w:sz="4" w:space="0" w:color="000000"/>
            </w:tcBorders>
            <w:shd w:val="clear" w:color="auto" w:fill="auto"/>
          </w:tcPr>
          <w:p w:rsidR="00394A1C" w:rsidRDefault="00394A1C">
            <w:pPr>
              <w:snapToGrid w:val="0"/>
            </w:pPr>
          </w:p>
        </w:tc>
      </w:tr>
      <w:tr w:rsidR="00394A1C" w:rsidTr="00FF653D">
        <w:trPr>
          <w:trHeight w:val="602"/>
        </w:trPr>
        <w:tc>
          <w:tcPr>
            <w:tcW w:w="1659" w:type="dxa"/>
            <w:tcBorders>
              <w:top w:val="single" w:sz="4" w:space="0" w:color="000000"/>
              <w:left w:val="single" w:sz="4" w:space="0" w:color="000000"/>
              <w:bottom w:val="single" w:sz="4" w:space="0" w:color="000000"/>
            </w:tcBorders>
            <w:shd w:val="clear" w:color="auto" w:fill="auto"/>
          </w:tcPr>
          <w:p w:rsidR="00394A1C" w:rsidRDefault="00394A1C">
            <w:r>
              <w:t>Implementation</w:t>
            </w:r>
          </w:p>
        </w:tc>
        <w:tc>
          <w:tcPr>
            <w:tcW w:w="945" w:type="dxa"/>
            <w:tcBorders>
              <w:top w:val="single" w:sz="4" w:space="0" w:color="000000"/>
              <w:left w:val="single" w:sz="4" w:space="0" w:color="000000"/>
              <w:bottom w:val="single" w:sz="4" w:space="0" w:color="000000"/>
            </w:tcBorders>
            <w:shd w:val="clear" w:color="auto" w:fill="auto"/>
          </w:tcPr>
          <w:p w:rsidR="00394A1C" w:rsidRDefault="00394A1C">
            <w:pPr>
              <w:snapToGrid w:val="0"/>
            </w:pPr>
          </w:p>
        </w:tc>
        <w:tc>
          <w:tcPr>
            <w:tcW w:w="942" w:type="dxa"/>
            <w:tcBorders>
              <w:top w:val="single" w:sz="4" w:space="0" w:color="000000"/>
              <w:left w:val="single" w:sz="4" w:space="0" w:color="000000"/>
              <w:bottom w:val="single" w:sz="4" w:space="0" w:color="000000"/>
            </w:tcBorders>
            <w:shd w:val="clear" w:color="auto" w:fill="auto"/>
          </w:tcPr>
          <w:p w:rsidR="00394A1C" w:rsidRDefault="00394A1C">
            <w:pPr>
              <w:snapToGrid w:val="0"/>
            </w:pPr>
          </w:p>
        </w:tc>
        <w:tc>
          <w:tcPr>
            <w:tcW w:w="939" w:type="dxa"/>
            <w:tcBorders>
              <w:top w:val="single" w:sz="4" w:space="0" w:color="000000"/>
              <w:left w:val="single" w:sz="4" w:space="0" w:color="000000"/>
              <w:bottom w:val="single" w:sz="4" w:space="0" w:color="000000"/>
            </w:tcBorders>
            <w:shd w:val="clear" w:color="auto" w:fill="auto"/>
          </w:tcPr>
          <w:p w:rsidR="00394A1C" w:rsidRDefault="00394A1C">
            <w:pPr>
              <w:snapToGrid w:val="0"/>
            </w:pPr>
          </w:p>
        </w:tc>
        <w:tc>
          <w:tcPr>
            <w:tcW w:w="947" w:type="dxa"/>
            <w:tcBorders>
              <w:top w:val="single" w:sz="4" w:space="0" w:color="000000"/>
              <w:left w:val="single" w:sz="4" w:space="0" w:color="000000"/>
              <w:bottom w:val="single" w:sz="4" w:space="0" w:color="000000"/>
            </w:tcBorders>
            <w:shd w:val="clear" w:color="auto" w:fill="auto"/>
          </w:tcPr>
          <w:p w:rsidR="00394A1C" w:rsidRDefault="00CF1984">
            <w:pPr>
              <w:snapToGrid w:val="0"/>
            </w:pPr>
            <w:r>
              <w:rPr>
                <w:noProof/>
                <w:lang w:eastAsia="en-US"/>
              </w:rPr>
              <w:pict>
                <v:shape id="_x0000_s1120" type="#_x0000_t32" style="position:absolute;margin-left:12.1pt;margin-top:1.65pt;width:18.75pt;height:17.35pt;flip:y;z-index:251703296;mso-position-horizontal-relative:text;mso-position-vertical-relative:text" o:connectortype="straight" strokeweight="2.5pt">
                  <v:stroke joinstyle="miter" endcap="square"/>
                  <v:shadow color="#868686"/>
                </v:shape>
              </w:pict>
            </w:r>
            <w:r>
              <w:rPr>
                <w:noProof/>
                <w:lang w:eastAsia="en-US"/>
              </w:rPr>
              <w:pict>
                <v:shape id="_x0000_s1081" type="#_x0000_t32" style="position:absolute;margin-left:3.35pt;margin-top:7.45pt;width:8.75pt;height:11.55pt;z-index:251669504;mso-position-horizontal-relative:text;mso-position-vertical-relative:text" o:connectortype="straight" strokeweight="2.5pt">
                  <v:stroke joinstyle="miter" endcap="square"/>
                  <v:shadow color="#868686"/>
                </v:shape>
              </w:pict>
            </w:r>
          </w:p>
        </w:tc>
        <w:tc>
          <w:tcPr>
            <w:tcW w:w="935" w:type="dxa"/>
            <w:tcBorders>
              <w:top w:val="single" w:sz="4" w:space="0" w:color="000000"/>
              <w:left w:val="single" w:sz="4" w:space="0" w:color="000000"/>
              <w:bottom w:val="single" w:sz="4" w:space="0" w:color="000000"/>
            </w:tcBorders>
            <w:shd w:val="clear" w:color="auto" w:fill="auto"/>
          </w:tcPr>
          <w:p w:rsidR="00394A1C" w:rsidRDefault="00CF1984">
            <w:pPr>
              <w:snapToGrid w:val="0"/>
            </w:pPr>
            <w:r>
              <w:rPr>
                <w:noProof/>
                <w:lang w:eastAsia="en-US"/>
              </w:rPr>
              <w:pict>
                <v:shape id="_x0000_s1129" type="#_x0000_t32" style="position:absolute;margin-left:7.65pt;margin-top:8.45pt;width:18.75pt;height:17.35pt;flip:y;z-index:251712512;mso-position-horizontal-relative:text;mso-position-vertical-relative:text" o:connectortype="straight" strokeweight="2.5pt">
                  <v:stroke joinstyle="miter" endcap="square"/>
                  <v:shadow color="#868686"/>
                </v:shape>
              </w:pict>
            </w:r>
            <w:r>
              <w:rPr>
                <w:noProof/>
                <w:lang w:eastAsia="en-US"/>
              </w:rPr>
              <w:pict>
                <v:shape id="_x0000_s1127" type="#_x0000_t32" style="position:absolute;margin-left:-1.1pt;margin-top:14.25pt;width:8.75pt;height:11.55pt;z-index:251710464;mso-position-horizontal-relative:text;mso-position-vertical-relative:text" o:connectortype="straight" strokeweight="2.5pt">
                  <v:stroke joinstyle="miter" endcap="square"/>
                  <v:shadow color="#868686"/>
                </v:shape>
              </w:pict>
            </w:r>
          </w:p>
        </w:tc>
        <w:tc>
          <w:tcPr>
            <w:tcW w:w="942" w:type="dxa"/>
            <w:tcBorders>
              <w:top w:val="single" w:sz="4" w:space="0" w:color="000000"/>
              <w:left w:val="single" w:sz="4" w:space="0" w:color="000000"/>
              <w:bottom w:val="single" w:sz="4" w:space="0" w:color="000000"/>
            </w:tcBorders>
            <w:shd w:val="clear" w:color="auto" w:fill="auto"/>
          </w:tcPr>
          <w:p w:rsidR="00394A1C" w:rsidRDefault="00394A1C">
            <w:pPr>
              <w:snapToGrid w:val="0"/>
            </w:pPr>
          </w:p>
        </w:tc>
        <w:tc>
          <w:tcPr>
            <w:tcW w:w="949" w:type="dxa"/>
            <w:tcBorders>
              <w:top w:val="single" w:sz="4" w:space="0" w:color="000000"/>
              <w:left w:val="single" w:sz="4" w:space="0" w:color="000000"/>
              <w:bottom w:val="single" w:sz="4" w:space="0" w:color="000000"/>
            </w:tcBorders>
            <w:shd w:val="clear" w:color="auto" w:fill="auto"/>
          </w:tcPr>
          <w:p w:rsidR="00394A1C" w:rsidRDefault="00394A1C">
            <w:pPr>
              <w:snapToGrid w:val="0"/>
            </w:pPr>
          </w:p>
        </w:tc>
        <w:tc>
          <w:tcPr>
            <w:tcW w:w="998" w:type="dxa"/>
            <w:tcBorders>
              <w:top w:val="single" w:sz="4" w:space="0" w:color="000000"/>
              <w:left w:val="single" w:sz="4" w:space="0" w:color="000000"/>
              <w:bottom w:val="single" w:sz="4" w:space="0" w:color="000000"/>
              <w:right w:val="single" w:sz="4" w:space="0" w:color="000000"/>
            </w:tcBorders>
            <w:shd w:val="clear" w:color="auto" w:fill="auto"/>
          </w:tcPr>
          <w:p w:rsidR="00394A1C" w:rsidRDefault="00394A1C">
            <w:pPr>
              <w:snapToGrid w:val="0"/>
            </w:pPr>
          </w:p>
        </w:tc>
      </w:tr>
      <w:tr w:rsidR="00394A1C">
        <w:tc>
          <w:tcPr>
            <w:tcW w:w="1659" w:type="dxa"/>
            <w:tcBorders>
              <w:top w:val="single" w:sz="4" w:space="0" w:color="000000"/>
              <w:left w:val="single" w:sz="4" w:space="0" w:color="000000"/>
              <w:bottom w:val="single" w:sz="4" w:space="0" w:color="000000"/>
            </w:tcBorders>
            <w:shd w:val="clear" w:color="auto" w:fill="auto"/>
          </w:tcPr>
          <w:p w:rsidR="00394A1C" w:rsidRDefault="00394A1C">
            <w:r>
              <w:t>Testing</w:t>
            </w:r>
          </w:p>
        </w:tc>
        <w:tc>
          <w:tcPr>
            <w:tcW w:w="945" w:type="dxa"/>
            <w:tcBorders>
              <w:top w:val="single" w:sz="4" w:space="0" w:color="000000"/>
              <w:left w:val="single" w:sz="4" w:space="0" w:color="000000"/>
              <w:bottom w:val="single" w:sz="4" w:space="0" w:color="000000"/>
            </w:tcBorders>
            <w:shd w:val="clear" w:color="auto" w:fill="auto"/>
          </w:tcPr>
          <w:p w:rsidR="00394A1C" w:rsidRDefault="00394A1C">
            <w:pPr>
              <w:snapToGrid w:val="0"/>
            </w:pPr>
          </w:p>
        </w:tc>
        <w:tc>
          <w:tcPr>
            <w:tcW w:w="942" w:type="dxa"/>
            <w:tcBorders>
              <w:top w:val="single" w:sz="4" w:space="0" w:color="000000"/>
              <w:left w:val="single" w:sz="4" w:space="0" w:color="000000"/>
              <w:bottom w:val="single" w:sz="4" w:space="0" w:color="000000"/>
            </w:tcBorders>
            <w:shd w:val="clear" w:color="auto" w:fill="auto"/>
          </w:tcPr>
          <w:p w:rsidR="00394A1C" w:rsidRDefault="00394A1C">
            <w:pPr>
              <w:snapToGrid w:val="0"/>
            </w:pPr>
          </w:p>
        </w:tc>
        <w:tc>
          <w:tcPr>
            <w:tcW w:w="939" w:type="dxa"/>
            <w:tcBorders>
              <w:top w:val="single" w:sz="4" w:space="0" w:color="000000"/>
              <w:left w:val="single" w:sz="4" w:space="0" w:color="000000"/>
              <w:bottom w:val="single" w:sz="4" w:space="0" w:color="000000"/>
            </w:tcBorders>
            <w:shd w:val="clear" w:color="auto" w:fill="auto"/>
          </w:tcPr>
          <w:p w:rsidR="00394A1C" w:rsidRDefault="00394A1C">
            <w:pPr>
              <w:snapToGrid w:val="0"/>
            </w:pPr>
          </w:p>
        </w:tc>
        <w:tc>
          <w:tcPr>
            <w:tcW w:w="947" w:type="dxa"/>
            <w:tcBorders>
              <w:top w:val="single" w:sz="4" w:space="0" w:color="000000"/>
              <w:left w:val="single" w:sz="4" w:space="0" w:color="000000"/>
              <w:bottom w:val="single" w:sz="4" w:space="0" w:color="000000"/>
            </w:tcBorders>
            <w:shd w:val="clear" w:color="auto" w:fill="auto"/>
          </w:tcPr>
          <w:p w:rsidR="00394A1C" w:rsidRDefault="00CF1984">
            <w:pPr>
              <w:snapToGrid w:val="0"/>
            </w:pPr>
            <w:r>
              <w:rPr>
                <w:noProof/>
                <w:lang w:eastAsia="en-US"/>
              </w:rPr>
              <w:pict>
                <v:shape id="_x0000_s1126" type="#_x0000_t32" style="position:absolute;margin-left:12.1pt;margin-top:3.2pt;width:18.75pt;height:17.35pt;flip:y;z-index:251709440;mso-position-horizontal-relative:text;mso-position-vertical-relative:text" o:connectortype="straight" strokeweight="2.5pt">
                  <v:stroke joinstyle="miter" endcap="square"/>
                  <v:shadow color="#868686"/>
                </v:shape>
              </w:pict>
            </w:r>
            <w:r>
              <w:rPr>
                <w:noProof/>
                <w:lang w:eastAsia="en-US"/>
              </w:rPr>
              <w:pict>
                <v:shape id="_x0000_s1125" type="#_x0000_t32" style="position:absolute;margin-left:3.35pt;margin-top:9pt;width:8.75pt;height:11.55pt;z-index:251708416;mso-position-horizontal-relative:text;mso-position-vertical-relative:text" o:connectortype="straight" strokeweight="2.5pt">
                  <v:stroke joinstyle="miter" endcap="square"/>
                  <v:shadow color="#868686"/>
                </v:shape>
              </w:pict>
            </w:r>
          </w:p>
        </w:tc>
        <w:tc>
          <w:tcPr>
            <w:tcW w:w="935" w:type="dxa"/>
            <w:tcBorders>
              <w:top w:val="single" w:sz="4" w:space="0" w:color="000000"/>
              <w:left w:val="single" w:sz="4" w:space="0" w:color="000000"/>
              <w:bottom w:val="single" w:sz="4" w:space="0" w:color="000000"/>
            </w:tcBorders>
            <w:shd w:val="clear" w:color="auto" w:fill="auto"/>
          </w:tcPr>
          <w:p w:rsidR="00394A1C" w:rsidRDefault="00CF1984">
            <w:pPr>
              <w:snapToGrid w:val="0"/>
            </w:pPr>
            <w:r>
              <w:rPr>
                <w:noProof/>
                <w:lang w:eastAsia="en-US"/>
              </w:rPr>
              <w:pict>
                <v:shape id="_x0000_s1086" type="#_x0000_t32" style="position:absolute;margin-left:11.65pt;margin-top:3.2pt;width:18.75pt;height:17.35pt;flip:y;z-index:251674624;mso-position-horizontal-relative:text;mso-position-vertical-relative:text" o:connectortype="straight" strokeweight="2.5pt">
                  <v:stroke joinstyle="miter" endcap="square"/>
                  <v:shadow color="#868686"/>
                </v:shape>
              </w:pict>
            </w:r>
            <w:r>
              <w:rPr>
                <w:noProof/>
                <w:lang w:eastAsia="en-US"/>
              </w:rPr>
              <w:pict>
                <v:shape id="_x0000_s1080" type="#_x0000_t32" style="position:absolute;margin-left:2.9pt;margin-top:9pt;width:8.75pt;height:11.55pt;z-index:251668480;mso-position-horizontal-relative:text;mso-position-vertical-relative:text" o:connectortype="straight" strokeweight="2.5pt">
                  <v:stroke joinstyle="miter" endcap="square"/>
                  <v:shadow color="#868686"/>
                </v:shape>
              </w:pict>
            </w:r>
          </w:p>
        </w:tc>
        <w:tc>
          <w:tcPr>
            <w:tcW w:w="942" w:type="dxa"/>
            <w:tcBorders>
              <w:top w:val="single" w:sz="4" w:space="0" w:color="000000"/>
              <w:left w:val="single" w:sz="4" w:space="0" w:color="000000"/>
              <w:bottom w:val="single" w:sz="4" w:space="0" w:color="000000"/>
            </w:tcBorders>
            <w:shd w:val="clear" w:color="auto" w:fill="auto"/>
          </w:tcPr>
          <w:p w:rsidR="00394A1C" w:rsidRDefault="00CF1984">
            <w:pPr>
              <w:snapToGrid w:val="0"/>
            </w:pPr>
            <w:r>
              <w:rPr>
                <w:noProof/>
                <w:lang w:eastAsia="en-US"/>
              </w:rPr>
              <w:pict>
                <v:shape id="_x0000_s1130" type="#_x0000_t32" style="position:absolute;margin-left:12.85pt;margin-top:3.2pt;width:18.75pt;height:17.35pt;flip:y;z-index:251713536;mso-position-horizontal-relative:text;mso-position-vertical-relative:text" o:connectortype="straight" strokeweight="2.5pt">
                  <v:stroke joinstyle="miter" endcap="square"/>
                  <v:shadow color="#868686"/>
                </v:shape>
              </w:pict>
            </w:r>
            <w:r>
              <w:rPr>
                <w:noProof/>
                <w:lang w:eastAsia="en-US"/>
              </w:rPr>
              <w:pict>
                <v:shape id="_x0000_s1128" type="#_x0000_t32" style="position:absolute;margin-left:4.1pt;margin-top:9pt;width:8.75pt;height:11.55pt;z-index:251711488;mso-position-horizontal-relative:text;mso-position-vertical-relative:text" o:connectortype="straight" strokeweight="2.5pt">
                  <v:stroke joinstyle="miter" endcap="square"/>
                  <v:shadow color="#868686"/>
                </v:shape>
              </w:pict>
            </w:r>
          </w:p>
        </w:tc>
        <w:tc>
          <w:tcPr>
            <w:tcW w:w="949" w:type="dxa"/>
            <w:tcBorders>
              <w:top w:val="single" w:sz="4" w:space="0" w:color="000000"/>
              <w:left w:val="single" w:sz="4" w:space="0" w:color="000000"/>
              <w:bottom w:val="single" w:sz="4" w:space="0" w:color="000000"/>
            </w:tcBorders>
            <w:shd w:val="clear" w:color="auto" w:fill="auto"/>
          </w:tcPr>
          <w:p w:rsidR="00394A1C" w:rsidRDefault="00394A1C">
            <w:pPr>
              <w:snapToGrid w:val="0"/>
            </w:pPr>
          </w:p>
        </w:tc>
        <w:tc>
          <w:tcPr>
            <w:tcW w:w="998" w:type="dxa"/>
            <w:tcBorders>
              <w:top w:val="single" w:sz="4" w:space="0" w:color="000000"/>
              <w:left w:val="single" w:sz="4" w:space="0" w:color="000000"/>
              <w:bottom w:val="single" w:sz="4" w:space="0" w:color="000000"/>
              <w:right w:val="single" w:sz="4" w:space="0" w:color="000000"/>
            </w:tcBorders>
            <w:shd w:val="clear" w:color="auto" w:fill="auto"/>
          </w:tcPr>
          <w:p w:rsidR="00394A1C" w:rsidRDefault="00394A1C">
            <w:pPr>
              <w:snapToGrid w:val="0"/>
            </w:pPr>
          </w:p>
        </w:tc>
      </w:tr>
      <w:tr w:rsidR="00394A1C">
        <w:tc>
          <w:tcPr>
            <w:tcW w:w="1659" w:type="dxa"/>
            <w:tcBorders>
              <w:top w:val="single" w:sz="4" w:space="0" w:color="000000"/>
              <w:left w:val="single" w:sz="4" w:space="0" w:color="000000"/>
              <w:bottom w:val="single" w:sz="4" w:space="0" w:color="000000"/>
            </w:tcBorders>
            <w:shd w:val="clear" w:color="auto" w:fill="auto"/>
          </w:tcPr>
          <w:p w:rsidR="00394A1C" w:rsidRDefault="00394A1C">
            <w:r>
              <w:t>Evaluation of results</w:t>
            </w:r>
          </w:p>
        </w:tc>
        <w:tc>
          <w:tcPr>
            <w:tcW w:w="945" w:type="dxa"/>
            <w:tcBorders>
              <w:top w:val="single" w:sz="4" w:space="0" w:color="000000"/>
              <w:left w:val="single" w:sz="4" w:space="0" w:color="000000"/>
              <w:bottom w:val="single" w:sz="4" w:space="0" w:color="000000"/>
            </w:tcBorders>
            <w:shd w:val="clear" w:color="auto" w:fill="auto"/>
          </w:tcPr>
          <w:p w:rsidR="00394A1C" w:rsidRDefault="00394A1C">
            <w:pPr>
              <w:snapToGrid w:val="0"/>
            </w:pPr>
          </w:p>
        </w:tc>
        <w:tc>
          <w:tcPr>
            <w:tcW w:w="942" w:type="dxa"/>
            <w:tcBorders>
              <w:top w:val="single" w:sz="4" w:space="0" w:color="000000"/>
              <w:left w:val="single" w:sz="4" w:space="0" w:color="000000"/>
              <w:bottom w:val="single" w:sz="4" w:space="0" w:color="000000"/>
            </w:tcBorders>
            <w:shd w:val="clear" w:color="auto" w:fill="auto"/>
          </w:tcPr>
          <w:p w:rsidR="00394A1C" w:rsidRDefault="00394A1C">
            <w:pPr>
              <w:snapToGrid w:val="0"/>
            </w:pPr>
          </w:p>
        </w:tc>
        <w:tc>
          <w:tcPr>
            <w:tcW w:w="939" w:type="dxa"/>
            <w:tcBorders>
              <w:top w:val="single" w:sz="4" w:space="0" w:color="000000"/>
              <w:left w:val="single" w:sz="4" w:space="0" w:color="000000"/>
              <w:bottom w:val="single" w:sz="4" w:space="0" w:color="000000"/>
            </w:tcBorders>
            <w:shd w:val="clear" w:color="auto" w:fill="auto"/>
          </w:tcPr>
          <w:p w:rsidR="00394A1C" w:rsidRDefault="00394A1C">
            <w:pPr>
              <w:snapToGrid w:val="0"/>
            </w:pPr>
          </w:p>
        </w:tc>
        <w:tc>
          <w:tcPr>
            <w:tcW w:w="947" w:type="dxa"/>
            <w:tcBorders>
              <w:top w:val="single" w:sz="4" w:space="0" w:color="000000"/>
              <w:left w:val="single" w:sz="4" w:space="0" w:color="000000"/>
              <w:bottom w:val="single" w:sz="4" w:space="0" w:color="000000"/>
            </w:tcBorders>
            <w:shd w:val="clear" w:color="auto" w:fill="auto"/>
          </w:tcPr>
          <w:p w:rsidR="00394A1C" w:rsidRDefault="00394A1C">
            <w:pPr>
              <w:snapToGrid w:val="0"/>
            </w:pPr>
          </w:p>
        </w:tc>
        <w:tc>
          <w:tcPr>
            <w:tcW w:w="935" w:type="dxa"/>
            <w:tcBorders>
              <w:top w:val="single" w:sz="4" w:space="0" w:color="000000"/>
              <w:left w:val="single" w:sz="4" w:space="0" w:color="000000"/>
              <w:bottom w:val="single" w:sz="4" w:space="0" w:color="000000"/>
            </w:tcBorders>
            <w:shd w:val="clear" w:color="auto" w:fill="auto"/>
          </w:tcPr>
          <w:p w:rsidR="00394A1C" w:rsidRDefault="00394A1C">
            <w:pPr>
              <w:snapToGrid w:val="0"/>
            </w:pPr>
          </w:p>
        </w:tc>
        <w:tc>
          <w:tcPr>
            <w:tcW w:w="942" w:type="dxa"/>
            <w:tcBorders>
              <w:top w:val="single" w:sz="4" w:space="0" w:color="000000"/>
              <w:left w:val="single" w:sz="4" w:space="0" w:color="000000"/>
              <w:bottom w:val="single" w:sz="4" w:space="0" w:color="000000"/>
            </w:tcBorders>
            <w:shd w:val="clear" w:color="auto" w:fill="auto"/>
          </w:tcPr>
          <w:p w:rsidR="00394A1C" w:rsidRDefault="00CF1984">
            <w:pPr>
              <w:snapToGrid w:val="0"/>
            </w:pPr>
            <w:r>
              <w:rPr>
                <w:noProof/>
                <w:lang w:eastAsia="en-US"/>
              </w:rPr>
              <w:pict>
                <v:shape id="_x0000_s1087" type="#_x0000_t32" style="position:absolute;margin-left:12.85pt;margin-top:11.45pt;width:18.75pt;height:17.35pt;flip:y;z-index:251675648;mso-position-horizontal-relative:text;mso-position-vertical-relative:text" o:connectortype="straight" strokeweight="2.5pt">
                  <v:stroke joinstyle="miter" endcap="square"/>
                  <v:shadow color="#868686"/>
                </v:shape>
              </w:pict>
            </w:r>
            <w:r>
              <w:rPr>
                <w:noProof/>
                <w:lang w:eastAsia="en-US"/>
              </w:rPr>
              <w:pict>
                <v:shape id="_x0000_s1082" type="#_x0000_t32" style="position:absolute;margin-left:4.1pt;margin-top:17.25pt;width:8.75pt;height:11.55pt;z-index:251670528;mso-position-horizontal-relative:text;mso-position-vertical-relative:text" o:connectortype="straight" strokeweight="2.5pt">
                  <v:stroke joinstyle="miter" endcap="square"/>
                  <v:shadow color="#868686"/>
                </v:shape>
              </w:pict>
            </w:r>
          </w:p>
        </w:tc>
        <w:tc>
          <w:tcPr>
            <w:tcW w:w="949" w:type="dxa"/>
            <w:tcBorders>
              <w:top w:val="single" w:sz="4" w:space="0" w:color="000000"/>
              <w:left w:val="single" w:sz="4" w:space="0" w:color="000000"/>
              <w:bottom w:val="single" w:sz="4" w:space="0" w:color="000000"/>
            </w:tcBorders>
            <w:shd w:val="clear" w:color="auto" w:fill="auto"/>
          </w:tcPr>
          <w:p w:rsidR="00394A1C" w:rsidRDefault="00CF1984">
            <w:pPr>
              <w:snapToGrid w:val="0"/>
            </w:pPr>
            <w:r>
              <w:rPr>
                <w:noProof/>
                <w:lang w:eastAsia="en-US"/>
              </w:rPr>
              <w:pict>
                <v:shape id="_x0000_s1124" type="#_x0000_t32" style="position:absolute;margin-left:8.3pt;margin-top:11.9pt;width:18.75pt;height:17.35pt;flip:y;z-index:251707392;mso-position-horizontal-relative:text;mso-position-vertical-relative:text" o:connectortype="straight" strokeweight="2.5pt">
                  <v:stroke joinstyle="miter" endcap="square"/>
                  <v:shadow color="#868686"/>
                </v:shape>
              </w:pict>
            </w:r>
            <w:r>
              <w:rPr>
                <w:noProof/>
                <w:lang w:eastAsia="en-US"/>
              </w:rPr>
              <w:pict>
                <v:shape id="_x0000_s1123" type="#_x0000_t32" style="position:absolute;margin-left:-.45pt;margin-top:17.7pt;width:8.75pt;height:11.55pt;z-index:251706368;mso-position-horizontal-relative:text;mso-position-vertical-relative:text" o:connectortype="straight" strokeweight="2.5pt">
                  <v:stroke joinstyle="miter" endcap="square"/>
                  <v:shadow color="#868686"/>
                </v:shape>
              </w:pict>
            </w:r>
          </w:p>
        </w:tc>
        <w:tc>
          <w:tcPr>
            <w:tcW w:w="998" w:type="dxa"/>
            <w:tcBorders>
              <w:top w:val="single" w:sz="4" w:space="0" w:color="000000"/>
              <w:left w:val="single" w:sz="4" w:space="0" w:color="000000"/>
              <w:bottom w:val="single" w:sz="4" w:space="0" w:color="000000"/>
              <w:right w:val="single" w:sz="4" w:space="0" w:color="000000"/>
            </w:tcBorders>
            <w:shd w:val="clear" w:color="auto" w:fill="auto"/>
          </w:tcPr>
          <w:p w:rsidR="00394A1C" w:rsidRDefault="00394A1C">
            <w:pPr>
              <w:snapToGrid w:val="0"/>
            </w:pPr>
          </w:p>
        </w:tc>
      </w:tr>
      <w:tr w:rsidR="00394A1C">
        <w:tc>
          <w:tcPr>
            <w:tcW w:w="1659" w:type="dxa"/>
            <w:tcBorders>
              <w:top w:val="single" w:sz="4" w:space="0" w:color="000000"/>
              <w:left w:val="single" w:sz="4" w:space="0" w:color="000000"/>
              <w:bottom w:val="single" w:sz="4" w:space="0" w:color="000000"/>
            </w:tcBorders>
            <w:shd w:val="clear" w:color="auto" w:fill="auto"/>
          </w:tcPr>
          <w:p w:rsidR="00394A1C" w:rsidRDefault="00394A1C">
            <w:r>
              <w:t>Documentation for phase II</w:t>
            </w:r>
          </w:p>
        </w:tc>
        <w:tc>
          <w:tcPr>
            <w:tcW w:w="945" w:type="dxa"/>
            <w:tcBorders>
              <w:top w:val="single" w:sz="4" w:space="0" w:color="000000"/>
              <w:left w:val="single" w:sz="4" w:space="0" w:color="000000"/>
              <w:bottom w:val="single" w:sz="4" w:space="0" w:color="000000"/>
            </w:tcBorders>
            <w:shd w:val="clear" w:color="auto" w:fill="auto"/>
          </w:tcPr>
          <w:p w:rsidR="00394A1C" w:rsidRDefault="00394A1C">
            <w:pPr>
              <w:snapToGrid w:val="0"/>
            </w:pPr>
          </w:p>
        </w:tc>
        <w:tc>
          <w:tcPr>
            <w:tcW w:w="942" w:type="dxa"/>
            <w:tcBorders>
              <w:top w:val="single" w:sz="4" w:space="0" w:color="000000"/>
              <w:left w:val="single" w:sz="4" w:space="0" w:color="000000"/>
              <w:bottom w:val="single" w:sz="4" w:space="0" w:color="000000"/>
            </w:tcBorders>
            <w:shd w:val="clear" w:color="auto" w:fill="auto"/>
          </w:tcPr>
          <w:p w:rsidR="00394A1C" w:rsidRDefault="00394A1C">
            <w:pPr>
              <w:snapToGrid w:val="0"/>
            </w:pPr>
          </w:p>
        </w:tc>
        <w:tc>
          <w:tcPr>
            <w:tcW w:w="939" w:type="dxa"/>
            <w:tcBorders>
              <w:top w:val="single" w:sz="4" w:space="0" w:color="000000"/>
              <w:left w:val="single" w:sz="4" w:space="0" w:color="000000"/>
              <w:bottom w:val="single" w:sz="4" w:space="0" w:color="000000"/>
            </w:tcBorders>
            <w:shd w:val="clear" w:color="auto" w:fill="auto"/>
          </w:tcPr>
          <w:p w:rsidR="00394A1C" w:rsidRDefault="00394A1C">
            <w:pPr>
              <w:snapToGrid w:val="0"/>
            </w:pPr>
          </w:p>
        </w:tc>
        <w:tc>
          <w:tcPr>
            <w:tcW w:w="947" w:type="dxa"/>
            <w:tcBorders>
              <w:top w:val="single" w:sz="4" w:space="0" w:color="000000"/>
              <w:left w:val="single" w:sz="4" w:space="0" w:color="000000"/>
              <w:bottom w:val="single" w:sz="4" w:space="0" w:color="000000"/>
            </w:tcBorders>
            <w:shd w:val="clear" w:color="auto" w:fill="auto"/>
          </w:tcPr>
          <w:p w:rsidR="00394A1C" w:rsidRDefault="00394A1C">
            <w:pPr>
              <w:snapToGrid w:val="0"/>
            </w:pPr>
          </w:p>
        </w:tc>
        <w:tc>
          <w:tcPr>
            <w:tcW w:w="935" w:type="dxa"/>
            <w:tcBorders>
              <w:top w:val="single" w:sz="4" w:space="0" w:color="000000"/>
              <w:left w:val="single" w:sz="4" w:space="0" w:color="000000"/>
              <w:bottom w:val="single" w:sz="4" w:space="0" w:color="000000"/>
            </w:tcBorders>
            <w:shd w:val="clear" w:color="auto" w:fill="auto"/>
          </w:tcPr>
          <w:p w:rsidR="00394A1C" w:rsidRDefault="00394A1C">
            <w:pPr>
              <w:snapToGrid w:val="0"/>
            </w:pPr>
          </w:p>
        </w:tc>
        <w:tc>
          <w:tcPr>
            <w:tcW w:w="942" w:type="dxa"/>
            <w:tcBorders>
              <w:top w:val="single" w:sz="4" w:space="0" w:color="000000"/>
              <w:left w:val="single" w:sz="4" w:space="0" w:color="000000"/>
              <w:bottom w:val="single" w:sz="4" w:space="0" w:color="000000"/>
            </w:tcBorders>
            <w:shd w:val="clear" w:color="auto" w:fill="auto"/>
          </w:tcPr>
          <w:p w:rsidR="00394A1C" w:rsidRDefault="00394A1C">
            <w:pPr>
              <w:snapToGrid w:val="0"/>
            </w:pPr>
          </w:p>
        </w:tc>
        <w:tc>
          <w:tcPr>
            <w:tcW w:w="949" w:type="dxa"/>
            <w:tcBorders>
              <w:top w:val="single" w:sz="4" w:space="0" w:color="000000"/>
              <w:left w:val="single" w:sz="4" w:space="0" w:color="000000"/>
              <w:bottom w:val="single" w:sz="4" w:space="0" w:color="000000"/>
            </w:tcBorders>
            <w:shd w:val="clear" w:color="auto" w:fill="auto"/>
          </w:tcPr>
          <w:p w:rsidR="00394A1C" w:rsidRDefault="00CF1984">
            <w:pPr>
              <w:snapToGrid w:val="0"/>
            </w:pPr>
            <w:r>
              <w:rPr>
                <w:noProof/>
                <w:lang w:eastAsia="en-US"/>
              </w:rPr>
              <w:pict>
                <v:shape id="_x0000_s1122" type="#_x0000_t32" style="position:absolute;margin-left:12.4pt;margin-top:10.55pt;width:18.75pt;height:17.35pt;flip:y;z-index:251705344;mso-position-horizontal-relative:text;mso-position-vertical-relative:text" o:connectortype="straight" strokeweight="2.5pt">
                  <v:stroke joinstyle="miter" endcap="square"/>
                  <v:shadow color="#868686"/>
                </v:shape>
              </w:pict>
            </w:r>
            <w:r>
              <w:rPr>
                <w:noProof/>
                <w:lang w:eastAsia="en-US"/>
              </w:rPr>
              <w:pict>
                <v:shape id="_x0000_s1083" type="#_x0000_t32" style="position:absolute;margin-left:3.65pt;margin-top:16.35pt;width:8.75pt;height:11.55pt;z-index:251671552;mso-position-horizontal-relative:text;mso-position-vertical-relative:text" o:connectortype="straight" strokeweight="2.5pt">
                  <v:stroke joinstyle="miter" endcap="square"/>
                  <v:shadow color="#868686"/>
                </v:shape>
              </w:pict>
            </w:r>
          </w:p>
        </w:tc>
        <w:tc>
          <w:tcPr>
            <w:tcW w:w="998" w:type="dxa"/>
            <w:tcBorders>
              <w:top w:val="single" w:sz="4" w:space="0" w:color="000000"/>
              <w:left w:val="single" w:sz="4" w:space="0" w:color="000000"/>
              <w:bottom w:val="single" w:sz="4" w:space="0" w:color="000000"/>
              <w:right w:val="single" w:sz="4" w:space="0" w:color="000000"/>
            </w:tcBorders>
            <w:shd w:val="clear" w:color="auto" w:fill="auto"/>
          </w:tcPr>
          <w:p w:rsidR="00394A1C" w:rsidRDefault="00394A1C">
            <w:pPr>
              <w:snapToGrid w:val="0"/>
            </w:pPr>
          </w:p>
        </w:tc>
      </w:tr>
      <w:tr w:rsidR="00394A1C">
        <w:tc>
          <w:tcPr>
            <w:tcW w:w="1659" w:type="dxa"/>
            <w:tcBorders>
              <w:top w:val="single" w:sz="4" w:space="0" w:color="000000"/>
              <w:left w:val="single" w:sz="4" w:space="0" w:color="000000"/>
              <w:bottom w:val="single" w:sz="4" w:space="0" w:color="000000"/>
            </w:tcBorders>
            <w:shd w:val="clear" w:color="auto" w:fill="auto"/>
          </w:tcPr>
          <w:p w:rsidR="00394A1C" w:rsidRDefault="00394A1C">
            <w:r>
              <w:t>Report writing</w:t>
            </w:r>
          </w:p>
        </w:tc>
        <w:tc>
          <w:tcPr>
            <w:tcW w:w="945" w:type="dxa"/>
            <w:tcBorders>
              <w:top w:val="single" w:sz="4" w:space="0" w:color="000000"/>
              <w:left w:val="single" w:sz="4" w:space="0" w:color="000000"/>
              <w:bottom w:val="single" w:sz="4" w:space="0" w:color="000000"/>
            </w:tcBorders>
            <w:shd w:val="clear" w:color="auto" w:fill="auto"/>
          </w:tcPr>
          <w:p w:rsidR="00394A1C" w:rsidRDefault="00394A1C">
            <w:pPr>
              <w:snapToGrid w:val="0"/>
            </w:pPr>
          </w:p>
        </w:tc>
        <w:tc>
          <w:tcPr>
            <w:tcW w:w="942" w:type="dxa"/>
            <w:tcBorders>
              <w:top w:val="single" w:sz="4" w:space="0" w:color="000000"/>
              <w:left w:val="single" w:sz="4" w:space="0" w:color="000000"/>
              <w:bottom w:val="single" w:sz="4" w:space="0" w:color="000000"/>
            </w:tcBorders>
            <w:shd w:val="clear" w:color="auto" w:fill="auto"/>
          </w:tcPr>
          <w:p w:rsidR="00394A1C" w:rsidRDefault="00394A1C">
            <w:pPr>
              <w:snapToGrid w:val="0"/>
            </w:pPr>
          </w:p>
        </w:tc>
        <w:tc>
          <w:tcPr>
            <w:tcW w:w="939" w:type="dxa"/>
            <w:tcBorders>
              <w:top w:val="single" w:sz="4" w:space="0" w:color="000000"/>
              <w:left w:val="single" w:sz="4" w:space="0" w:color="000000"/>
              <w:bottom w:val="single" w:sz="4" w:space="0" w:color="000000"/>
            </w:tcBorders>
            <w:shd w:val="clear" w:color="auto" w:fill="auto"/>
          </w:tcPr>
          <w:p w:rsidR="00394A1C" w:rsidRDefault="00394A1C">
            <w:pPr>
              <w:snapToGrid w:val="0"/>
            </w:pPr>
          </w:p>
        </w:tc>
        <w:tc>
          <w:tcPr>
            <w:tcW w:w="947" w:type="dxa"/>
            <w:tcBorders>
              <w:top w:val="single" w:sz="4" w:space="0" w:color="000000"/>
              <w:left w:val="single" w:sz="4" w:space="0" w:color="000000"/>
              <w:bottom w:val="single" w:sz="4" w:space="0" w:color="000000"/>
            </w:tcBorders>
            <w:shd w:val="clear" w:color="auto" w:fill="auto"/>
          </w:tcPr>
          <w:p w:rsidR="00394A1C" w:rsidRDefault="00394A1C">
            <w:pPr>
              <w:snapToGrid w:val="0"/>
            </w:pPr>
          </w:p>
        </w:tc>
        <w:tc>
          <w:tcPr>
            <w:tcW w:w="935" w:type="dxa"/>
            <w:tcBorders>
              <w:top w:val="single" w:sz="4" w:space="0" w:color="000000"/>
              <w:left w:val="single" w:sz="4" w:space="0" w:color="000000"/>
              <w:bottom w:val="single" w:sz="4" w:space="0" w:color="000000"/>
            </w:tcBorders>
            <w:shd w:val="clear" w:color="auto" w:fill="auto"/>
          </w:tcPr>
          <w:p w:rsidR="00394A1C" w:rsidRDefault="00394A1C">
            <w:pPr>
              <w:snapToGrid w:val="0"/>
            </w:pPr>
          </w:p>
        </w:tc>
        <w:tc>
          <w:tcPr>
            <w:tcW w:w="942" w:type="dxa"/>
            <w:tcBorders>
              <w:top w:val="single" w:sz="4" w:space="0" w:color="000000"/>
              <w:left w:val="single" w:sz="4" w:space="0" w:color="000000"/>
              <w:bottom w:val="single" w:sz="4" w:space="0" w:color="000000"/>
            </w:tcBorders>
            <w:shd w:val="clear" w:color="auto" w:fill="auto"/>
          </w:tcPr>
          <w:p w:rsidR="00394A1C" w:rsidRDefault="00394A1C">
            <w:pPr>
              <w:snapToGrid w:val="0"/>
            </w:pPr>
          </w:p>
        </w:tc>
        <w:tc>
          <w:tcPr>
            <w:tcW w:w="949" w:type="dxa"/>
            <w:tcBorders>
              <w:top w:val="single" w:sz="4" w:space="0" w:color="000000"/>
              <w:left w:val="single" w:sz="4" w:space="0" w:color="000000"/>
              <w:bottom w:val="single" w:sz="4" w:space="0" w:color="000000"/>
            </w:tcBorders>
            <w:shd w:val="clear" w:color="auto" w:fill="auto"/>
          </w:tcPr>
          <w:p w:rsidR="00394A1C" w:rsidRDefault="00CF1984">
            <w:pPr>
              <w:snapToGrid w:val="0"/>
            </w:pPr>
            <w:r>
              <w:rPr>
                <w:noProof/>
                <w:lang w:eastAsia="en-US"/>
              </w:rPr>
              <w:pict>
                <v:shape id="_x0000_s1088" type="#_x0000_t32" style="position:absolute;margin-left:12.4pt;margin-top:5pt;width:18.75pt;height:17.35pt;flip:y;z-index:251676672;mso-position-horizontal-relative:text;mso-position-vertical-relative:text" o:connectortype="straight" strokeweight="2.5pt">
                  <v:stroke joinstyle="miter" endcap="square"/>
                  <v:shadow color="#868686"/>
                </v:shape>
              </w:pict>
            </w:r>
            <w:r>
              <w:rPr>
                <w:noProof/>
                <w:lang w:eastAsia="en-US"/>
              </w:rPr>
              <w:pict>
                <v:shape id="_x0000_s1121" type="#_x0000_t32" style="position:absolute;margin-left:3.65pt;margin-top:10.8pt;width:8.75pt;height:11.55pt;z-index:251704320;mso-position-horizontal-relative:text;mso-position-vertical-relative:text" o:connectortype="straight" strokeweight="2.5pt">
                  <v:stroke joinstyle="miter" endcap="square"/>
                  <v:shadow color="#868686"/>
                </v:shape>
              </w:pict>
            </w:r>
          </w:p>
        </w:tc>
        <w:tc>
          <w:tcPr>
            <w:tcW w:w="998" w:type="dxa"/>
            <w:tcBorders>
              <w:top w:val="single" w:sz="4" w:space="0" w:color="000000"/>
              <w:left w:val="single" w:sz="4" w:space="0" w:color="000000"/>
              <w:bottom w:val="single" w:sz="4" w:space="0" w:color="000000"/>
              <w:right w:val="single" w:sz="4" w:space="0" w:color="000000"/>
            </w:tcBorders>
            <w:shd w:val="clear" w:color="auto" w:fill="auto"/>
          </w:tcPr>
          <w:p w:rsidR="00394A1C" w:rsidRDefault="00CF1984">
            <w:pPr>
              <w:snapToGrid w:val="0"/>
            </w:pPr>
            <w:r>
              <w:rPr>
                <w:noProof/>
                <w:lang w:eastAsia="en-US"/>
              </w:rPr>
              <w:pict>
                <v:shape id="_x0000_s1089" type="#_x0000_t32" style="position:absolute;margin-left:17.65pt;margin-top:5pt;width:18.75pt;height:17.35pt;flip:y;z-index:251677696;mso-position-horizontal-relative:text;mso-position-vertical-relative:text" o:connectortype="straight" strokeweight="2.5pt">
                  <v:stroke joinstyle="miter" endcap="square"/>
                  <v:shadow color="#868686"/>
                </v:shape>
              </w:pict>
            </w:r>
            <w:r>
              <w:rPr>
                <w:noProof/>
                <w:lang w:eastAsia="en-US"/>
              </w:rPr>
              <w:pict>
                <v:shape id="_x0000_s1084" type="#_x0000_t32" style="position:absolute;margin-left:8.9pt;margin-top:9.4pt;width:8.75pt;height:11.55pt;z-index:251672576;mso-position-horizontal-relative:text;mso-position-vertical-relative:text" o:connectortype="straight" strokeweight="2.5pt">
                  <v:stroke joinstyle="miter" endcap="square"/>
                  <v:shadow color="#868686"/>
                </v:shape>
              </w:pict>
            </w:r>
          </w:p>
        </w:tc>
      </w:tr>
    </w:tbl>
    <w:p w:rsidR="00394A1C" w:rsidRDefault="00394A1C">
      <w:pPr>
        <w:autoSpaceDE w:val="0"/>
        <w:spacing w:after="0" w:line="360" w:lineRule="auto"/>
        <w:rPr>
          <w:rFonts w:ascii="Times New Roman" w:hAnsi="Times New Roman"/>
          <w:sz w:val="20"/>
          <w:szCs w:val="24"/>
        </w:rPr>
      </w:pPr>
    </w:p>
    <w:p w:rsidR="00394A1C" w:rsidRDefault="00394A1C">
      <w:pPr>
        <w:pStyle w:val="Subtitle"/>
        <w:spacing w:line="360" w:lineRule="auto"/>
      </w:pPr>
    </w:p>
    <w:p w:rsidR="00C345B1" w:rsidRDefault="00C345B1" w:rsidP="0091525D">
      <w:pPr>
        <w:tabs>
          <w:tab w:val="left" w:pos="567"/>
        </w:tabs>
        <w:spacing w:after="0" w:line="240" w:lineRule="auto"/>
      </w:pPr>
    </w:p>
    <w:p w:rsidR="00C345B1" w:rsidRDefault="00C345B1" w:rsidP="0091525D">
      <w:pPr>
        <w:tabs>
          <w:tab w:val="left" w:pos="567"/>
        </w:tabs>
        <w:spacing w:after="0" w:line="240" w:lineRule="auto"/>
      </w:pPr>
    </w:p>
    <w:p w:rsidR="00FE786B" w:rsidRPr="00FE786B" w:rsidRDefault="00AB4B4B" w:rsidP="00CF743F">
      <w:pPr>
        <w:tabs>
          <w:tab w:val="left" w:pos="5787"/>
        </w:tabs>
        <w:spacing w:after="0" w:line="240" w:lineRule="auto"/>
      </w:pPr>
      <w:r w:rsidRPr="00C345B1">
        <w:br w:type="page"/>
      </w:r>
      <w:r w:rsidR="00C345B1">
        <w:rPr>
          <w:rFonts w:ascii="Times New Roman" w:hAnsi="Times New Roman"/>
          <w:b/>
          <w:sz w:val="32"/>
          <w:szCs w:val="24"/>
        </w:rPr>
        <w:lastRenderedPageBreak/>
        <w:t>REFERENCES</w:t>
      </w:r>
    </w:p>
    <w:p w:rsidR="00CF743F" w:rsidRPr="00CF743F" w:rsidRDefault="00CF743F" w:rsidP="00CF743F">
      <w:pPr>
        <w:tabs>
          <w:tab w:val="left" w:pos="5787"/>
        </w:tabs>
        <w:spacing w:after="0" w:line="240" w:lineRule="auto"/>
      </w:pPr>
    </w:p>
    <w:p w:rsidR="00C5198F" w:rsidRDefault="00997EAE" w:rsidP="00644582">
      <w:pPr>
        <w:pStyle w:val="ListParagraph"/>
        <w:numPr>
          <w:ilvl w:val="0"/>
          <w:numId w:val="42"/>
        </w:numPr>
        <w:spacing w:line="360" w:lineRule="auto"/>
        <w:jc w:val="both"/>
        <w:rPr>
          <w:rFonts w:ascii="Times New Roman" w:hAnsi="Times New Roman"/>
          <w:sz w:val="24"/>
          <w:szCs w:val="24"/>
        </w:rPr>
      </w:pPr>
      <w:r>
        <w:rPr>
          <w:rFonts w:ascii="Times New Roman" w:hAnsi="Times New Roman"/>
          <w:sz w:val="24"/>
          <w:szCs w:val="24"/>
        </w:rPr>
        <w:t xml:space="preserve">B. </w:t>
      </w:r>
      <w:r w:rsidR="005F07DD" w:rsidRPr="00644582">
        <w:rPr>
          <w:rFonts w:ascii="Times New Roman" w:hAnsi="Times New Roman"/>
          <w:sz w:val="24"/>
          <w:szCs w:val="24"/>
        </w:rPr>
        <w:t>Bowers, M. Pres</w:t>
      </w:r>
      <w:r w:rsidR="003E3222" w:rsidRPr="00644582">
        <w:rPr>
          <w:rFonts w:ascii="Times New Roman" w:hAnsi="Times New Roman"/>
          <w:sz w:val="24"/>
          <w:szCs w:val="24"/>
        </w:rPr>
        <w:t>ton, “Automatic Pill Dispenser”</w:t>
      </w:r>
      <w:r w:rsidR="001370E2" w:rsidRPr="00644582">
        <w:rPr>
          <w:rFonts w:ascii="Times New Roman" w:hAnsi="Times New Roman"/>
          <w:sz w:val="24"/>
          <w:szCs w:val="24"/>
        </w:rPr>
        <w:t>,</w:t>
      </w:r>
      <w:r>
        <w:rPr>
          <w:rFonts w:ascii="Times New Roman" w:hAnsi="Times New Roman"/>
          <w:sz w:val="24"/>
          <w:szCs w:val="24"/>
        </w:rPr>
        <w:t xml:space="preserve"> EEL 4914 Senior Design, University of Florida, Fall 2006. </w:t>
      </w:r>
    </w:p>
    <w:p w:rsidR="00EE320C" w:rsidRPr="003068E0" w:rsidRDefault="00EB6449" w:rsidP="001445EC">
      <w:pPr>
        <w:pStyle w:val="ListParagraph"/>
        <w:numPr>
          <w:ilvl w:val="0"/>
          <w:numId w:val="42"/>
        </w:numPr>
        <w:spacing w:line="360" w:lineRule="auto"/>
        <w:jc w:val="both"/>
        <w:rPr>
          <w:rFonts w:ascii="Times New Roman" w:hAnsi="Times New Roman"/>
          <w:b/>
          <w:sz w:val="24"/>
          <w:szCs w:val="24"/>
        </w:rPr>
      </w:pPr>
      <w:r w:rsidRPr="003068E0">
        <w:rPr>
          <w:rFonts w:ascii="Times New Roman" w:hAnsi="Times New Roman"/>
          <w:sz w:val="24"/>
          <w:szCs w:val="24"/>
        </w:rPr>
        <w:t>Vinayak T. Shelar, Mahadev S. Patil,</w:t>
      </w:r>
      <w:r w:rsidRPr="00EB6449">
        <w:t xml:space="preserve"> </w:t>
      </w:r>
      <w:r w:rsidRPr="003068E0">
        <w:rPr>
          <w:rFonts w:ascii="Times New Roman" w:hAnsi="Times New Roman"/>
          <w:sz w:val="24"/>
          <w:szCs w:val="24"/>
        </w:rPr>
        <w:t>RFID and GSM based Automatic Rationing System, vol. 4, issue 6, June 2015.</w:t>
      </w:r>
    </w:p>
    <w:p w:rsidR="003E3222" w:rsidRPr="00644582" w:rsidRDefault="003E3222" w:rsidP="00644582">
      <w:pPr>
        <w:pStyle w:val="ListParagraph"/>
        <w:numPr>
          <w:ilvl w:val="0"/>
          <w:numId w:val="42"/>
        </w:numPr>
        <w:spacing w:line="360" w:lineRule="auto"/>
        <w:jc w:val="both"/>
        <w:rPr>
          <w:rFonts w:ascii="Times New Roman" w:hAnsi="Times New Roman"/>
          <w:sz w:val="24"/>
          <w:szCs w:val="24"/>
        </w:rPr>
      </w:pPr>
      <w:r w:rsidRPr="00644582">
        <w:rPr>
          <w:rFonts w:ascii="Times New Roman" w:hAnsi="Times New Roman"/>
          <w:sz w:val="24"/>
          <w:szCs w:val="24"/>
        </w:rPr>
        <w:t>Janice Gillispie Mazidi, Muhammad Ali Mazidi, and Rolin D. McKinlay, "The 8051    Microcontroller and Embedded Systems, Using Assembly and C"</w:t>
      </w:r>
      <w:r w:rsidR="003F74E9" w:rsidRPr="00644582">
        <w:rPr>
          <w:rFonts w:ascii="Times New Roman" w:hAnsi="Times New Roman"/>
          <w:sz w:val="24"/>
          <w:szCs w:val="24"/>
        </w:rPr>
        <w:t>,</w:t>
      </w:r>
      <w:r w:rsidR="00FF4554">
        <w:rPr>
          <w:rFonts w:ascii="Times New Roman" w:hAnsi="Times New Roman"/>
          <w:sz w:val="24"/>
          <w:szCs w:val="24"/>
        </w:rPr>
        <w:t xml:space="preserve"> Pearson, 2nd Edition,</w:t>
      </w:r>
      <w:r w:rsidR="00FF4554" w:rsidRPr="00644582">
        <w:rPr>
          <w:rFonts w:ascii="Times New Roman" w:hAnsi="Times New Roman"/>
          <w:sz w:val="24"/>
          <w:szCs w:val="24"/>
        </w:rPr>
        <w:t xml:space="preserve"> </w:t>
      </w:r>
      <w:r w:rsidR="003F74E9" w:rsidRPr="00644582">
        <w:rPr>
          <w:rFonts w:ascii="Times New Roman" w:hAnsi="Times New Roman"/>
          <w:sz w:val="24"/>
          <w:szCs w:val="24"/>
        </w:rPr>
        <w:t>2008</w:t>
      </w:r>
      <w:r w:rsidR="00644582" w:rsidRPr="00644582">
        <w:rPr>
          <w:rFonts w:ascii="Times New Roman" w:hAnsi="Times New Roman"/>
          <w:sz w:val="24"/>
          <w:szCs w:val="24"/>
        </w:rPr>
        <w:t>.</w:t>
      </w:r>
    </w:p>
    <w:p w:rsidR="00EE320C" w:rsidRPr="003068E0" w:rsidRDefault="003E3222" w:rsidP="001445EC">
      <w:pPr>
        <w:pStyle w:val="ListParagraph"/>
        <w:numPr>
          <w:ilvl w:val="0"/>
          <w:numId w:val="42"/>
        </w:numPr>
        <w:spacing w:line="360" w:lineRule="auto"/>
        <w:jc w:val="both"/>
        <w:rPr>
          <w:rFonts w:ascii="Times New Roman" w:hAnsi="Times New Roman"/>
          <w:b/>
          <w:sz w:val="24"/>
          <w:szCs w:val="24"/>
        </w:rPr>
      </w:pPr>
      <w:r w:rsidRPr="003068E0">
        <w:rPr>
          <w:rFonts w:ascii="Times New Roman" w:hAnsi="Times New Roman"/>
          <w:sz w:val="24"/>
          <w:szCs w:val="24"/>
        </w:rPr>
        <w:t>Kenneth Aya</w:t>
      </w:r>
      <w:r w:rsidR="00FF4554" w:rsidRPr="003068E0">
        <w:rPr>
          <w:rFonts w:ascii="Times New Roman" w:hAnsi="Times New Roman"/>
          <w:sz w:val="24"/>
          <w:szCs w:val="24"/>
        </w:rPr>
        <w:t xml:space="preserve">la, "The 8051 Microcontroller", </w:t>
      </w:r>
      <w:r w:rsidR="00FF4554" w:rsidRPr="003068E0">
        <w:rPr>
          <w:rFonts w:ascii="Times New Roman" w:hAnsi="Times New Roman"/>
          <w:sz w:val="24"/>
          <w:szCs w:val="24"/>
          <w:shd w:val="clear" w:color="auto" w:fill="FFFFFF"/>
        </w:rPr>
        <w:t xml:space="preserve">Cengage Learning, </w:t>
      </w:r>
      <w:r w:rsidRPr="003068E0">
        <w:rPr>
          <w:rFonts w:ascii="Times New Roman" w:hAnsi="Times New Roman"/>
          <w:sz w:val="24"/>
          <w:szCs w:val="24"/>
        </w:rPr>
        <w:t>3rd Edition</w:t>
      </w:r>
      <w:r w:rsidR="00FF4554" w:rsidRPr="003068E0">
        <w:rPr>
          <w:rFonts w:ascii="Times New Roman" w:hAnsi="Times New Roman"/>
          <w:sz w:val="24"/>
          <w:szCs w:val="24"/>
        </w:rPr>
        <w:t>,</w:t>
      </w:r>
      <w:r w:rsidR="00EB6449" w:rsidRPr="003068E0">
        <w:rPr>
          <w:rFonts w:ascii="Times New Roman" w:hAnsi="Times New Roman"/>
          <w:sz w:val="24"/>
          <w:szCs w:val="24"/>
        </w:rPr>
        <w:t xml:space="preserve"> </w:t>
      </w:r>
      <w:r w:rsidR="00FF4554" w:rsidRPr="003068E0">
        <w:rPr>
          <w:rFonts w:ascii="Times New Roman" w:hAnsi="Times New Roman"/>
          <w:sz w:val="24"/>
          <w:szCs w:val="24"/>
        </w:rPr>
        <w:t>2004.</w:t>
      </w:r>
    </w:p>
    <w:p w:rsidR="003F74E9" w:rsidRPr="00644582" w:rsidRDefault="003F74E9" w:rsidP="00644582">
      <w:pPr>
        <w:pStyle w:val="ListParagraph"/>
        <w:numPr>
          <w:ilvl w:val="0"/>
          <w:numId w:val="42"/>
        </w:numPr>
        <w:spacing w:line="360" w:lineRule="auto"/>
        <w:jc w:val="both"/>
        <w:rPr>
          <w:rFonts w:ascii="Times New Roman" w:hAnsi="Times New Roman"/>
          <w:sz w:val="24"/>
          <w:szCs w:val="24"/>
        </w:rPr>
      </w:pPr>
      <w:r w:rsidRPr="00644582">
        <w:rPr>
          <w:rFonts w:ascii="Times New Roman" w:hAnsi="Times New Roman"/>
          <w:sz w:val="24"/>
          <w:szCs w:val="24"/>
        </w:rPr>
        <w:t>https://www.elprocus.com/peripherals-interfacing</w:t>
      </w:r>
      <w:r w:rsidR="00406E77" w:rsidRPr="00644582">
        <w:rPr>
          <w:rFonts w:ascii="Times New Roman" w:hAnsi="Times New Roman"/>
          <w:sz w:val="24"/>
          <w:szCs w:val="24"/>
        </w:rPr>
        <w:t>-to-the-microcontroller-8051-in-</w:t>
      </w:r>
      <w:r w:rsidR="00644582" w:rsidRPr="00644582">
        <w:rPr>
          <w:rFonts w:ascii="Times New Roman" w:hAnsi="Times New Roman"/>
          <w:sz w:val="24"/>
          <w:szCs w:val="24"/>
        </w:rPr>
        <w:t>electronics.</w:t>
      </w:r>
    </w:p>
    <w:p w:rsidR="00A727FD" w:rsidRPr="00644582" w:rsidRDefault="00A727FD" w:rsidP="00644582">
      <w:pPr>
        <w:pStyle w:val="ListParagraph"/>
        <w:numPr>
          <w:ilvl w:val="0"/>
          <w:numId w:val="42"/>
        </w:numPr>
        <w:spacing w:line="360" w:lineRule="auto"/>
        <w:jc w:val="both"/>
        <w:rPr>
          <w:rFonts w:ascii="Times New Roman" w:hAnsi="Times New Roman"/>
          <w:sz w:val="24"/>
          <w:szCs w:val="24"/>
        </w:rPr>
      </w:pPr>
      <w:r w:rsidRPr="00644582">
        <w:rPr>
          <w:rFonts w:ascii="Times New Roman" w:hAnsi="Times New Roman"/>
          <w:sz w:val="24"/>
          <w:szCs w:val="24"/>
        </w:rPr>
        <w:t>https://circuitdigest.com/microcontroller-projects/rfid-interfacing-with-8051</w:t>
      </w:r>
      <w:r w:rsidR="00644582" w:rsidRPr="00644582">
        <w:rPr>
          <w:rFonts w:ascii="Times New Roman" w:hAnsi="Times New Roman"/>
          <w:sz w:val="24"/>
          <w:szCs w:val="24"/>
        </w:rPr>
        <w:t>.</w:t>
      </w:r>
    </w:p>
    <w:p w:rsidR="00A727FD" w:rsidRPr="00644582" w:rsidRDefault="00A727FD" w:rsidP="00644582">
      <w:pPr>
        <w:pStyle w:val="ListParagraph"/>
        <w:numPr>
          <w:ilvl w:val="0"/>
          <w:numId w:val="42"/>
        </w:numPr>
        <w:spacing w:line="360" w:lineRule="auto"/>
        <w:jc w:val="both"/>
        <w:rPr>
          <w:rFonts w:ascii="Times New Roman" w:hAnsi="Times New Roman"/>
          <w:sz w:val="24"/>
          <w:szCs w:val="24"/>
        </w:rPr>
      </w:pPr>
      <w:r w:rsidRPr="00644582">
        <w:rPr>
          <w:rFonts w:ascii="Times New Roman" w:hAnsi="Times New Roman"/>
          <w:sz w:val="24"/>
          <w:szCs w:val="24"/>
        </w:rPr>
        <w:t>https://www.engineersgarage.com/8051-microcontroller</w:t>
      </w:r>
      <w:r w:rsidR="00644582" w:rsidRPr="00644582">
        <w:rPr>
          <w:rFonts w:ascii="Times New Roman" w:hAnsi="Times New Roman"/>
          <w:sz w:val="24"/>
          <w:szCs w:val="24"/>
        </w:rPr>
        <w:t>.</w:t>
      </w:r>
    </w:p>
    <w:p w:rsidR="00B737D5" w:rsidRDefault="00B737D5" w:rsidP="00644582">
      <w:pPr>
        <w:pStyle w:val="ListParagraph"/>
        <w:numPr>
          <w:ilvl w:val="0"/>
          <w:numId w:val="42"/>
        </w:numPr>
        <w:spacing w:line="360" w:lineRule="auto"/>
        <w:jc w:val="both"/>
        <w:rPr>
          <w:rFonts w:ascii="Times New Roman" w:hAnsi="Times New Roman"/>
          <w:sz w:val="24"/>
          <w:szCs w:val="24"/>
        </w:rPr>
      </w:pPr>
      <w:r w:rsidRPr="00B737D5">
        <w:rPr>
          <w:rFonts w:ascii="Times New Roman" w:hAnsi="Times New Roman"/>
          <w:sz w:val="24"/>
          <w:szCs w:val="24"/>
        </w:rPr>
        <w:t>http://www.ti.com/lit/an/slva704/slva704.pdf</w:t>
      </w:r>
    </w:p>
    <w:p w:rsidR="00233CF2" w:rsidRPr="00644582" w:rsidRDefault="00233CF2" w:rsidP="00644582">
      <w:pPr>
        <w:pStyle w:val="ListParagraph"/>
        <w:numPr>
          <w:ilvl w:val="0"/>
          <w:numId w:val="42"/>
        </w:numPr>
        <w:spacing w:line="360" w:lineRule="auto"/>
        <w:jc w:val="both"/>
        <w:rPr>
          <w:rFonts w:ascii="Times New Roman" w:hAnsi="Times New Roman"/>
          <w:sz w:val="24"/>
          <w:szCs w:val="24"/>
        </w:rPr>
      </w:pPr>
      <w:r w:rsidRPr="00644582">
        <w:rPr>
          <w:rFonts w:ascii="Times New Roman" w:hAnsi="Times New Roman"/>
          <w:sz w:val="24"/>
          <w:szCs w:val="24"/>
        </w:rPr>
        <w:t>https://embetronicx.com/tutorials/microcontrollers/8051/ir-sensor-interfacing-with-8051</w:t>
      </w:r>
      <w:r w:rsidR="00644582" w:rsidRPr="00644582">
        <w:rPr>
          <w:rFonts w:ascii="Times New Roman" w:hAnsi="Times New Roman"/>
          <w:sz w:val="24"/>
          <w:szCs w:val="24"/>
        </w:rPr>
        <w:t>.</w:t>
      </w:r>
    </w:p>
    <w:p w:rsidR="00644582" w:rsidRPr="00644582" w:rsidRDefault="005D6DBB" w:rsidP="00FC14B3">
      <w:pPr>
        <w:pStyle w:val="ListParagraph"/>
        <w:numPr>
          <w:ilvl w:val="0"/>
          <w:numId w:val="42"/>
        </w:numPr>
        <w:suppressAutoHyphens w:val="0"/>
        <w:spacing w:after="0" w:line="240" w:lineRule="auto"/>
        <w:jc w:val="both"/>
        <w:rPr>
          <w:rFonts w:ascii="Times New Roman" w:hAnsi="Times New Roman"/>
          <w:sz w:val="24"/>
          <w:szCs w:val="24"/>
        </w:rPr>
      </w:pPr>
      <w:r w:rsidRPr="00644582">
        <w:rPr>
          <w:rFonts w:ascii="Times New Roman" w:hAnsi="Times New Roman"/>
          <w:sz w:val="24"/>
          <w:szCs w:val="24"/>
        </w:rPr>
        <w:t>http://solarbotics.net/library/pdflib/pdf/motorbas.pd</w:t>
      </w:r>
      <w:r w:rsidR="00644582" w:rsidRPr="00644582">
        <w:rPr>
          <w:rFonts w:ascii="Times New Roman" w:hAnsi="Times New Roman"/>
          <w:sz w:val="24"/>
          <w:szCs w:val="24"/>
        </w:rPr>
        <w:t>f.</w:t>
      </w:r>
    </w:p>
    <w:p w:rsidR="00644582" w:rsidRDefault="00644582" w:rsidP="00FC14B3">
      <w:pPr>
        <w:suppressAutoHyphens w:val="0"/>
        <w:spacing w:after="0" w:line="240" w:lineRule="auto"/>
        <w:ind w:left="360"/>
        <w:jc w:val="both"/>
        <w:rPr>
          <w:rFonts w:ascii="Times New Roman" w:hAnsi="Times New Roman"/>
          <w:sz w:val="24"/>
          <w:szCs w:val="24"/>
        </w:rPr>
      </w:pPr>
    </w:p>
    <w:p w:rsidR="00644582" w:rsidRPr="00644582" w:rsidRDefault="00644582" w:rsidP="00FC14B3">
      <w:pPr>
        <w:pStyle w:val="ListParagraph"/>
        <w:numPr>
          <w:ilvl w:val="0"/>
          <w:numId w:val="42"/>
        </w:numPr>
        <w:suppressAutoHyphens w:val="0"/>
        <w:spacing w:after="0" w:line="240" w:lineRule="auto"/>
        <w:jc w:val="both"/>
        <w:rPr>
          <w:rFonts w:ascii="Times New Roman" w:hAnsi="Times New Roman"/>
          <w:sz w:val="24"/>
          <w:szCs w:val="24"/>
        </w:rPr>
      </w:pPr>
      <w:r w:rsidRPr="00644582">
        <w:rPr>
          <w:rFonts w:ascii="Times New Roman" w:hAnsi="Times New Roman"/>
          <w:sz w:val="24"/>
          <w:szCs w:val="24"/>
        </w:rPr>
        <w:t>http://www.keil.com/dd/docs/datashts/nuvoton/w78e054d_w78e052d.pdf.</w:t>
      </w:r>
    </w:p>
    <w:p w:rsidR="00644582" w:rsidRDefault="00644582" w:rsidP="00644582">
      <w:pPr>
        <w:suppressAutoHyphens w:val="0"/>
        <w:spacing w:after="0" w:line="240" w:lineRule="auto"/>
        <w:ind w:left="360"/>
        <w:jc w:val="both"/>
        <w:rPr>
          <w:rFonts w:ascii="Times New Roman" w:hAnsi="Times New Roman"/>
          <w:sz w:val="24"/>
          <w:szCs w:val="24"/>
        </w:rPr>
      </w:pPr>
    </w:p>
    <w:p w:rsidR="00644582" w:rsidRPr="00644582" w:rsidRDefault="00644582" w:rsidP="00644582">
      <w:pPr>
        <w:suppressAutoHyphens w:val="0"/>
        <w:spacing w:after="0" w:line="240" w:lineRule="auto"/>
        <w:ind w:left="360"/>
        <w:jc w:val="both"/>
        <w:rPr>
          <w:rFonts w:ascii="Times New Roman" w:hAnsi="Times New Roman"/>
          <w:sz w:val="24"/>
          <w:szCs w:val="24"/>
        </w:rPr>
      </w:pPr>
    </w:p>
    <w:p w:rsidR="00644582" w:rsidRDefault="00644582" w:rsidP="00644582">
      <w:pPr>
        <w:pStyle w:val="ListParagraph"/>
        <w:suppressAutoHyphens w:val="0"/>
        <w:spacing w:after="0" w:line="240" w:lineRule="auto"/>
        <w:jc w:val="both"/>
        <w:rPr>
          <w:rFonts w:ascii="Times New Roman" w:hAnsi="Times New Roman"/>
          <w:sz w:val="24"/>
          <w:szCs w:val="24"/>
        </w:rPr>
      </w:pPr>
    </w:p>
    <w:p w:rsidR="00644582" w:rsidRDefault="00644582" w:rsidP="00644582">
      <w:pPr>
        <w:pStyle w:val="ListParagraph"/>
        <w:suppressAutoHyphens w:val="0"/>
        <w:spacing w:after="0" w:line="240" w:lineRule="auto"/>
        <w:jc w:val="both"/>
        <w:rPr>
          <w:rFonts w:ascii="Times New Roman" w:hAnsi="Times New Roman"/>
          <w:sz w:val="24"/>
          <w:szCs w:val="24"/>
        </w:rPr>
      </w:pPr>
    </w:p>
    <w:p w:rsidR="00644582" w:rsidRPr="00FE786B" w:rsidRDefault="00644582" w:rsidP="00644582">
      <w:pPr>
        <w:pStyle w:val="ListParagraph"/>
        <w:suppressAutoHyphens w:val="0"/>
        <w:spacing w:after="0" w:line="240" w:lineRule="auto"/>
        <w:jc w:val="both"/>
        <w:rPr>
          <w:rFonts w:ascii="Times New Roman" w:hAnsi="Times New Roman"/>
          <w:sz w:val="24"/>
          <w:szCs w:val="24"/>
        </w:rPr>
      </w:pPr>
    </w:p>
    <w:p w:rsidR="00C5198F" w:rsidRDefault="00C5198F" w:rsidP="00C5198F">
      <w:pPr>
        <w:spacing w:line="360" w:lineRule="auto"/>
        <w:jc w:val="center"/>
        <w:rPr>
          <w:rFonts w:ascii="Times New Roman" w:hAnsi="Times New Roman"/>
          <w:sz w:val="56"/>
          <w:szCs w:val="24"/>
        </w:rPr>
      </w:pPr>
    </w:p>
    <w:p w:rsidR="00EE320C" w:rsidRDefault="00EE320C" w:rsidP="00362D22">
      <w:pPr>
        <w:tabs>
          <w:tab w:val="left" w:pos="5787"/>
        </w:tabs>
        <w:spacing w:after="0" w:line="240" w:lineRule="auto"/>
        <w:rPr>
          <w:rFonts w:ascii="Times New Roman" w:hAnsi="Times New Roman"/>
          <w:b/>
          <w:sz w:val="32"/>
          <w:szCs w:val="24"/>
        </w:rPr>
      </w:pPr>
    </w:p>
    <w:p w:rsidR="00362D22" w:rsidRDefault="00362D22" w:rsidP="00362D22">
      <w:pPr>
        <w:tabs>
          <w:tab w:val="left" w:pos="5787"/>
        </w:tabs>
        <w:spacing w:after="0" w:line="240" w:lineRule="auto"/>
        <w:rPr>
          <w:rFonts w:ascii="Times New Roman" w:hAnsi="Times New Roman"/>
          <w:b/>
          <w:sz w:val="32"/>
          <w:szCs w:val="24"/>
        </w:rPr>
      </w:pPr>
      <w:r>
        <w:rPr>
          <w:rFonts w:ascii="Times New Roman" w:hAnsi="Times New Roman"/>
          <w:b/>
          <w:sz w:val="32"/>
          <w:szCs w:val="24"/>
        </w:rPr>
        <w:t>APPENDIX</w:t>
      </w:r>
    </w:p>
    <w:p w:rsidR="004D472E" w:rsidRDefault="004D472E" w:rsidP="00362D22">
      <w:pPr>
        <w:tabs>
          <w:tab w:val="left" w:pos="5787"/>
        </w:tabs>
        <w:spacing w:after="0" w:line="240" w:lineRule="auto"/>
        <w:rPr>
          <w:rFonts w:ascii="Times New Roman" w:hAnsi="Times New Roman"/>
          <w:sz w:val="24"/>
          <w:szCs w:val="24"/>
        </w:rPr>
      </w:pPr>
    </w:p>
    <w:p w:rsidR="00362D22" w:rsidRPr="00997EAE" w:rsidRDefault="00362D22" w:rsidP="00362D22">
      <w:pPr>
        <w:tabs>
          <w:tab w:val="left" w:pos="5787"/>
        </w:tabs>
        <w:spacing w:after="0" w:line="240" w:lineRule="auto"/>
        <w:rPr>
          <w:rFonts w:ascii="Times New Roman" w:hAnsi="Times New Roman"/>
          <w:b/>
          <w:sz w:val="24"/>
          <w:szCs w:val="24"/>
        </w:rPr>
      </w:pPr>
      <w:r w:rsidRPr="00997EAE">
        <w:rPr>
          <w:rFonts w:ascii="Times New Roman" w:hAnsi="Times New Roman"/>
          <w:b/>
          <w:sz w:val="24"/>
          <w:szCs w:val="24"/>
        </w:rPr>
        <w:t>Datasheets</w:t>
      </w:r>
      <w:r w:rsidR="004D472E" w:rsidRPr="00997EAE">
        <w:rPr>
          <w:rFonts w:ascii="Times New Roman" w:hAnsi="Times New Roman"/>
          <w:b/>
          <w:sz w:val="24"/>
          <w:szCs w:val="24"/>
        </w:rPr>
        <w:t>:</w:t>
      </w:r>
    </w:p>
    <w:p w:rsidR="00362D22" w:rsidRPr="002C42AD" w:rsidRDefault="00362D22" w:rsidP="002C42AD">
      <w:pPr>
        <w:pStyle w:val="ListParagraph"/>
        <w:numPr>
          <w:ilvl w:val="0"/>
          <w:numId w:val="44"/>
        </w:numPr>
        <w:tabs>
          <w:tab w:val="left" w:pos="5787"/>
        </w:tabs>
        <w:spacing w:after="0" w:line="360" w:lineRule="auto"/>
        <w:rPr>
          <w:rFonts w:ascii="Times New Roman" w:hAnsi="Times New Roman"/>
          <w:sz w:val="24"/>
          <w:szCs w:val="24"/>
        </w:rPr>
      </w:pPr>
      <w:r w:rsidRPr="002C42AD">
        <w:rPr>
          <w:rFonts w:ascii="Times New Roman" w:hAnsi="Times New Roman"/>
          <w:sz w:val="24"/>
          <w:szCs w:val="24"/>
        </w:rPr>
        <w:t>http://ww1.microchip.com/downloads/en/DeviceDoc/doc0180.pdf</w:t>
      </w:r>
    </w:p>
    <w:p w:rsidR="00997EAE" w:rsidRPr="002C42AD" w:rsidRDefault="00997EAE" w:rsidP="002C42AD">
      <w:pPr>
        <w:pStyle w:val="ListParagraph"/>
        <w:numPr>
          <w:ilvl w:val="0"/>
          <w:numId w:val="44"/>
        </w:numPr>
        <w:tabs>
          <w:tab w:val="left" w:pos="5787"/>
        </w:tabs>
        <w:spacing w:after="0" w:line="360" w:lineRule="auto"/>
        <w:rPr>
          <w:rFonts w:ascii="Times New Roman" w:hAnsi="Times New Roman"/>
          <w:sz w:val="24"/>
          <w:szCs w:val="24"/>
        </w:rPr>
      </w:pPr>
      <w:r w:rsidRPr="002C42AD">
        <w:rPr>
          <w:rFonts w:ascii="Times New Roman" w:hAnsi="Times New Roman"/>
          <w:sz w:val="24"/>
          <w:szCs w:val="24"/>
        </w:rPr>
        <w:t>https://www.sparkfun.com/datasheets/Robotics/L298_H_Bridge.pdf</w:t>
      </w:r>
    </w:p>
    <w:p w:rsidR="00997EAE" w:rsidRPr="002C42AD" w:rsidRDefault="00997EAE" w:rsidP="002C42AD">
      <w:pPr>
        <w:pStyle w:val="ListParagraph"/>
        <w:numPr>
          <w:ilvl w:val="0"/>
          <w:numId w:val="44"/>
        </w:numPr>
        <w:tabs>
          <w:tab w:val="left" w:pos="5787"/>
        </w:tabs>
        <w:spacing w:after="0" w:line="360" w:lineRule="auto"/>
        <w:rPr>
          <w:rFonts w:ascii="Times New Roman" w:hAnsi="Times New Roman"/>
          <w:sz w:val="24"/>
          <w:szCs w:val="24"/>
        </w:rPr>
      </w:pPr>
      <w:r w:rsidRPr="002C42AD">
        <w:rPr>
          <w:rFonts w:ascii="Times New Roman" w:hAnsi="Times New Roman"/>
          <w:sz w:val="24"/>
          <w:szCs w:val="24"/>
        </w:rPr>
        <w:lastRenderedPageBreak/>
        <w:t>http://www.circuitstoday.com/interfacing-rfid-module-to-8051</w:t>
      </w:r>
    </w:p>
    <w:p w:rsidR="002C42AD" w:rsidRPr="002C42AD" w:rsidRDefault="002C42AD" w:rsidP="002C42AD">
      <w:pPr>
        <w:pStyle w:val="ListParagraph"/>
        <w:numPr>
          <w:ilvl w:val="0"/>
          <w:numId w:val="44"/>
        </w:numPr>
        <w:tabs>
          <w:tab w:val="left" w:pos="5787"/>
        </w:tabs>
        <w:spacing w:after="0" w:line="360" w:lineRule="auto"/>
        <w:rPr>
          <w:rFonts w:ascii="Times New Roman" w:hAnsi="Times New Roman"/>
          <w:sz w:val="24"/>
          <w:szCs w:val="24"/>
        </w:rPr>
      </w:pPr>
      <w:r w:rsidRPr="002C42AD">
        <w:rPr>
          <w:rFonts w:ascii="Times New Roman" w:hAnsi="Times New Roman"/>
          <w:sz w:val="24"/>
          <w:szCs w:val="24"/>
        </w:rPr>
        <w:t>https://www.winstar.com.tw/products/character-lcd-display-module/20x4-lcd-display.html</w:t>
      </w:r>
    </w:p>
    <w:p w:rsidR="002C42AD" w:rsidRPr="002C42AD" w:rsidRDefault="002C42AD" w:rsidP="002C42AD">
      <w:pPr>
        <w:pStyle w:val="ListParagraph"/>
        <w:numPr>
          <w:ilvl w:val="0"/>
          <w:numId w:val="44"/>
        </w:numPr>
        <w:tabs>
          <w:tab w:val="left" w:pos="5787"/>
        </w:tabs>
        <w:spacing w:after="0" w:line="360" w:lineRule="auto"/>
        <w:rPr>
          <w:rFonts w:ascii="Times New Roman" w:hAnsi="Times New Roman"/>
          <w:sz w:val="24"/>
          <w:szCs w:val="24"/>
        </w:rPr>
      </w:pPr>
      <w:r w:rsidRPr="002C42AD">
        <w:rPr>
          <w:rFonts w:ascii="Times New Roman" w:hAnsi="Times New Roman"/>
          <w:sz w:val="24"/>
          <w:szCs w:val="24"/>
        </w:rPr>
        <w:t>http://www.keil.com/dd/docs/datashts/nuvoton/w78e054d_w78e052d_w78e051d.pdf</w:t>
      </w:r>
    </w:p>
    <w:p w:rsidR="002C42AD" w:rsidRDefault="002C42AD" w:rsidP="002C42AD">
      <w:pPr>
        <w:tabs>
          <w:tab w:val="left" w:pos="5787"/>
        </w:tabs>
        <w:spacing w:after="0" w:line="360" w:lineRule="auto"/>
        <w:rPr>
          <w:rFonts w:ascii="Times New Roman" w:hAnsi="Times New Roman"/>
          <w:sz w:val="24"/>
          <w:szCs w:val="24"/>
        </w:rPr>
      </w:pPr>
    </w:p>
    <w:p w:rsidR="002C42AD" w:rsidRDefault="002C42AD" w:rsidP="00362D22">
      <w:pPr>
        <w:tabs>
          <w:tab w:val="left" w:pos="5787"/>
        </w:tabs>
        <w:spacing w:after="0" w:line="240" w:lineRule="auto"/>
        <w:rPr>
          <w:rFonts w:ascii="Times New Roman" w:hAnsi="Times New Roman"/>
          <w:sz w:val="24"/>
          <w:szCs w:val="24"/>
        </w:rPr>
      </w:pPr>
    </w:p>
    <w:p w:rsidR="00997EAE" w:rsidRDefault="00997EAE" w:rsidP="00362D22">
      <w:pPr>
        <w:tabs>
          <w:tab w:val="left" w:pos="5787"/>
        </w:tabs>
        <w:spacing w:after="0" w:line="240" w:lineRule="auto"/>
        <w:rPr>
          <w:rFonts w:ascii="Times New Roman" w:hAnsi="Times New Roman"/>
          <w:sz w:val="24"/>
          <w:szCs w:val="24"/>
        </w:rPr>
      </w:pPr>
    </w:p>
    <w:p w:rsidR="00997EAE" w:rsidRPr="00362D22" w:rsidRDefault="00997EAE" w:rsidP="00362D22">
      <w:pPr>
        <w:tabs>
          <w:tab w:val="left" w:pos="5787"/>
        </w:tabs>
        <w:spacing w:after="0" w:line="240" w:lineRule="auto"/>
        <w:rPr>
          <w:rFonts w:ascii="Times New Roman" w:hAnsi="Times New Roman"/>
          <w:sz w:val="24"/>
          <w:szCs w:val="24"/>
        </w:rPr>
      </w:pPr>
    </w:p>
    <w:p w:rsidR="00362D22" w:rsidRDefault="00362D22" w:rsidP="00362D22">
      <w:pPr>
        <w:tabs>
          <w:tab w:val="left" w:pos="5787"/>
        </w:tabs>
        <w:spacing w:after="0" w:line="240" w:lineRule="auto"/>
      </w:pPr>
    </w:p>
    <w:p w:rsidR="00C5198F" w:rsidRPr="001445EC" w:rsidRDefault="00C5198F" w:rsidP="001445EC">
      <w:pPr>
        <w:spacing w:line="360" w:lineRule="auto"/>
        <w:rPr>
          <w:rFonts w:ascii="Times New Roman" w:hAnsi="Times New Roman"/>
          <w:sz w:val="28"/>
          <w:szCs w:val="28"/>
        </w:rPr>
      </w:pPr>
    </w:p>
    <w:p w:rsidR="00C5198F" w:rsidRPr="001445EC" w:rsidRDefault="00C5198F" w:rsidP="001445EC">
      <w:pPr>
        <w:spacing w:line="360" w:lineRule="auto"/>
        <w:jc w:val="both"/>
        <w:rPr>
          <w:rFonts w:ascii="Times New Roman" w:hAnsi="Times New Roman"/>
          <w:b/>
          <w:sz w:val="28"/>
          <w:szCs w:val="28"/>
        </w:rPr>
      </w:pPr>
    </w:p>
    <w:p w:rsidR="00D25624" w:rsidRDefault="00D25624" w:rsidP="00C5198F">
      <w:pPr>
        <w:spacing w:line="360" w:lineRule="auto"/>
        <w:jc w:val="center"/>
        <w:rPr>
          <w:rFonts w:ascii="Times New Roman" w:hAnsi="Times New Roman"/>
          <w:sz w:val="56"/>
          <w:szCs w:val="24"/>
        </w:rPr>
      </w:pPr>
    </w:p>
    <w:p w:rsidR="00D25624" w:rsidRDefault="00D25624" w:rsidP="00C5198F">
      <w:pPr>
        <w:spacing w:line="360" w:lineRule="auto"/>
        <w:jc w:val="center"/>
        <w:rPr>
          <w:rFonts w:ascii="Times New Roman" w:hAnsi="Times New Roman"/>
          <w:sz w:val="56"/>
          <w:szCs w:val="24"/>
        </w:rPr>
      </w:pPr>
    </w:p>
    <w:p w:rsidR="00D25624" w:rsidRDefault="00D25624" w:rsidP="00C5198F">
      <w:pPr>
        <w:spacing w:line="360" w:lineRule="auto"/>
        <w:jc w:val="center"/>
        <w:rPr>
          <w:rFonts w:ascii="Times New Roman" w:hAnsi="Times New Roman"/>
          <w:sz w:val="56"/>
          <w:szCs w:val="24"/>
        </w:rPr>
      </w:pPr>
    </w:p>
    <w:p w:rsidR="00D25624" w:rsidRDefault="00D25624" w:rsidP="00C5198F">
      <w:pPr>
        <w:spacing w:line="360" w:lineRule="auto"/>
        <w:jc w:val="center"/>
        <w:rPr>
          <w:rFonts w:ascii="Times New Roman" w:hAnsi="Times New Roman"/>
          <w:sz w:val="56"/>
          <w:szCs w:val="24"/>
        </w:rPr>
      </w:pPr>
    </w:p>
    <w:p w:rsidR="00AB4B4B" w:rsidRDefault="00AB4B4B" w:rsidP="00AB4B4B">
      <w:pPr>
        <w:pStyle w:val="BodyText"/>
      </w:pPr>
    </w:p>
    <w:p w:rsidR="00C5198F" w:rsidRPr="00AB4B4B" w:rsidRDefault="00C5198F" w:rsidP="00AB4B4B">
      <w:pPr>
        <w:pStyle w:val="BodyText"/>
      </w:pPr>
    </w:p>
    <w:sectPr w:rsidR="00C5198F" w:rsidRPr="00AB4B4B" w:rsidSect="00CE53B4">
      <w:headerReference w:type="default" r:id="rId53"/>
      <w:footerReference w:type="default" r:id="rId54"/>
      <w:pgSz w:w="12240" w:h="15840"/>
      <w:pgMar w:top="1080" w:right="1440" w:bottom="1080" w:left="1800" w:header="720" w:footer="41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A2EB6" w:rsidRDefault="003A2EB6">
      <w:pPr>
        <w:spacing w:after="0" w:line="240" w:lineRule="auto"/>
      </w:pPr>
      <w:r>
        <w:separator/>
      </w:r>
    </w:p>
  </w:endnote>
  <w:endnote w:type="continuationSeparator" w:id="1">
    <w:p w:rsidR="003A2EB6" w:rsidRDefault="003A2EB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FreeSans">
    <w:altName w:val="Arial"/>
    <w:charset w:val="01"/>
    <w:family w:val="swiss"/>
    <w:pitch w:val="default"/>
    <w:sig w:usb0="00000000" w:usb1="00000000" w:usb2="00000000" w:usb3="00000000" w:csb0="00000000" w:csb1="00000000"/>
  </w:font>
  <w:font w:name="TimesNewRoman">
    <w:altName w:val="MS Gothic"/>
    <w:panose1 w:val="00000000000000000000"/>
    <w:charset w:val="80"/>
    <w:family w:val="auto"/>
    <w:notTrueType/>
    <w:pitch w:val="default"/>
    <w:sig w:usb0="00000000" w:usb1="08070000" w:usb2="00000010" w:usb3="00000000" w:csb0="00020001" w:csb1="00000000"/>
  </w:font>
  <w:font w:name="Helvetica">
    <w:panose1 w:val="020B0604020202020204"/>
    <w:charset w:val="00"/>
    <w:family w:val="swiss"/>
    <w:notTrueType/>
    <w:pitch w:val="variable"/>
    <w:sig w:usb0="00000003" w:usb1="00000000" w:usb2="00000000" w:usb3="00000000" w:csb0="00000001" w:csb1="00000000"/>
  </w:font>
  <w:font w:name="PT Serif">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000"/>
    </w:tblPr>
    <w:tblGrid>
      <w:gridCol w:w="9216"/>
    </w:tblGrid>
    <w:tr w:rsidR="00997EAE">
      <w:trPr>
        <w:trHeight w:val="888"/>
      </w:trPr>
      <w:tc>
        <w:tcPr>
          <w:tcW w:w="9216" w:type="dxa"/>
          <w:tcBorders>
            <w:top w:val="single" w:sz="18" w:space="0" w:color="808080"/>
          </w:tcBorders>
          <w:shd w:val="clear" w:color="auto" w:fill="auto"/>
        </w:tcPr>
        <w:p w:rsidR="00997EAE" w:rsidRDefault="00997EAE" w:rsidP="00F9549C">
          <w:pPr>
            <w:pStyle w:val="Footer"/>
          </w:pPr>
          <w:r>
            <w:rPr>
              <w:rFonts w:ascii="Times New Roman" w:hAnsi="Times New Roman"/>
              <w:b/>
              <w:sz w:val="18"/>
              <w:szCs w:val="24"/>
              <w:lang w:eastAsia="en-US"/>
            </w:rPr>
            <w:t xml:space="preserve">Dept. of E&amp;C Engg., SIT, Tumakuru                                                                                                                                  </w:t>
          </w:r>
          <w:r w:rsidR="00CF1984">
            <w:rPr>
              <w:b/>
              <w:color w:val="000000"/>
              <w:sz w:val="18"/>
              <w:szCs w:val="24"/>
              <w:lang w:eastAsia="en-US"/>
            </w:rPr>
            <w:fldChar w:fldCharType="begin"/>
          </w:r>
          <w:r>
            <w:rPr>
              <w:b/>
              <w:color w:val="000000"/>
              <w:sz w:val="18"/>
              <w:szCs w:val="24"/>
              <w:lang w:eastAsia="en-US"/>
            </w:rPr>
            <w:instrText xml:space="preserve"> PAGE </w:instrText>
          </w:r>
          <w:r w:rsidR="00CF1984">
            <w:rPr>
              <w:b/>
              <w:color w:val="000000"/>
              <w:sz w:val="18"/>
              <w:szCs w:val="24"/>
              <w:lang w:eastAsia="en-US"/>
            </w:rPr>
            <w:fldChar w:fldCharType="separate"/>
          </w:r>
          <w:r w:rsidR="00C130A7">
            <w:rPr>
              <w:b/>
              <w:noProof/>
              <w:color w:val="000000"/>
              <w:sz w:val="18"/>
              <w:szCs w:val="24"/>
              <w:lang w:eastAsia="en-US"/>
            </w:rPr>
            <w:t>33</w:t>
          </w:r>
          <w:r w:rsidR="00CF1984">
            <w:rPr>
              <w:b/>
              <w:color w:val="000000"/>
              <w:sz w:val="18"/>
              <w:szCs w:val="24"/>
              <w:lang w:eastAsia="en-US"/>
            </w:rPr>
            <w:fldChar w:fldCharType="end"/>
          </w:r>
          <w:r>
            <w:rPr>
              <w:rFonts w:ascii="Times New Roman" w:hAnsi="Times New Roman"/>
              <w:b/>
              <w:sz w:val="18"/>
              <w:szCs w:val="24"/>
              <w:lang w:eastAsia="en-US"/>
            </w:rPr>
            <w:t xml:space="preserve">                                                                                  </w:t>
          </w:r>
        </w:p>
      </w:tc>
    </w:tr>
  </w:tbl>
  <w:p w:rsidR="00997EAE" w:rsidRDefault="00997EA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A2EB6" w:rsidRDefault="003A2EB6">
      <w:pPr>
        <w:spacing w:after="0" w:line="240" w:lineRule="auto"/>
      </w:pPr>
      <w:r>
        <w:separator/>
      </w:r>
    </w:p>
  </w:footnote>
  <w:footnote w:type="continuationSeparator" w:id="1">
    <w:p w:rsidR="003A2EB6" w:rsidRDefault="003A2EB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top w:w="72" w:type="dxa"/>
        <w:left w:w="115" w:type="dxa"/>
        <w:bottom w:w="72" w:type="dxa"/>
        <w:right w:w="115" w:type="dxa"/>
      </w:tblCellMar>
      <w:tblLook w:val="0000"/>
    </w:tblPr>
    <w:tblGrid>
      <w:gridCol w:w="9077"/>
    </w:tblGrid>
    <w:tr w:rsidR="00997EAE">
      <w:trPr>
        <w:trHeight w:val="301"/>
      </w:trPr>
      <w:tc>
        <w:tcPr>
          <w:tcW w:w="9077" w:type="dxa"/>
          <w:tcBorders>
            <w:bottom w:val="single" w:sz="18" w:space="0" w:color="808080"/>
          </w:tcBorders>
          <w:shd w:val="clear" w:color="auto" w:fill="auto"/>
        </w:tcPr>
        <w:p w:rsidR="00997EAE" w:rsidRDefault="00997EAE" w:rsidP="007A2C4D">
          <w:pPr>
            <w:pStyle w:val="Header"/>
          </w:pPr>
          <w:r>
            <w:rPr>
              <w:rFonts w:ascii="Times New Roman" w:eastAsia="Times New Roman" w:hAnsi="Times New Roman"/>
              <w:b/>
              <w:sz w:val="18"/>
              <w:szCs w:val="24"/>
              <w:lang w:eastAsia="en-US"/>
            </w:rPr>
            <w:t>Automatic Component Dispenser                                                                                                                           2017-18</w:t>
          </w:r>
        </w:p>
      </w:tc>
    </w:tr>
  </w:tbl>
  <w:p w:rsidR="00997EAE" w:rsidRDefault="00997EA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8Num2"/>
    <w:lvl w:ilvl="0">
      <w:start w:val="1"/>
      <w:numFmt w:val="bullet"/>
      <w:lvlText w:val=""/>
      <w:lvlJc w:val="left"/>
      <w:pPr>
        <w:tabs>
          <w:tab w:val="num" w:pos="0"/>
        </w:tabs>
        <w:ind w:left="720" w:hanging="360"/>
      </w:pPr>
      <w:rPr>
        <w:rFonts w:ascii="Wingdings" w:hAnsi="Wingdings" w:cs="Wingdings"/>
        <w:sz w:val="24"/>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2">
    <w:nsid w:val="00000003"/>
    <w:multiLevelType w:val="multilevel"/>
    <w:tmpl w:val="00000003"/>
    <w:name w:val="WW8Num3"/>
    <w:lvl w:ilvl="0">
      <w:start w:val="1"/>
      <w:numFmt w:val="decimal"/>
      <w:lvlText w:val="%1."/>
      <w:lvlJc w:val="left"/>
      <w:pPr>
        <w:tabs>
          <w:tab w:val="num" w:pos="720"/>
        </w:tabs>
        <w:ind w:left="720" w:hanging="360"/>
      </w:pPr>
      <w:rPr>
        <w:rFonts w:ascii="Times New Roman" w:hAnsi="Times New Roman" w:cs="Times New Roman"/>
        <w:b w:val="0"/>
        <w:bCs w:val="0"/>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860055C"/>
    <w:multiLevelType w:val="hybridMultilevel"/>
    <w:tmpl w:val="8AD8EB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C01546"/>
    <w:multiLevelType w:val="hybridMultilevel"/>
    <w:tmpl w:val="86EEE936"/>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19524CE"/>
    <w:multiLevelType w:val="hybridMultilevel"/>
    <w:tmpl w:val="6FAA6E1A"/>
    <w:lvl w:ilvl="0" w:tplc="73C001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F83445"/>
    <w:multiLevelType w:val="multilevel"/>
    <w:tmpl w:val="00000003"/>
    <w:lvl w:ilvl="0">
      <w:start w:val="1"/>
      <w:numFmt w:val="decimal"/>
      <w:lvlText w:val="%1."/>
      <w:lvlJc w:val="left"/>
      <w:pPr>
        <w:tabs>
          <w:tab w:val="num" w:pos="720"/>
        </w:tabs>
        <w:ind w:left="720" w:hanging="360"/>
      </w:pPr>
      <w:rPr>
        <w:rFonts w:ascii="Times New Roman" w:hAnsi="Times New Roman" w:cs="Times New Roman"/>
        <w:b w:val="0"/>
        <w:bCs w:val="0"/>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16A43404"/>
    <w:multiLevelType w:val="hybridMultilevel"/>
    <w:tmpl w:val="9000E5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8A1002B"/>
    <w:multiLevelType w:val="hybridMultilevel"/>
    <w:tmpl w:val="327C2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2B575F"/>
    <w:multiLevelType w:val="hybridMultilevel"/>
    <w:tmpl w:val="5D0C3090"/>
    <w:lvl w:ilvl="0" w:tplc="F31650C0">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23CC7536"/>
    <w:multiLevelType w:val="hybridMultilevel"/>
    <w:tmpl w:val="ED2C5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4C1028"/>
    <w:multiLevelType w:val="hybridMultilevel"/>
    <w:tmpl w:val="3954CC68"/>
    <w:lvl w:ilvl="0" w:tplc="017410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AB758B4"/>
    <w:multiLevelType w:val="hybridMultilevel"/>
    <w:tmpl w:val="5E6CDA8E"/>
    <w:lvl w:ilvl="0" w:tplc="F31650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062528"/>
    <w:multiLevelType w:val="hybridMultilevel"/>
    <w:tmpl w:val="A81013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E791F0A"/>
    <w:multiLevelType w:val="hybridMultilevel"/>
    <w:tmpl w:val="14EE7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2C21DF"/>
    <w:multiLevelType w:val="hybridMultilevel"/>
    <w:tmpl w:val="EA0A39DC"/>
    <w:lvl w:ilvl="0" w:tplc="EB3C0C1C">
      <w:numFmt w:val="bullet"/>
      <w:lvlText w:val=""/>
      <w:lvlJc w:val="left"/>
      <w:pPr>
        <w:ind w:left="720" w:hanging="360"/>
      </w:pPr>
      <w:rPr>
        <w:rFonts w:ascii="Symbol" w:eastAsia="Calibri" w:hAnsi="Symbol"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nsid w:val="31426280"/>
    <w:multiLevelType w:val="hybridMultilevel"/>
    <w:tmpl w:val="369E9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0272EE"/>
    <w:multiLevelType w:val="hybridMultilevel"/>
    <w:tmpl w:val="E1BEE0D0"/>
    <w:lvl w:ilvl="0" w:tplc="40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7B97405"/>
    <w:multiLevelType w:val="hybridMultilevel"/>
    <w:tmpl w:val="8842DA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A9A6707"/>
    <w:multiLevelType w:val="hybridMultilevel"/>
    <w:tmpl w:val="634A8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EDF350D"/>
    <w:multiLevelType w:val="multilevel"/>
    <w:tmpl w:val="C4AA2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0DA31CD"/>
    <w:multiLevelType w:val="hybridMultilevel"/>
    <w:tmpl w:val="69C63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3718F0"/>
    <w:multiLevelType w:val="hybridMultilevel"/>
    <w:tmpl w:val="C3042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21D4B"/>
    <w:multiLevelType w:val="hybridMultilevel"/>
    <w:tmpl w:val="1C5E8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2723EF"/>
    <w:multiLevelType w:val="hybridMultilevel"/>
    <w:tmpl w:val="9A80D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74D1FC1"/>
    <w:multiLevelType w:val="hybridMultilevel"/>
    <w:tmpl w:val="D4EE2F30"/>
    <w:lvl w:ilvl="0" w:tplc="04090001">
      <w:start w:val="1"/>
      <w:numFmt w:val="bullet"/>
      <w:lvlText w:val=""/>
      <w:lvlJc w:val="left"/>
      <w:pPr>
        <w:ind w:left="1070" w:hanging="360"/>
      </w:pPr>
      <w:rPr>
        <w:rFonts w:ascii="Symbol" w:hAnsi="Symbol" w:hint="default"/>
      </w:rPr>
    </w:lvl>
    <w:lvl w:ilvl="1" w:tplc="40090003">
      <w:start w:val="1"/>
      <w:numFmt w:val="bullet"/>
      <w:lvlText w:val="o"/>
      <w:lvlJc w:val="left"/>
      <w:pPr>
        <w:ind w:left="1299" w:hanging="360"/>
      </w:pPr>
      <w:rPr>
        <w:rFonts w:ascii="Courier New" w:hAnsi="Courier New" w:cs="Courier New" w:hint="default"/>
      </w:rPr>
    </w:lvl>
    <w:lvl w:ilvl="2" w:tplc="40090005" w:tentative="1">
      <w:start w:val="1"/>
      <w:numFmt w:val="bullet"/>
      <w:lvlText w:val=""/>
      <w:lvlJc w:val="left"/>
      <w:pPr>
        <w:ind w:left="2019" w:hanging="360"/>
      </w:pPr>
      <w:rPr>
        <w:rFonts w:ascii="Wingdings" w:hAnsi="Wingdings" w:hint="default"/>
      </w:rPr>
    </w:lvl>
    <w:lvl w:ilvl="3" w:tplc="40090001" w:tentative="1">
      <w:start w:val="1"/>
      <w:numFmt w:val="bullet"/>
      <w:lvlText w:val=""/>
      <w:lvlJc w:val="left"/>
      <w:pPr>
        <w:ind w:left="2739" w:hanging="360"/>
      </w:pPr>
      <w:rPr>
        <w:rFonts w:ascii="Symbol" w:hAnsi="Symbol" w:hint="default"/>
      </w:rPr>
    </w:lvl>
    <w:lvl w:ilvl="4" w:tplc="40090003" w:tentative="1">
      <w:start w:val="1"/>
      <w:numFmt w:val="bullet"/>
      <w:lvlText w:val="o"/>
      <w:lvlJc w:val="left"/>
      <w:pPr>
        <w:ind w:left="3459" w:hanging="360"/>
      </w:pPr>
      <w:rPr>
        <w:rFonts w:ascii="Courier New" w:hAnsi="Courier New" w:cs="Courier New" w:hint="default"/>
      </w:rPr>
    </w:lvl>
    <w:lvl w:ilvl="5" w:tplc="40090005" w:tentative="1">
      <w:start w:val="1"/>
      <w:numFmt w:val="bullet"/>
      <w:lvlText w:val=""/>
      <w:lvlJc w:val="left"/>
      <w:pPr>
        <w:ind w:left="4179" w:hanging="360"/>
      </w:pPr>
      <w:rPr>
        <w:rFonts w:ascii="Wingdings" w:hAnsi="Wingdings" w:hint="default"/>
      </w:rPr>
    </w:lvl>
    <w:lvl w:ilvl="6" w:tplc="40090001" w:tentative="1">
      <w:start w:val="1"/>
      <w:numFmt w:val="bullet"/>
      <w:lvlText w:val=""/>
      <w:lvlJc w:val="left"/>
      <w:pPr>
        <w:ind w:left="4899" w:hanging="360"/>
      </w:pPr>
      <w:rPr>
        <w:rFonts w:ascii="Symbol" w:hAnsi="Symbol" w:hint="default"/>
      </w:rPr>
    </w:lvl>
    <w:lvl w:ilvl="7" w:tplc="40090003" w:tentative="1">
      <w:start w:val="1"/>
      <w:numFmt w:val="bullet"/>
      <w:lvlText w:val="o"/>
      <w:lvlJc w:val="left"/>
      <w:pPr>
        <w:ind w:left="5619" w:hanging="360"/>
      </w:pPr>
      <w:rPr>
        <w:rFonts w:ascii="Courier New" w:hAnsi="Courier New" w:cs="Courier New" w:hint="default"/>
      </w:rPr>
    </w:lvl>
    <w:lvl w:ilvl="8" w:tplc="40090005" w:tentative="1">
      <w:start w:val="1"/>
      <w:numFmt w:val="bullet"/>
      <w:lvlText w:val=""/>
      <w:lvlJc w:val="left"/>
      <w:pPr>
        <w:ind w:left="6339" w:hanging="360"/>
      </w:pPr>
      <w:rPr>
        <w:rFonts w:ascii="Wingdings" w:hAnsi="Wingdings" w:hint="default"/>
      </w:rPr>
    </w:lvl>
  </w:abstractNum>
  <w:abstractNum w:abstractNumId="26">
    <w:nsid w:val="4D404414"/>
    <w:multiLevelType w:val="multilevel"/>
    <w:tmpl w:val="EC341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0EE6E7D"/>
    <w:multiLevelType w:val="hybridMultilevel"/>
    <w:tmpl w:val="1AD0E1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18649B5"/>
    <w:multiLevelType w:val="hybridMultilevel"/>
    <w:tmpl w:val="F5C06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3A06F0F"/>
    <w:multiLevelType w:val="hybridMultilevel"/>
    <w:tmpl w:val="C3064FEE"/>
    <w:lvl w:ilvl="0" w:tplc="04090001">
      <w:start w:val="1"/>
      <w:numFmt w:val="bullet"/>
      <w:lvlText w:val=""/>
      <w:lvlJc w:val="left"/>
      <w:pPr>
        <w:ind w:left="720" w:hanging="360"/>
      </w:pPr>
      <w:rPr>
        <w:rFonts w:ascii="Symbol" w:hAnsi="Symbol" w:hint="default"/>
      </w:rPr>
    </w:lvl>
    <w:lvl w:ilvl="1" w:tplc="F31650C0">
      <w:numFmt w:val="bullet"/>
      <w:lvlText w:val="•"/>
      <w:lvlJc w:val="left"/>
      <w:pPr>
        <w:ind w:left="1440" w:hanging="360"/>
      </w:pPr>
      <w:rPr>
        <w:rFonts w:ascii="Times New Roman" w:eastAsia="Times New Roman" w:hAnsi="Times New Roman" w:cs="Times New Roman" w:hint="default"/>
      </w:rPr>
    </w:lvl>
    <w:lvl w:ilvl="2" w:tplc="F31650C0">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47E23DC"/>
    <w:multiLevelType w:val="hybridMultilevel"/>
    <w:tmpl w:val="C2C24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7F21C10"/>
    <w:multiLevelType w:val="hybridMultilevel"/>
    <w:tmpl w:val="93C0C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8F13CF"/>
    <w:multiLevelType w:val="hybridMultilevel"/>
    <w:tmpl w:val="205E0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DC173CA"/>
    <w:multiLevelType w:val="hybridMultilevel"/>
    <w:tmpl w:val="A20C528C"/>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637"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5F533C5"/>
    <w:multiLevelType w:val="hybridMultilevel"/>
    <w:tmpl w:val="22265DFE"/>
    <w:lvl w:ilvl="0" w:tplc="360CF03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7586FD7"/>
    <w:multiLevelType w:val="hybridMultilevel"/>
    <w:tmpl w:val="D42C4EA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A633176"/>
    <w:multiLevelType w:val="hybridMultilevel"/>
    <w:tmpl w:val="57BEAC9E"/>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B8B7B81"/>
    <w:multiLevelType w:val="multilevel"/>
    <w:tmpl w:val="D2A6AFD2"/>
    <w:lvl w:ilvl="0">
      <w:start w:val="4"/>
      <w:numFmt w:val="decimal"/>
      <w:lvlText w:val="%1"/>
      <w:lvlJc w:val="left"/>
      <w:pPr>
        <w:ind w:left="375" w:hanging="375"/>
      </w:pPr>
      <w:rPr>
        <w:rFonts w:hint="default"/>
      </w:rPr>
    </w:lvl>
    <w:lvl w:ilvl="1">
      <w:start w:val="7"/>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6CB40C9C"/>
    <w:multiLevelType w:val="hybridMultilevel"/>
    <w:tmpl w:val="C0BEA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E27307C"/>
    <w:multiLevelType w:val="hybridMultilevel"/>
    <w:tmpl w:val="6E2E4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E645280"/>
    <w:multiLevelType w:val="hybridMultilevel"/>
    <w:tmpl w:val="83689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C1E5DA8"/>
    <w:multiLevelType w:val="hybridMultilevel"/>
    <w:tmpl w:val="67FA6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E7761C6"/>
    <w:multiLevelType w:val="hybridMultilevel"/>
    <w:tmpl w:val="6B9A8A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E857A22"/>
    <w:multiLevelType w:val="hybridMultilevel"/>
    <w:tmpl w:val="2E280E4C"/>
    <w:lvl w:ilvl="0" w:tplc="04090001">
      <w:start w:val="1"/>
      <w:numFmt w:val="bullet"/>
      <w:lvlText w:val=""/>
      <w:lvlJc w:val="left"/>
      <w:pPr>
        <w:ind w:left="720" w:hanging="360"/>
      </w:pPr>
      <w:rPr>
        <w:rFonts w:ascii="Symbol" w:hAnsi="Symbol" w:hint="default"/>
      </w:rPr>
    </w:lvl>
    <w:lvl w:ilvl="1" w:tplc="2452E96C">
      <w:numFmt w:val="bullet"/>
      <w:lvlText w:val="–"/>
      <w:lvlJc w:val="left"/>
      <w:pPr>
        <w:ind w:left="1440" w:hanging="360"/>
      </w:pPr>
      <w:rPr>
        <w:rFonts w:ascii="Times New Roman" w:eastAsia="Times New Roman" w:hAnsi="Times New Roman" w:cs="Times New Roman" w:hint="default"/>
      </w:rPr>
    </w:lvl>
    <w:lvl w:ilvl="2" w:tplc="F31650C0">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F8A2102"/>
    <w:multiLevelType w:val="hybridMultilevel"/>
    <w:tmpl w:val="175ED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5"/>
  </w:num>
  <w:num w:numId="4">
    <w:abstractNumId w:val="36"/>
  </w:num>
  <w:num w:numId="5">
    <w:abstractNumId w:val="44"/>
  </w:num>
  <w:num w:numId="6">
    <w:abstractNumId w:val="25"/>
  </w:num>
  <w:num w:numId="7">
    <w:abstractNumId w:val="33"/>
  </w:num>
  <w:num w:numId="8">
    <w:abstractNumId w:val="17"/>
  </w:num>
  <w:num w:numId="9">
    <w:abstractNumId w:val="11"/>
  </w:num>
  <w:num w:numId="10">
    <w:abstractNumId w:val="35"/>
  </w:num>
  <w:num w:numId="11">
    <w:abstractNumId w:val="43"/>
  </w:num>
  <w:num w:numId="12">
    <w:abstractNumId w:val="9"/>
  </w:num>
  <w:num w:numId="13">
    <w:abstractNumId w:val="29"/>
  </w:num>
  <w:num w:numId="14">
    <w:abstractNumId w:val="12"/>
  </w:num>
  <w:num w:numId="15">
    <w:abstractNumId w:val="16"/>
  </w:num>
  <w:num w:numId="16">
    <w:abstractNumId w:val="24"/>
  </w:num>
  <w:num w:numId="17">
    <w:abstractNumId w:val="19"/>
  </w:num>
  <w:num w:numId="18">
    <w:abstractNumId w:val="32"/>
  </w:num>
  <w:num w:numId="19">
    <w:abstractNumId w:val="7"/>
  </w:num>
  <w:num w:numId="20">
    <w:abstractNumId w:val="18"/>
  </w:num>
  <w:num w:numId="21">
    <w:abstractNumId w:val="4"/>
  </w:num>
  <w:num w:numId="22">
    <w:abstractNumId w:val="13"/>
  </w:num>
  <w:num w:numId="23">
    <w:abstractNumId w:val="37"/>
  </w:num>
  <w:num w:numId="24">
    <w:abstractNumId w:val="39"/>
  </w:num>
  <w:num w:numId="25">
    <w:abstractNumId w:val="8"/>
  </w:num>
  <w:num w:numId="26">
    <w:abstractNumId w:val="40"/>
  </w:num>
  <w:num w:numId="27">
    <w:abstractNumId w:val="26"/>
  </w:num>
  <w:num w:numId="28">
    <w:abstractNumId w:val="38"/>
  </w:num>
  <w:num w:numId="29">
    <w:abstractNumId w:val="20"/>
  </w:num>
  <w:num w:numId="30">
    <w:abstractNumId w:val="21"/>
  </w:num>
  <w:num w:numId="31">
    <w:abstractNumId w:val="6"/>
  </w:num>
  <w:num w:numId="32">
    <w:abstractNumId w:val="31"/>
  </w:num>
  <w:num w:numId="33">
    <w:abstractNumId w:val="27"/>
  </w:num>
  <w:num w:numId="34">
    <w:abstractNumId w:val="42"/>
  </w:num>
  <w:num w:numId="35">
    <w:abstractNumId w:val="3"/>
  </w:num>
  <w:num w:numId="36">
    <w:abstractNumId w:val="28"/>
  </w:num>
  <w:num w:numId="37">
    <w:abstractNumId w:val="23"/>
  </w:num>
  <w:num w:numId="38">
    <w:abstractNumId w:val="14"/>
  </w:num>
  <w:num w:numId="39">
    <w:abstractNumId w:val="5"/>
  </w:num>
  <w:num w:numId="40">
    <w:abstractNumId w:val="10"/>
  </w:num>
  <w:num w:numId="41">
    <w:abstractNumId w:val="30"/>
  </w:num>
  <w:num w:numId="42">
    <w:abstractNumId w:val="34"/>
  </w:num>
  <w:num w:numId="43">
    <w:abstractNumId w:val="41"/>
  </w:num>
  <w:num w:numId="44">
    <w:abstractNumId w:val="22"/>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stylePaneFormatFilter w:val="000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0"/>
    <w:footnote w:id="1"/>
  </w:footnotePr>
  <w:endnotePr>
    <w:endnote w:id="0"/>
    <w:endnote w:id="1"/>
  </w:endnotePr>
  <w:compat>
    <w:spaceForUL/>
    <w:balanceSingleByteDoubleByteWidth/>
    <w:doNotLeaveBackslashAlone/>
    <w:ulTrailSpace/>
    <w:adjustLineHeightInTable/>
  </w:compat>
  <w:rsids>
    <w:rsidRoot w:val="00696F86"/>
    <w:rsid w:val="00000241"/>
    <w:rsid w:val="00004BAD"/>
    <w:rsid w:val="00007647"/>
    <w:rsid w:val="00010C42"/>
    <w:rsid w:val="0001289E"/>
    <w:rsid w:val="00012B2E"/>
    <w:rsid w:val="00013175"/>
    <w:rsid w:val="00015B1B"/>
    <w:rsid w:val="00022961"/>
    <w:rsid w:val="00022FC2"/>
    <w:rsid w:val="00033DE5"/>
    <w:rsid w:val="00036CF6"/>
    <w:rsid w:val="00043635"/>
    <w:rsid w:val="00044A5B"/>
    <w:rsid w:val="0004578F"/>
    <w:rsid w:val="00047A34"/>
    <w:rsid w:val="00052AE8"/>
    <w:rsid w:val="00053C1E"/>
    <w:rsid w:val="000543D6"/>
    <w:rsid w:val="00057FB7"/>
    <w:rsid w:val="00060318"/>
    <w:rsid w:val="00062283"/>
    <w:rsid w:val="0006264D"/>
    <w:rsid w:val="000664D5"/>
    <w:rsid w:val="00066B4C"/>
    <w:rsid w:val="00070F3D"/>
    <w:rsid w:val="00071C76"/>
    <w:rsid w:val="00074947"/>
    <w:rsid w:val="00083865"/>
    <w:rsid w:val="00091280"/>
    <w:rsid w:val="00091C72"/>
    <w:rsid w:val="0009240A"/>
    <w:rsid w:val="00094B34"/>
    <w:rsid w:val="000A0ADF"/>
    <w:rsid w:val="000A27CE"/>
    <w:rsid w:val="000B3C06"/>
    <w:rsid w:val="000B501C"/>
    <w:rsid w:val="000B60A4"/>
    <w:rsid w:val="000C0EA6"/>
    <w:rsid w:val="000C164A"/>
    <w:rsid w:val="000C1D7D"/>
    <w:rsid w:val="000C2C5A"/>
    <w:rsid w:val="000E00C4"/>
    <w:rsid w:val="000E0FD5"/>
    <w:rsid w:val="000E20C2"/>
    <w:rsid w:val="000E530E"/>
    <w:rsid w:val="000E7446"/>
    <w:rsid w:val="000F1FB6"/>
    <w:rsid w:val="000F396B"/>
    <w:rsid w:val="000F59BE"/>
    <w:rsid w:val="00112FCF"/>
    <w:rsid w:val="001244B1"/>
    <w:rsid w:val="00125A57"/>
    <w:rsid w:val="0013146E"/>
    <w:rsid w:val="0013269E"/>
    <w:rsid w:val="00133CD4"/>
    <w:rsid w:val="00134257"/>
    <w:rsid w:val="001370E2"/>
    <w:rsid w:val="00142482"/>
    <w:rsid w:val="001445EC"/>
    <w:rsid w:val="00144D86"/>
    <w:rsid w:val="00146ECC"/>
    <w:rsid w:val="00147F93"/>
    <w:rsid w:val="00150680"/>
    <w:rsid w:val="001545EA"/>
    <w:rsid w:val="001624D5"/>
    <w:rsid w:val="00163DFA"/>
    <w:rsid w:val="00164EFF"/>
    <w:rsid w:val="00170265"/>
    <w:rsid w:val="00180D90"/>
    <w:rsid w:val="0018592F"/>
    <w:rsid w:val="0019094D"/>
    <w:rsid w:val="00190D45"/>
    <w:rsid w:val="001A0A70"/>
    <w:rsid w:val="001A4BDD"/>
    <w:rsid w:val="001A6793"/>
    <w:rsid w:val="001B2AAF"/>
    <w:rsid w:val="001B6462"/>
    <w:rsid w:val="001C1400"/>
    <w:rsid w:val="001C2822"/>
    <w:rsid w:val="001D2AC8"/>
    <w:rsid w:val="001D3FCA"/>
    <w:rsid w:val="001D7D0C"/>
    <w:rsid w:val="001E1E82"/>
    <w:rsid w:val="001E3E9E"/>
    <w:rsid w:val="001E4339"/>
    <w:rsid w:val="001E59C7"/>
    <w:rsid w:val="001E5B32"/>
    <w:rsid w:val="001E6C21"/>
    <w:rsid w:val="001F10E7"/>
    <w:rsid w:val="001F57A0"/>
    <w:rsid w:val="0020212A"/>
    <w:rsid w:val="00202901"/>
    <w:rsid w:val="0020561B"/>
    <w:rsid w:val="0020655F"/>
    <w:rsid w:val="002065BF"/>
    <w:rsid w:val="00206E8D"/>
    <w:rsid w:val="00210B8B"/>
    <w:rsid w:val="00216428"/>
    <w:rsid w:val="00217227"/>
    <w:rsid w:val="0022763A"/>
    <w:rsid w:val="00230314"/>
    <w:rsid w:val="0023294E"/>
    <w:rsid w:val="00233CF2"/>
    <w:rsid w:val="00234EB2"/>
    <w:rsid w:val="002364DA"/>
    <w:rsid w:val="00236A93"/>
    <w:rsid w:val="00242146"/>
    <w:rsid w:val="00243203"/>
    <w:rsid w:val="0025663E"/>
    <w:rsid w:val="002633CE"/>
    <w:rsid w:val="00273022"/>
    <w:rsid w:val="002752A0"/>
    <w:rsid w:val="00276514"/>
    <w:rsid w:val="00276D52"/>
    <w:rsid w:val="00276E8A"/>
    <w:rsid w:val="00280A32"/>
    <w:rsid w:val="002878FE"/>
    <w:rsid w:val="00291BAD"/>
    <w:rsid w:val="002A63C4"/>
    <w:rsid w:val="002B3714"/>
    <w:rsid w:val="002B61F9"/>
    <w:rsid w:val="002C1C9B"/>
    <w:rsid w:val="002C35C9"/>
    <w:rsid w:val="002C3A0B"/>
    <w:rsid w:val="002C3DE0"/>
    <w:rsid w:val="002C42AD"/>
    <w:rsid w:val="002C6BF8"/>
    <w:rsid w:val="002C6F61"/>
    <w:rsid w:val="002D18F4"/>
    <w:rsid w:val="002D27F0"/>
    <w:rsid w:val="002E0A3E"/>
    <w:rsid w:val="002E1CDC"/>
    <w:rsid w:val="002F0220"/>
    <w:rsid w:val="002F2294"/>
    <w:rsid w:val="002F2F08"/>
    <w:rsid w:val="002F5356"/>
    <w:rsid w:val="003056AF"/>
    <w:rsid w:val="003068E0"/>
    <w:rsid w:val="00307799"/>
    <w:rsid w:val="00312988"/>
    <w:rsid w:val="003134BB"/>
    <w:rsid w:val="00314B3F"/>
    <w:rsid w:val="00316157"/>
    <w:rsid w:val="003173B1"/>
    <w:rsid w:val="00321575"/>
    <w:rsid w:val="00322299"/>
    <w:rsid w:val="0033143D"/>
    <w:rsid w:val="00335B49"/>
    <w:rsid w:val="00341DB5"/>
    <w:rsid w:val="00350754"/>
    <w:rsid w:val="00351A97"/>
    <w:rsid w:val="00354FFD"/>
    <w:rsid w:val="003608C0"/>
    <w:rsid w:val="00360945"/>
    <w:rsid w:val="00362D22"/>
    <w:rsid w:val="003750A7"/>
    <w:rsid w:val="00376E1F"/>
    <w:rsid w:val="003943B3"/>
    <w:rsid w:val="00394A1C"/>
    <w:rsid w:val="003A27B2"/>
    <w:rsid w:val="003A2EB6"/>
    <w:rsid w:val="003A755F"/>
    <w:rsid w:val="003B5475"/>
    <w:rsid w:val="003B74A0"/>
    <w:rsid w:val="003C394F"/>
    <w:rsid w:val="003C5B7A"/>
    <w:rsid w:val="003D02E0"/>
    <w:rsid w:val="003D1FF8"/>
    <w:rsid w:val="003D752A"/>
    <w:rsid w:val="003D7C35"/>
    <w:rsid w:val="003E3222"/>
    <w:rsid w:val="003E77CF"/>
    <w:rsid w:val="003F34A0"/>
    <w:rsid w:val="003F74E9"/>
    <w:rsid w:val="0040365E"/>
    <w:rsid w:val="004046FC"/>
    <w:rsid w:val="00406E77"/>
    <w:rsid w:val="00416B7C"/>
    <w:rsid w:val="0041769B"/>
    <w:rsid w:val="00422380"/>
    <w:rsid w:val="00424ECF"/>
    <w:rsid w:val="0042557C"/>
    <w:rsid w:val="004268A4"/>
    <w:rsid w:val="00434B97"/>
    <w:rsid w:val="0043770E"/>
    <w:rsid w:val="00440C74"/>
    <w:rsid w:val="00441A19"/>
    <w:rsid w:val="004446EA"/>
    <w:rsid w:val="004502B6"/>
    <w:rsid w:val="004511D2"/>
    <w:rsid w:val="00453951"/>
    <w:rsid w:val="00453DF3"/>
    <w:rsid w:val="0046292D"/>
    <w:rsid w:val="004715DC"/>
    <w:rsid w:val="00480949"/>
    <w:rsid w:val="00480CF0"/>
    <w:rsid w:val="00483498"/>
    <w:rsid w:val="00495DBE"/>
    <w:rsid w:val="004A0B1F"/>
    <w:rsid w:val="004A62CF"/>
    <w:rsid w:val="004B01C5"/>
    <w:rsid w:val="004C227C"/>
    <w:rsid w:val="004C6EF2"/>
    <w:rsid w:val="004D313E"/>
    <w:rsid w:val="004D3359"/>
    <w:rsid w:val="004D3AC0"/>
    <w:rsid w:val="004D4062"/>
    <w:rsid w:val="004D472E"/>
    <w:rsid w:val="004E5C7E"/>
    <w:rsid w:val="004E6D7E"/>
    <w:rsid w:val="005053FF"/>
    <w:rsid w:val="005069DA"/>
    <w:rsid w:val="005129DB"/>
    <w:rsid w:val="00516B46"/>
    <w:rsid w:val="005218C3"/>
    <w:rsid w:val="00527EAF"/>
    <w:rsid w:val="005300A2"/>
    <w:rsid w:val="00536F9C"/>
    <w:rsid w:val="00544473"/>
    <w:rsid w:val="00551D9B"/>
    <w:rsid w:val="005553EC"/>
    <w:rsid w:val="00557697"/>
    <w:rsid w:val="005613FA"/>
    <w:rsid w:val="0057370E"/>
    <w:rsid w:val="00581E96"/>
    <w:rsid w:val="0059682E"/>
    <w:rsid w:val="005A5712"/>
    <w:rsid w:val="005A60D4"/>
    <w:rsid w:val="005A64E2"/>
    <w:rsid w:val="005A7169"/>
    <w:rsid w:val="005B1316"/>
    <w:rsid w:val="005B2419"/>
    <w:rsid w:val="005C36C4"/>
    <w:rsid w:val="005D0D50"/>
    <w:rsid w:val="005D0E91"/>
    <w:rsid w:val="005D3FF3"/>
    <w:rsid w:val="005D66D3"/>
    <w:rsid w:val="005D6DBB"/>
    <w:rsid w:val="005F07DD"/>
    <w:rsid w:val="005F150B"/>
    <w:rsid w:val="005F4DE0"/>
    <w:rsid w:val="005F64D7"/>
    <w:rsid w:val="005F66D5"/>
    <w:rsid w:val="005F6C14"/>
    <w:rsid w:val="0060674A"/>
    <w:rsid w:val="00620F2F"/>
    <w:rsid w:val="006370A5"/>
    <w:rsid w:val="006374EE"/>
    <w:rsid w:val="00642F9B"/>
    <w:rsid w:val="00644582"/>
    <w:rsid w:val="00646028"/>
    <w:rsid w:val="00646FC1"/>
    <w:rsid w:val="00650EDB"/>
    <w:rsid w:val="00663567"/>
    <w:rsid w:val="00663680"/>
    <w:rsid w:val="00666B8F"/>
    <w:rsid w:val="00667A0F"/>
    <w:rsid w:val="00667E63"/>
    <w:rsid w:val="00667E9B"/>
    <w:rsid w:val="00674D63"/>
    <w:rsid w:val="00675C88"/>
    <w:rsid w:val="00684900"/>
    <w:rsid w:val="00685213"/>
    <w:rsid w:val="006923C3"/>
    <w:rsid w:val="00693F6F"/>
    <w:rsid w:val="00696339"/>
    <w:rsid w:val="00696F86"/>
    <w:rsid w:val="00697880"/>
    <w:rsid w:val="006A2887"/>
    <w:rsid w:val="006A569D"/>
    <w:rsid w:val="006B461C"/>
    <w:rsid w:val="006B64CF"/>
    <w:rsid w:val="006C0CD4"/>
    <w:rsid w:val="006D2C23"/>
    <w:rsid w:val="006D3D8F"/>
    <w:rsid w:val="006D6658"/>
    <w:rsid w:val="006D6B7C"/>
    <w:rsid w:val="006D7A74"/>
    <w:rsid w:val="006E0903"/>
    <w:rsid w:val="006E32C9"/>
    <w:rsid w:val="006E527A"/>
    <w:rsid w:val="006E613F"/>
    <w:rsid w:val="006F35A1"/>
    <w:rsid w:val="006F54B9"/>
    <w:rsid w:val="00704A7A"/>
    <w:rsid w:val="007148B1"/>
    <w:rsid w:val="007166E9"/>
    <w:rsid w:val="00720E39"/>
    <w:rsid w:val="00730D7A"/>
    <w:rsid w:val="00732357"/>
    <w:rsid w:val="00736E65"/>
    <w:rsid w:val="00741053"/>
    <w:rsid w:val="00743B70"/>
    <w:rsid w:val="00752CDB"/>
    <w:rsid w:val="00753A8F"/>
    <w:rsid w:val="00763468"/>
    <w:rsid w:val="007709BB"/>
    <w:rsid w:val="0077118B"/>
    <w:rsid w:val="00774595"/>
    <w:rsid w:val="00777998"/>
    <w:rsid w:val="007864ED"/>
    <w:rsid w:val="00793451"/>
    <w:rsid w:val="00793987"/>
    <w:rsid w:val="0079420F"/>
    <w:rsid w:val="0079479D"/>
    <w:rsid w:val="007969F0"/>
    <w:rsid w:val="00797097"/>
    <w:rsid w:val="007A0B9D"/>
    <w:rsid w:val="007A0E9D"/>
    <w:rsid w:val="007A262C"/>
    <w:rsid w:val="007A2C4D"/>
    <w:rsid w:val="007A46B5"/>
    <w:rsid w:val="007A58EB"/>
    <w:rsid w:val="007B2FF5"/>
    <w:rsid w:val="007B6A42"/>
    <w:rsid w:val="007C4888"/>
    <w:rsid w:val="007D0191"/>
    <w:rsid w:val="007D1344"/>
    <w:rsid w:val="007D5EAB"/>
    <w:rsid w:val="007E2E07"/>
    <w:rsid w:val="007E6773"/>
    <w:rsid w:val="007F5283"/>
    <w:rsid w:val="00800197"/>
    <w:rsid w:val="00800320"/>
    <w:rsid w:val="00801AB4"/>
    <w:rsid w:val="00804DB6"/>
    <w:rsid w:val="00807171"/>
    <w:rsid w:val="008112A4"/>
    <w:rsid w:val="00811545"/>
    <w:rsid w:val="00814211"/>
    <w:rsid w:val="008212EB"/>
    <w:rsid w:val="00822D1E"/>
    <w:rsid w:val="00822FD0"/>
    <w:rsid w:val="00824C1C"/>
    <w:rsid w:val="008269B3"/>
    <w:rsid w:val="008278FE"/>
    <w:rsid w:val="00831D91"/>
    <w:rsid w:val="00836922"/>
    <w:rsid w:val="00845CBE"/>
    <w:rsid w:val="00846683"/>
    <w:rsid w:val="0084718F"/>
    <w:rsid w:val="0084740A"/>
    <w:rsid w:val="00851715"/>
    <w:rsid w:val="008535C8"/>
    <w:rsid w:val="00854DA5"/>
    <w:rsid w:val="00857CC0"/>
    <w:rsid w:val="00872D52"/>
    <w:rsid w:val="00877E00"/>
    <w:rsid w:val="008838B1"/>
    <w:rsid w:val="00891853"/>
    <w:rsid w:val="008920A2"/>
    <w:rsid w:val="008966C9"/>
    <w:rsid w:val="008A26FF"/>
    <w:rsid w:val="008B7B25"/>
    <w:rsid w:val="008C1220"/>
    <w:rsid w:val="008C43C2"/>
    <w:rsid w:val="008C65D4"/>
    <w:rsid w:val="008D0B8B"/>
    <w:rsid w:val="008D1752"/>
    <w:rsid w:val="008D3929"/>
    <w:rsid w:val="008E0A19"/>
    <w:rsid w:val="008F11BE"/>
    <w:rsid w:val="008F17B2"/>
    <w:rsid w:val="008F28E1"/>
    <w:rsid w:val="008F44E1"/>
    <w:rsid w:val="008F5A89"/>
    <w:rsid w:val="008F7C39"/>
    <w:rsid w:val="00901BF6"/>
    <w:rsid w:val="009104B4"/>
    <w:rsid w:val="0091093F"/>
    <w:rsid w:val="00912545"/>
    <w:rsid w:val="0091525D"/>
    <w:rsid w:val="00915FCE"/>
    <w:rsid w:val="00920BEB"/>
    <w:rsid w:val="00922DCF"/>
    <w:rsid w:val="009437C2"/>
    <w:rsid w:val="0095364F"/>
    <w:rsid w:val="009559D0"/>
    <w:rsid w:val="00957879"/>
    <w:rsid w:val="00961BB5"/>
    <w:rsid w:val="009649A8"/>
    <w:rsid w:val="00966479"/>
    <w:rsid w:val="00972630"/>
    <w:rsid w:val="0097390E"/>
    <w:rsid w:val="00980C9A"/>
    <w:rsid w:val="00986640"/>
    <w:rsid w:val="0099188C"/>
    <w:rsid w:val="00993563"/>
    <w:rsid w:val="009971DA"/>
    <w:rsid w:val="00997EAE"/>
    <w:rsid w:val="009A17D8"/>
    <w:rsid w:val="009A301B"/>
    <w:rsid w:val="009A608C"/>
    <w:rsid w:val="009B00D4"/>
    <w:rsid w:val="009B114F"/>
    <w:rsid w:val="009B1E2A"/>
    <w:rsid w:val="009B720A"/>
    <w:rsid w:val="009B7EE7"/>
    <w:rsid w:val="009C22CF"/>
    <w:rsid w:val="009C3D64"/>
    <w:rsid w:val="009C5DFD"/>
    <w:rsid w:val="009C72B5"/>
    <w:rsid w:val="009D3245"/>
    <w:rsid w:val="009D3A3C"/>
    <w:rsid w:val="009D42A8"/>
    <w:rsid w:val="009D570D"/>
    <w:rsid w:val="009D7BB9"/>
    <w:rsid w:val="00A0137B"/>
    <w:rsid w:val="00A032D2"/>
    <w:rsid w:val="00A132D5"/>
    <w:rsid w:val="00A15CCC"/>
    <w:rsid w:val="00A20AC3"/>
    <w:rsid w:val="00A27EAA"/>
    <w:rsid w:val="00A32F0B"/>
    <w:rsid w:val="00A348E7"/>
    <w:rsid w:val="00A35152"/>
    <w:rsid w:val="00A431BE"/>
    <w:rsid w:val="00A45150"/>
    <w:rsid w:val="00A457D7"/>
    <w:rsid w:val="00A47BBD"/>
    <w:rsid w:val="00A51C07"/>
    <w:rsid w:val="00A5220F"/>
    <w:rsid w:val="00A640EA"/>
    <w:rsid w:val="00A65A3E"/>
    <w:rsid w:val="00A727FD"/>
    <w:rsid w:val="00A74238"/>
    <w:rsid w:val="00A9066C"/>
    <w:rsid w:val="00A90AB6"/>
    <w:rsid w:val="00A93381"/>
    <w:rsid w:val="00A93827"/>
    <w:rsid w:val="00AA04AB"/>
    <w:rsid w:val="00AA2222"/>
    <w:rsid w:val="00AA451B"/>
    <w:rsid w:val="00AB08E3"/>
    <w:rsid w:val="00AB1BEC"/>
    <w:rsid w:val="00AB345E"/>
    <w:rsid w:val="00AB34E1"/>
    <w:rsid w:val="00AB4B4B"/>
    <w:rsid w:val="00AB7DAC"/>
    <w:rsid w:val="00AC4433"/>
    <w:rsid w:val="00AC4A6D"/>
    <w:rsid w:val="00AC5A55"/>
    <w:rsid w:val="00AC6046"/>
    <w:rsid w:val="00AD3AE0"/>
    <w:rsid w:val="00AD4EFE"/>
    <w:rsid w:val="00AD6BEB"/>
    <w:rsid w:val="00AD7780"/>
    <w:rsid w:val="00AE0261"/>
    <w:rsid w:val="00AE2945"/>
    <w:rsid w:val="00AE6AD2"/>
    <w:rsid w:val="00AF205A"/>
    <w:rsid w:val="00AF4ACD"/>
    <w:rsid w:val="00AF7BB3"/>
    <w:rsid w:val="00B212FF"/>
    <w:rsid w:val="00B222FE"/>
    <w:rsid w:val="00B23649"/>
    <w:rsid w:val="00B23E0F"/>
    <w:rsid w:val="00B25B03"/>
    <w:rsid w:val="00B25B28"/>
    <w:rsid w:val="00B36606"/>
    <w:rsid w:val="00B375BC"/>
    <w:rsid w:val="00B40C04"/>
    <w:rsid w:val="00B448C1"/>
    <w:rsid w:val="00B46095"/>
    <w:rsid w:val="00B500C1"/>
    <w:rsid w:val="00B51E10"/>
    <w:rsid w:val="00B54065"/>
    <w:rsid w:val="00B600A6"/>
    <w:rsid w:val="00B62076"/>
    <w:rsid w:val="00B63162"/>
    <w:rsid w:val="00B70ACC"/>
    <w:rsid w:val="00B737D5"/>
    <w:rsid w:val="00B76662"/>
    <w:rsid w:val="00B817B5"/>
    <w:rsid w:val="00B8340D"/>
    <w:rsid w:val="00B8399F"/>
    <w:rsid w:val="00B8574C"/>
    <w:rsid w:val="00B87270"/>
    <w:rsid w:val="00B94C23"/>
    <w:rsid w:val="00BA02D0"/>
    <w:rsid w:val="00BA1271"/>
    <w:rsid w:val="00BA3077"/>
    <w:rsid w:val="00BC2100"/>
    <w:rsid w:val="00BC44AB"/>
    <w:rsid w:val="00BC7D69"/>
    <w:rsid w:val="00BD50D4"/>
    <w:rsid w:val="00BD7824"/>
    <w:rsid w:val="00BE10B5"/>
    <w:rsid w:val="00BE1D82"/>
    <w:rsid w:val="00BE2EA6"/>
    <w:rsid w:val="00BE4AD0"/>
    <w:rsid w:val="00BF2F8B"/>
    <w:rsid w:val="00BF4402"/>
    <w:rsid w:val="00BF631C"/>
    <w:rsid w:val="00C016CC"/>
    <w:rsid w:val="00C03212"/>
    <w:rsid w:val="00C06B05"/>
    <w:rsid w:val="00C10FD5"/>
    <w:rsid w:val="00C130A7"/>
    <w:rsid w:val="00C15568"/>
    <w:rsid w:val="00C17B1C"/>
    <w:rsid w:val="00C203C9"/>
    <w:rsid w:val="00C213A4"/>
    <w:rsid w:val="00C27C9F"/>
    <w:rsid w:val="00C32F37"/>
    <w:rsid w:val="00C345B1"/>
    <w:rsid w:val="00C35BB8"/>
    <w:rsid w:val="00C37955"/>
    <w:rsid w:val="00C4375D"/>
    <w:rsid w:val="00C452AA"/>
    <w:rsid w:val="00C46968"/>
    <w:rsid w:val="00C4737D"/>
    <w:rsid w:val="00C50259"/>
    <w:rsid w:val="00C5198F"/>
    <w:rsid w:val="00C57530"/>
    <w:rsid w:val="00C64EDD"/>
    <w:rsid w:val="00C71DD3"/>
    <w:rsid w:val="00C93E0D"/>
    <w:rsid w:val="00C94730"/>
    <w:rsid w:val="00C96B75"/>
    <w:rsid w:val="00C971C1"/>
    <w:rsid w:val="00CA2AC7"/>
    <w:rsid w:val="00CA45D2"/>
    <w:rsid w:val="00CB0CF8"/>
    <w:rsid w:val="00CB37F1"/>
    <w:rsid w:val="00CB3ADF"/>
    <w:rsid w:val="00CB7246"/>
    <w:rsid w:val="00CC13C2"/>
    <w:rsid w:val="00CC3205"/>
    <w:rsid w:val="00CC7B1D"/>
    <w:rsid w:val="00CD2109"/>
    <w:rsid w:val="00CD3986"/>
    <w:rsid w:val="00CD5827"/>
    <w:rsid w:val="00CE1649"/>
    <w:rsid w:val="00CE53B4"/>
    <w:rsid w:val="00CE7FBF"/>
    <w:rsid w:val="00CF1984"/>
    <w:rsid w:val="00CF3A85"/>
    <w:rsid w:val="00CF3E58"/>
    <w:rsid w:val="00CF637F"/>
    <w:rsid w:val="00CF743F"/>
    <w:rsid w:val="00D03515"/>
    <w:rsid w:val="00D126CC"/>
    <w:rsid w:val="00D1552E"/>
    <w:rsid w:val="00D25624"/>
    <w:rsid w:val="00D30D55"/>
    <w:rsid w:val="00D37783"/>
    <w:rsid w:val="00D40185"/>
    <w:rsid w:val="00D50916"/>
    <w:rsid w:val="00D51013"/>
    <w:rsid w:val="00D52377"/>
    <w:rsid w:val="00D555E5"/>
    <w:rsid w:val="00D722D5"/>
    <w:rsid w:val="00D76781"/>
    <w:rsid w:val="00D767B2"/>
    <w:rsid w:val="00D80396"/>
    <w:rsid w:val="00D82617"/>
    <w:rsid w:val="00D87D69"/>
    <w:rsid w:val="00D90165"/>
    <w:rsid w:val="00D9063A"/>
    <w:rsid w:val="00D93B0D"/>
    <w:rsid w:val="00DA0907"/>
    <w:rsid w:val="00DA2EE4"/>
    <w:rsid w:val="00DA30BF"/>
    <w:rsid w:val="00DA4B8E"/>
    <w:rsid w:val="00DA6F0F"/>
    <w:rsid w:val="00DB0483"/>
    <w:rsid w:val="00DB0DD9"/>
    <w:rsid w:val="00DB6E07"/>
    <w:rsid w:val="00DB711F"/>
    <w:rsid w:val="00DC6012"/>
    <w:rsid w:val="00DE174C"/>
    <w:rsid w:val="00DE3E7F"/>
    <w:rsid w:val="00DE4EA2"/>
    <w:rsid w:val="00DE730A"/>
    <w:rsid w:val="00DF1978"/>
    <w:rsid w:val="00DF203D"/>
    <w:rsid w:val="00DF4488"/>
    <w:rsid w:val="00DF6644"/>
    <w:rsid w:val="00DF6FB3"/>
    <w:rsid w:val="00E00469"/>
    <w:rsid w:val="00E04016"/>
    <w:rsid w:val="00E059DC"/>
    <w:rsid w:val="00E05B75"/>
    <w:rsid w:val="00E0770E"/>
    <w:rsid w:val="00E1005F"/>
    <w:rsid w:val="00E1096C"/>
    <w:rsid w:val="00E11C5E"/>
    <w:rsid w:val="00E22DD8"/>
    <w:rsid w:val="00E22EAC"/>
    <w:rsid w:val="00E26B08"/>
    <w:rsid w:val="00E34E0E"/>
    <w:rsid w:val="00E35CE0"/>
    <w:rsid w:val="00E35E20"/>
    <w:rsid w:val="00E47DBD"/>
    <w:rsid w:val="00E52EEE"/>
    <w:rsid w:val="00E55619"/>
    <w:rsid w:val="00E56D9A"/>
    <w:rsid w:val="00E624B0"/>
    <w:rsid w:val="00E63438"/>
    <w:rsid w:val="00E647F7"/>
    <w:rsid w:val="00E66629"/>
    <w:rsid w:val="00E85D5E"/>
    <w:rsid w:val="00E969F9"/>
    <w:rsid w:val="00EA0B23"/>
    <w:rsid w:val="00EA11CC"/>
    <w:rsid w:val="00EA391F"/>
    <w:rsid w:val="00EB15D7"/>
    <w:rsid w:val="00EB238E"/>
    <w:rsid w:val="00EB6449"/>
    <w:rsid w:val="00EC369C"/>
    <w:rsid w:val="00EC4493"/>
    <w:rsid w:val="00EC6F4C"/>
    <w:rsid w:val="00ED642B"/>
    <w:rsid w:val="00EE12DA"/>
    <w:rsid w:val="00EE320C"/>
    <w:rsid w:val="00EE44C8"/>
    <w:rsid w:val="00EF1C6A"/>
    <w:rsid w:val="00EF4866"/>
    <w:rsid w:val="00EF5A81"/>
    <w:rsid w:val="00EF5BC1"/>
    <w:rsid w:val="00EF6A30"/>
    <w:rsid w:val="00F01BAA"/>
    <w:rsid w:val="00F03377"/>
    <w:rsid w:val="00F17D8D"/>
    <w:rsid w:val="00F20F22"/>
    <w:rsid w:val="00F24F53"/>
    <w:rsid w:val="00F250A1"/>
    <w:rsid w:val="00F340CC"/>
    <w:rsid w:val="00F366DC"/>
    <w:rsid w:val="00F41639"/>
    <w:rsid w:val="00F45E30"/>
    <w:rsid w:val="00F51A33"/>
    <w:rsid w:val="00F540CC"/>
    <w:rsid w:val="00F54CB5"/>
    <w:rsid w:val="00F632E6"/>
    <w:rsid w:val="00F65415"/>
    <w:rsid w:val="00F66038"/>
    <w:rsid w:val="00F70B56"/>
    <w:rsid w:val="00F712F0"/>
    <w:rsid w:val="00F72F29"/>
    <w:rsid w:val="00F77BAC"/>
    <w:rsid w:val="00F82BE5"/>
    <w:rsid w:val="00F84381"/>
    <w:rsid w:val="00F86D27"/>
    <w:rsid w:val="00F86D8C"/>
    <w:rsid w:val="00F87D46"/>
    <w:rsid w:val="00F9549C"/>
    <w:rsid w:val="00F97C91"/>
    <w:rsid w:val="00FA192A"/>
    <w:rsid w:val="00FA1C1A"/>
    <w:rsid w:val="00FA469E"/>
    <w:rsid w:val="00FB1D6E"/>
    <w:rsid w:val="00FB3EDF"/>
    <w:rsid w:val="00FC14B3"/>
    <w:rsid w:val="00FC7540"/>
    <w:rsid w:val="00FD16EA"/>
    <w:rsid w:val="00FD278A"/>
    <w:rsid w:val="00FD373F"/>
    <w:rsid w:val="00FD6D4D"/>
    <w:rsid w:val="00FE38B4"/>
    <w:rsid w:val="00FE786B"/>
    <w:rsid w:val="00FF1D24"/>
    <w:rsid w:val="00FF2F69"/>
    <w:rsid w:val="00FF4554"/>
    <w:rsid w:val="00FF653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rules v:ext="edit">
        <o:r id="V:Rule33" type="connector" idref="#_x0000_s1054"/>
        <o:r id="V:Rule34" type="connector" idref="#_x0000_s1051"/>
        <o:r id="V:Rule35" type="connector" idref="#_x0000_s1126"/>
        <o:r id="V:Rule36" type="connector" idref="#_x0000_s1082"/>
        <o:r id="V:Rule37" type="connector" idref="#_x0000_s1053"/>
        <o:r id="V:Rule38" type="connector" idref="#_x0000_s1083"/>
        <o:r id="V:Rule39" type="connector" idref="#_x0000_s1048"/>
        <o:r id="V:Rule40" type="connector" idref="#_x0000_s1125"/>
        <o:r id="V:Rule41" type="connector" idref="#_x0000_s1081"/>
        <o:r id="V:Rule42" type="connector" idref="#_x0000_s1122"/>
        <o:r id="V:Rule43" type="connector" idref="#_x0000_s1050"/>
        <o:r id="V:Rule44" type="connector" idref="#_x0000_s1047"/>
        <o:r id="V:Rule45" type="connector" idref="#_x0000_s1118"/>
        <o:r id="V:Rule46" type="connector" idref="#_x0000_s1128"/>
        <o:r id="V:Rule47" type="connector" idref="#_x0000_s1130"/>
        <o:r id="V:Rule48" type="connector" idref="#_x0000_s1117"/>
        <o:r id="V:Rule49" type="connector" idref="#_x0000_s1080"/>
        <o:r id="V:Rule50" type="connector" idref="#_x0000_s1123"/>
        <o:r id="V:Rule51" type="connector" idref="#_x0000_s1052"/>
        <o:r id="V:Rule52" type="connector" idref="#_x0000_s1121"/>
        <o:r id="V:Rule53" type="connector" idref="#_x0000_s1084"/>
        <o:r id="V:Rule54" type="connector" idref="#_x0000_s1124"/>
        <o:r id="V:Rule55" type="connector" idref="#_x0000_s1085"/>
        <o:r id="V:Rule56" type="connector" idref="#_x0000_s1087"/>
        <o:r id="V:Rule57" type="connector" idref="#_x0000_s1129"/>
        <o:r id="V:Rule58" type="connector" idref="#_x0000_s1127"/>
        <o:r id="V:Rule59" type="connector" idref="#_x0000_s1088"/>
        <o:r id="V:Rule60" type="connector" idref="#_x0000_s1086"/>
        <o:r id="V:Rule61" type="connector" idref="#_x0000_s1119"/>
        <o:r id="V:Rule62" type="connector" idref="#_x0000_s1049"/>
        <o:r id="V:Rule63" type="connector" idref="#_x0000_s1120"/>
        <o:r id="V:Rule64" type="connector" idref="#_x0000_s1089"/>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CE53B4"/>
    <w:pPr>
      <w:suppressAutoHyphens/>
      <w:spacing w:after="200" w:line="276" w:lineRule="auto"/>
    </w:pPr>
    <w:rPr>
      <w:rFonts w:ascii="Calibri" w:eastAsia="Calibri" w:hAnsi="Calibri"/>
      <w:sz w:val="22"/>
      <w:szCs w:val="22"/>
      <w:lang w:eastAsia="zh-CN"/>
    </w:rPr>
  </w:style>
  <w:style w:type="paragraph" w:styleId="Heading1">
    <w:name w:val="heading 1"/>
    <w:basedOn w:val="Normal"/>
    <w:next w:val="Normal"/>
    <w:qFormat/>
    <w:rsid w:val="00CE53B4"/>
    <w:pPr>
      <w:keepNext/>
      <w:keepLines/>
      <w:tabs>
        <w:tab w:val="num" w:pos="0"/>
      </w:tabs>
      <w:spacing w:before="480" w:after="0"/>
      <w:ind w:left="432" w:hanging="432"/>
      <w:jc w:val="center"/>
      <w:outlineLvl w:val="0"/>
    </w:pPr>
    <w:rPr>
      <w:rFonts w:ascii="Times New Roman" w:eastAsia="Times New Roman" w:hAnsi="Times New Roman"/>
      <w:b/>
      <w:bCs/>
      <w:color w:val="000000"/>
      <w:sz w:val="36"/>
      <w:szCs w:val="28"/>
      <w:lang w:val="en-IN"/>
    </w:rPr>
  </w:style>
  <w:style w:type="paragraph" w:styleId="Heading2">
    <w:name w:val="heading 2"/>
    <w:basedOn w:val="Normal"/>
    <w:next w:val="Normal"/>
    <w:qFormat/>
    <w:rsid w:val="00CE53B4"/>
    <w:pPr>
      <w:keepNext/>
      <w:tabs>
        <w:tab w:val="num" w:pos="0"/>
      </w:tabs>
      <w:spacing w:before="240" w:after="60"/>
      <w:ind w:left="576" w:hanging="576"/>
      <w:outlineLvl w:val="1"/>
    </w:pPr>
    <w:rPr>
      <w:rFonts w:ascii="Cambria" w:eastAsia="Times New Roman" w:hAnsi="Cambria" w:cs="Cambria"/>
      <w:b/>
      <w:bCs/>
      <w:i/>
      <w:iCs/>
      <w:sz w:val="28"/>
      <w:szCs w:val="28"/>
    </w:rPr>
  </w:style>
  <w:style w:type="paragraph" w:styleId="Heading3">
    <w:name w:val="heading 3"/>
    <w:basedOn w:val="Normal"/>
    <w:next w:val="Normal"/>
    <w:qFormat/>
    <w:rsid w:val="00CE53B4"/>
    <w:pPr>
      <w:keepNext/>
      <w:tabs>
        <w:tab w:val="num" w:pos="0"/>
      </w:tabs>
      <w:spacing w:before="240" w:after="60"/>
      <w:ind w:left="720" w:hanging="720"/>
      <w:outlineLvl w:val="2"/>
    </w:pPr>
    <w:rPr>
      <w:rFonts w:ascii="Cambria" w:eastAsia="Times New Roman" w:hAnsi="Cambria" w:cs="Cambria"/>
      <w:b/>
      <w:bCs/>
      <w:sz w:val="26"/>
      <w:szCs w:val="26"/>
    </w:rPr>
  </w:style>
  <w:style w:type="paragraph" w:styleId="Heading5">
    <w:name w:val="heading 5"/>
    <w:basedOn w:val="Normal"/>
    <w:next w:val="Normal"/>
    <w:link w:val="Heading5Char"/>
    <w:qFormat/>
    <w:rsid w:val="00434B97"/>
    <w:pPr>
      <w:keepNext/>
      <w:suppressAutoHyphens w:val="0"/>
      <w:spacing w:after="0" w:line="240" w:lineRule="auto"/>
      <w:jc w:val="center"/>
      <w:outlineLvl w:val="4"/>
    </w:pPr>
    <w:rPr>
      <w:rFonts w:ascii="Times New Roman" w:eastAsia="Times New Roman" w:hAnsi="Times New Roman"/>
      <w:b/>
      <w:bCs/>
      <w:sz w:val="32"/>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CE53B4"/>
  </w:style>
  <w:style w:type="character" w:customStyle="1" w:styleId="WW8Num1z1">
    <w:name w:val="WW8Num1z1"/>
    <w:rsid w:val="00CE53B4"/>
  </w:style>
  <w:style w:type="character" w:customStyle="1" w:styleId="WW8Num1z2">
    <w:name w:val="WW8Num1z2"/>
    <w:rsid w:val="00CE53B4"/>
  </w:style>
  <w:style w:type="character" w:customStyle="1" w:styleId="WW8Num1z3">
    <w:name w:val="WW8Num1z3"/>
    <w:rsid w:val="00CE53B4"/>
  </w:style>
  <w:style w:type="character" w:customStyle="1" w:styleId="WW8Num1z4">
    <w:name w:val="WW8Num1z4"/>
    <w:rsid w:val="00CE53B4"/>
  </w:style>
  <w:style w:type="character" w:customStyle="1" w:styleId="WW8Num1z5">
    <w:name w:val="WW8Num1z5"/>
    <w:rsid w:val="00CE53B4"/>
  </w:style>
  <w:style w:type="character" w:customStyle="1" w:styleId="WW8Num1z6">
    <w:name w:val="WW8Num1z6"/>
    <w:rsid w:val="00CE53B4"/>
  </w:style>
  <w:style w:type="character" w:customStyle="1" w:styleId="WW8Num1z7">
    <w:name w:val="WW8Num1z7"/>
    <w:rsid w:val="00CE53B4"/>
  </w:style>
  <w:style w:type="character" w:customStyle="1" w:styleId="WW8Num1z8">
    <w:name w:val="WW8Num1z8"/>
    <w:rsid w:val="00CE53B4"/>
  </w:style>
  <w:style w:type="character" w:customStyle="1" w:styleId="WW8Num2z0">
    <w:name w:val="WW8Num2z0"/>
    <w:rsid w:val="00CE53B4"/>
    <w:rPr>
      <w:rFonts w:ascii="Wingdings" w:hAnsi="Wingdings" w:cs="Wingdings"/>
      <w:sz w:val="24"/>
    </w:rPr>
  </w:style>
  <w:style w:type="character" w:customStyle="1" w:styleId="WW8Num2z1">
    <w:name w:val="WW8Num2z1"/>
    <w:rsid w:val="00CE53B4"/>
    <w:rPr>
      <w:rFonts w:ascii="Courier New" w:hAnsi="Courier New" w:cs="Courier New"/>
    </w:rPr>
  </w:style>
  <w:style w:type="character" w:customStyle="1" w:styleId="WW8Num2z2">
    <w:name w:val="WW8Num2z2"/>
    <w:rsid w:val="00CE53B4"/>
    <w:rPr>
      <w:rFonts w:ascii="Wingdings" w:hAnsi="Wingdings" w:cs="Wingdings"/>
    </w:rPr>
  </w:style>
  <w:style w:type="character" w:customStyle="1" w:styleId="WW8Num2z3">
    <w:name w:val="WW8Num2z3"/>
    <w:rsid w:val="00CE53B4"/>
    <w:rPr>
      <w:rFonts w:ascii="Symbol" w:hAnsi="Symbol" w:cs="Symbol"/>
    </w:rPr>
  </w:style>
  <w:style w:type="character" w:customStyle="1" w:styleId="WW8Num3z0">
    <w:name w:val="WW8Num3z0"/>
    <w:rsid w:val="00CE53B4"/>
    <w:rPr>
      <w:rFonts w:ascii="Times New Roman" w:hAnsi="Times New Roman" w:cs="Times New Roman"/>
      <w:b w:val="0"/>
      <w:bCs w:val="0"/>
      <w:sz w:val="24"/>
      <w:szCs w:val="24"/>
    </w:rPr>
  </w:style>
  <w:style w:type="character" w:customStyle="1" w:styleId="WW8Num3z1">
    <w:name w:val="WW8Num3z1"/>
    <w:rsid w:val="00CE53B4"/>
  </w:style>
  <w:style w:type="character" w:customStyle="1" w:styleId="WW8Num3z2">
    <w:name w:val="WW8Num3z2"/>
    <w:rsid w:val="00CE53B4"/>
  </w:style>
  <w:style w:type="character" w:customStyle="1" w:styleId="WW8Num3z3">
    <w:name w:val="WW8Num3z3"/>
    <w:rsid w:val="00CE53B4"/>
  </w:style>
  <w:style w:type="character" w:customStyle="1" w:styleId="WW8Num3z4">
    <w:name w:val="WW8Num3z4"/>
    <w:rsid w:val="00CE53B4"/>
  </w:style>
  <w:style w:type="character" w:customStyle="1" w:styleId="WW8Num3z5">
    <w:name w:val="WW8Num3z5"/>
    <w:rsid w:val="00CE53B4"/>
  </w:style>
  <w:style w:type="character" w:customStyle="1" w:styleId="WW8Num3z6">
    <w:name w:val="WW8Num3z6"/>
    <w:rsid w:val="00CE53B4"/>
  </w:style>
  <w:style w:type="character" w:customStyle="1" w:styleId="WW8Num3z7">
    <w:name w:val="WW8Num3z7"/>
    <w:rsid w:val="00CE53B4"/>
  </w:style>
  <w:style w:type="character" w:customStyle="1" w:styleId="WW8Num3z8">
    <w:name w:val="WW8Num3z8"/>
    <w:rsid w:val="00CE53B4"/>
  </w:style>
  <w:style w:type="character" w:customStyle="1" w:styleId="WW8Num4z0">
    <w:name w:val="WW8Num4z0"/>
    <w:rsid w:val="00CE53B4"/>
  </w:style>
  <w:style w:type="character" w:customStyle="1" w:styleId="WW8Num5z0">
    <w:name w:val="WW8Num5z0"/>
    <w:rsid w:val="00CE53B4"/>
    <w:rPr>
      <w:rFonts w:ascii="Symbol" w:hAnsi="Symbol" w:cs="Symbol"/>
    </w:rPr>
  </w:style>
  <w:style w:type="character" w:customStyle="1" w:styleId="WW8Num5z1">
    <w:name w:val="WW8Num5z1"/>
    <w:rsid w:val="00CE53B4"/>
    <w:rPr>
      <w:rFonts w:ascii="Courier New" w:hAnsi="Courier New" w:cs="Courier New"/>
    </w:rPr>
  </w:style>
  <w:style w:type="character" w:customStyle="1" w:styleId="WW8Num5z2">
    <w:name w:val="WW8Num5z2"/>
    <w:rsid w:val="00CE53B4"/>
    <w:rPr>
      <w:rFonts w:ascii="Wingdings" w:hAnsi="Wingdings" w:cs="Wingdings"/>
    </w:rPr>
  </w:style>
  <w:style w:type="character" w:customStyle="1" w:styleId="WW8Num6z0">
    <w:name w:val="WW8Num6z0"/>
    <w:rsid w:val="00CE53B4"/>
  </w:style>
  <w:style w:type="character" w:customStyle="1" w:styleId="WW8Num7z0">
    <w:name w:val="WW8Num7z0"/>
    <w:rsid w:val="00CE53B4"/>
    <w:rPr>
      <w:rFonts w:ascii="Symbol" w:hAnsi="Symbol" w:cs="Symbol"/>
    </w:rPr>
  </w:style>
  <w:style w:type="character" w:customStyle="1" w:styleId="WW8Num7z1">
    <w:name w:val="WW8Num7z1"/>
    <w:rsid w:val="00CE53B4"/>
    <w:rPr>
      <w:rFonts w:ascii="Courier New" w:hAnsi="Courier New" w:cs="Courier New"/>
    </w:rPr>
  </w:style>
  <w:style w:type="character" w:customStyle="1" w:styleId="WW8Num7z2">
    <w:name w:val="WW8Num7z2"/>
    <w:rsid w:val="00CE53B4"/>
    <w:rPr>
      <w:rFonts w:ascii="Wingdings" w:hAnsi="Wingdings" w:cs="Wingdings"/>
    </w:rPr>
  </w:style>
  <w:style w:type="character" w:customStyle="1" w:styleId="WW8Num8z0">
    <w:name w:val="WW8Num8z0"/>
    <w:rsid w:val="00CE53B4"/>
    <w:rPr>
      <w:rFonts w:ascii="Symbol" w:hAnsi="Symbol" w:cs="Symbol"/>
    </w:rPr>
  </w:style>
  <w:style w:type="character" w:customStyle="1" w:styleId="WW8Num8z1">
    <w:name w:val="WW8Num8z1"/>
    <w:rsid w:val="00CE53B4"/>
    <w:rPr>
      <w:rFonts w:ascii="Courier New" w:hAnsi="Courier New" w:cs="Courier New"/>
    </w:rPr>
  </w:style>
  <w:style w:type="character" w:customStyle="1" w:styleId="WW8Num8z2">
    <w:name w:val="WW8Num8z2"/>
    <w:rsid w:val="00CE53B4"/>
    <w:rPr>
      <w:rFonts w:ascii="Wingdings" w:hAnsi="Wingdings" w:cs="Wingdings"/>
    </w:rPr>
  </w:style>
  <w:style w:type="character" w:customStyle="1" w:styleId="WW8Num9z0">
    <w:name w:val="WW8Num9z0"/>
    <w:rsid w:val="00CE53B4"/>
    <w:rPr>
      <w:rFonts w:ascii="Symbol" w:hAnsi="Symbol" w:cs="Symbol"/>
    </w:rPr>
  </w:style>
  <w:style w:type="character" w:customStyle="1" w:styleId="WW8Num9z1">
    <w:name w:val="WW8Num9z1"/>
    <w:rsid w:val="00CE53B4"/>
    <w:rPr>
      <w:rFonts w:ascii="Courier New" w:hAnsi="Courier New" w:cs="Courier New"/>
    </w:rPr>
  </w:style>
  <w:style w:type="character" w:customStyle="1" w:styleId="WW8Num9z2">
    <w:name w:val="WW8Num9z2"/>
    <w:rsid w:val="00CE53B4"/>
    <w:rPr>
      <w:rFonts w:ascii="Wingdings" w:hAnsi="Wingdings" w:cs="Wingdings"/>
    </w:rPr>
  </w:style>
  <w:style w:type="character" w:customStyle="1" w:styleId="WW8Num10z0">
    <w:name w:val="WW8Num10z0"/>
    <w:rsid w:val="00CE53B4"/>
    <w:rPr>
      <w:rFonts w:ascii="Wingdings" w:hAnsi="Wingdings" w:cs="Wingdings"/>
    </w:rPr>
  </w:style>
  <w:style w:type="character" w:customStyle="1" w:styleId="WW8Num10z1">
    <w:name w:val="WW8Num10z1"/>
    <w:rsid w:val="00CE53B4"/>
  </w:style>
  <w:style w:type="character" w:customStyle="1" w:styleId="WW8Num10z2">
    <w:name w:val="WW8Num10z2"/>
    <w:rsid w:val="00CE53B4"/>
  </w:style>
  <w:style w:type="character" w:customStyle="1" w:styleId="WW8Num10z3">
    <w:name w:val="WW8Num10z3"/>
    <w:rsid w:val="00CE53B4"/>
  </w:style>
  <w:style w:type="character" w:customStyle="1" w:styleId="WW8Num10z4">
    <w:name w:val="WW8Num10z4"/>
    <w:rsid w:val="00CE53B4"/>
  </w:style>
  <w:style w:type="character" w:customStyle="1" w:styleId="WW8Num10z5">
    <w:name w:val="WW8Num10z5"/>
    <w:rsid w:val="00CE53B4"/>
  </w:style>
  <w:style w:type="character" w:customStyle="1" w:styleId="WW8Num10z6">
    <w:name w:val="WW8Num10z6"/>
    <w:rsid w:val="00CE53B4"/>
  </w:style>
  <w:style w:type="character" w:customStyle="1" w:styleId="WW8Num10z7">
    <w:name w:val="WW8Num10z7"/>
    <w:rsid w:val="00CE53B4"/>
  </w:style>
  <w:style w:type="character" w:customStyle="1" w:styleId="WW8Num10z8">
    <w:name w:val="WW8Num10z8"/>
    <w:rsid w:val="00CE53B4"/>
  </w:style>
  <w:style w:type="character" w:customStyle="1" w:styleId="WW8Num11z0">
    <w:name w:val="WW8Num11z0"/>
    <w:rsid w:val="00CE53B4"/>
    <w:rPr>
      <w:rFonts w:ascii="Symbol" w:hAnsi="Symbol" w:cs="Symbol"/>
    </w:rPr>
  </w:style>
  <w:style w:type="character" w:customStyle="1" w:styleId="WW8Num11z1">
    <w:name w:val="WW8Num11z1"/>
    <w:rsid w:val="00CE53B4"/>
    <w:rPr>
      <w:rFonts w:ascii="Courier New" w:hAnsi="Courier New" w:cs="Courier New"/>
    </w:rPr>
  </w:style>
  <w:style w:type="character" w:customStyle="1" w:styleId="WW8Num11z2">
    <w:name w:val="WW8Num11z2"/>
    <w:rsid w:val="00CE53B4"/>
    <w:rPr>
      <w:rFonts w:ascii="Wingdings" w:hAnsi="Wingdings" w:cs="Wingdings"/>
    </w:rPr>
  </w:style>
  <w:style w:type="character" w:customStyle="1" w:styleId="WW8Num12z0">
    <w:name w:val="WW8Num12z0"/>
    <w:rsid w:val="00CE53B4"/>
    <w:rPr>
      <w:rFonts w:ascii="Times New Roman" w:eastAsia="Times New Roman" w:hAnsi="Times New Roman" w:cs="Times New Roman"/>
    </w:rPr>
  </w:style>
  <w:style w:type="character" w:customStyle="1" w:styleId="WW8Num12z1">
    <w:name w:val="WW8Num12z1"/>
    <w:rsid w:val="00CE53B4"/>
    <w:rPr>
      <w:rFonts w:ascii="Courier New" w:hAnsi="Courier New" w:cs="Courier New"/>
    </w:rPr>
  </w:style>
  <w:style w:type="character" w:customStyle="1" w:styleId="WW8Num12z2">
    <w:name w:val="WW8Num12z2"/>
    <w:rsid w:val="00CE53B4"/>
    <w:rPr>
      <w:rFonts w:ascii="Wingdings" w:hAnsi="Wingdings" w:cs="Wingdings"/>
    </w:rPr>
  </w:style>
  <w:style w:type="character" w:customStyle="1" w:styleId="WW8Num12z3">
    <w:name w:val="WW8Num12z3"/>
    <w:rsid w:val="00CE53B4"/>
    <w:rPr>
      <w:rFonts w:ascii="Symbol" w:hAnsi="Symbol" w:cs="Symbol"/>
    </w:rPr>
  </w:style>
  <w:style w:type="character" w:customStyle="1" w:styleId="WW8Num13z0">
    <w:name w:val="WW8Num13z0"/>
    <w:rsid w:val="00CE53B4"/>
    <w:rPr>
      <w:rFonts w:ascii="Symbol" w:hAnsi="Symbol" w:cs="Symbol"/>
    </w:rPr>
  </w:style>
  <w:style w:type="character" w:customStyle="1" w:styleId="WW8Num13z1">
    <w:name w:val="WW8Num13z1"/>
    <w:rsid w:val="00CE53B4"/>
    <w:rPr>
      <w:rFonts w:ascii="Courier New" w:hAnsi="Courier New" w:cs="Courier New"/>
    </w:rPr>
  </w:style>
  <w:style w:type="character" w:customStyle="1" w:styleId="WW8Num13z2">
    <w:name w:val="WW8Num13z2"/>
    <w:rsid w:val="00CE53B4"/>
    <w:rPr>
      <w:rFonts w:ascii="Wingdings" w:hAnsi="Wingdings" w:cs="Wingdings"/>
    </w:rPr>
  </w:style>
  <w:style w:type="character" w:customStyle="1" w:styleId="WW8Num14z0">
    <w:name w:val="WW8Num14z0"/>
    <w:rsid w:val="00CE53B4"/>
    <w:rPr>
      <w:rFonts w:ascii="Symbol" w:hAnsi="Symbol" w:cs="Symbol"/>
    </w:rPr>
  </w:style>
  <w:style w:type="character" w:customStyle="1" w:styleId="WW8Num14z1">
    <w:name w:val="WW8Num14z1"/>
    <w:rsid w:val="00CE53B4"/>
    <w:rPr>
      <w:rFonts w:ascii="Courier New" w:hAnsi="Courier New" w:cs="Courier New"/>
    </w:rPr>
  </w:style>
  <w:style w:type="character" w:customStyle="1" w:styleId="WW8Num14z2">
    <w:name w:val="WW8Num14z2"/>
    <w:rsid w:val="00CE53B4"/>
    <w:rPr>
      <w:rFonts w:ascii="Wingdings" w:hAnsi="Wingdings" w:cs="Wingdings"/>
    </w:rPr>
  </w:style>
  <w:style w:type="character" w:customStyle="1" w:styleId="WW8Num15z0">
    <w:name w:val="WW8Num15z0"/>
    <w:rsid w:val="00CE53B4"/>
    <w:rPr>
      <w:rFonts w:ascii="Symbol" w:hAnsi="Symbol" w:cs="Symbol"/>
    </w:rPr>
  </w:style>
  <w:style w:type="character" w:customStyle="1" w:styleId="WW8Num15z1">
    <w:name w:val="WW8Num15z1"/>
    <w:rsid w:val="00CE53B4"/>
    <w:rPr>
      <w:rFonts w:ascii="Courier New" w:hAnsi="Courier New" w:cs="Courier New"/>
    </w:rPr>
  </w:style>
  <w:style w:type="character" w:customStyle="1" w:styleId="WW8Num15z2">
    <w:name w:val="WW8Num15z2"/>
    <w:rsid w:val="00CE53B4"/>
    <w:rPr>
      <w:rFonts w:ascii="Wingdings" w:hAnsi="Wingdings" w:cs="Wingdings"/>
    </w:rPr>
  </w:style>
  <w:style w:type="character" w:customStyle="1" w:styleId="WW8Num16z0">
    <w:name w:val="WW8Num16z0"/>
    <w:rsid w:val="00CE53B4"/>
    <w:rPr>
      <w:rFonts w:ascii="Arial" w:hAnsi="Arial" w:cs="Arial"/>
    </w:rPr>
  </w:style>
  <w:style w:type="character" w:customStyle="1" w:styleId="WW8Num17z0">
    <w:name w:val="WW8Num17z0"/>
    <w:rsid w:val="00CE53B4"/>
    <w:rPr>
      <w:rFonts w:ascii="Symbol" w:hAnsi="Symbol" w:cs="Symbol"/>
    </w:rPr>
  </w:style>
  <w:style w:type="character" w:customStyle="1" w:styleId="WW8Num17z1">
    <w:name w:val="WW8Num17z1"/>
    <w:rsid w:val="00CE53B4"/>
    <w:rPr>
      <w:rFonts w:ascii="Courier New" w:hAnsi="Courier New" w:cs="Courier New"/>
    </w:rPr>
  </w:style>
  <w:style w:type="character" w:customStyle="1" w:styleId="WW8Num17z2">
    <w:name w:val="WW8Num17z2"/>
    <w:rsid w:val="00CE53B4"/>
    <w:rPr>
      <w:rFonts w:ascii="Wingdings" w:hAnsi="Wingdings" w:cs="Wingdings"/>
    </w:rPr>
  </w:style>
  <w:style w:type="character" w:customStyle="1" w:styleId="WW8Num18z0">
    <w:name w:val="WW8Num18z0"/>
    <w:rsid w:val="00CE53B4"/>
    <w:rPr>
      <w:rFonts w:ascii="Symbol" w:hAnsi="Symbol" w:cs="Symbol"/>
    </w:rPr>
  </w:style>
  <w:style w:type="character" w:customStyle="1" w:styleId="WW8Num18z1">
    <w:name w:val="WW8Num18z1"/>
    <w:rsid w:val="00CE53B4"/>
    <w:rPr>
      <w:rFonts w:ascii="Courier New" w:hAnsi="Courier New" w:cs="Courier New"/>
    </w:rPr>
  </w:style>
  <w:style w:type="character" w:customStyle="1" w:styleId="WW8Num18z2">
    <w:name w:val="WW8Num18z2"/>
    <w:rsid w:val="00CE53B4"/>
    <w:rPr>
      <w:rFonts w:ascii="Wingdings" w:hAnsi="Wingdings" w:cs="Wingdings"/>
    </w:rPr>
  </w:style>
  <w:style w:type="character" w:customStyle="1" w:styleId="WW8Num19z0">
    <w:name w:val="WW8Num19z0"/>
    <w:rsid w:val="00CE53B4"/>
    <w:rPr>
      <w:rFonts w:ascii="Symbol" w:hAnsi="Symbol" w:cs="Symbol"/>
    </w:rPr>
  </w:style>
  <w:style w:type="character" w:customStyle="1" w:styleId="WW8Num19z1">
    <w:name w:val="WW8Num19z1"/>
    <w:rsid w:val="00CE53B4"/>
    <w:rPr>
      <w:rFonts w:ascii="Courier New" w:hAnsi="Courier New" w:cs="Courier New"/>
    </w:rPr>
  </w:style>
  <w:style w:type="character" w:customStyle="1" w:styleId="WW8Num19z2">
    <w:name w:val="WW8Num19z2"/>
    <w:rsid w:val="00CE53B4"/>
    <w:rPr>
      <w:rFonts w:ascii="Wingdings" w:hAnsi="Wingdings" w:cs="Wingdings"/>
    </w:rPr>
  </w:style>
  <w:style w:type="character" w:customStyle="1" w:styleId="WW8Num20z0">
    <w:name w:val="WW8Num20z0"/>
    <w:rsid w:val="00CE53B4"/>
  </w:style>
  <w:style w:type="character" w:customStyle="1" w:styleId="WW8Num21z0">
    <w:name w:val="WW8Num21z0"/>
    <w:rsid w:val="00CE53B4"/>
  </w:style>
  <w:style w:type="character" w:customStyle="1" w:styleId="WW8Num21z1">
    <w:name w:val="WW8Num21z1"/>
    <w:rsid w:val="00CE53B4"/>
  </w:style>
  <w:style w:type="character" w:customStyle="1" w:styleId="WW8Num21z2">
    <w:name w:val="WW8Num21z2"/>
    <w:rsid w:val="00CE53B4"/>
  </w:style>
  <w:style w:type="character" w:customStyle="1" w:styleId="WW8Num21z3">
    <w:name w:val="WW8Num21z3"/>
    <w:rsid w:val="00CE53B4"/>
  </w:style>
  <w:style w:type="character" w:customStyle="1" w:styleId="WW8Num21z4">
    <w:name w:val="WW8Num21z4"/>
    <w:rsid w:val="00CE53B4"/>
  </w:style>
  <w:style w:type="character" w:customStyle="1" w:styleId="WW8Num21z5">
    <w:name w:val="WW8Num21z5"/>
    <w:rsid w:val="00CE53B4"/>
  </w:style>
  <w:style w:type="character" w:customStyle="1" w:styleId="WW8Num21z6">
    <w:name w:val="WW8Num21z6"/>
    <w:rsid w:val="00CE53B4"/>
  </w:style>
  <w:style w:type="character" w:customStyle="1" w:styleId="WW8Num21z7">
    <w:name w:val="WW8Num21z7"/>
    <w:rsid w:val="00CE53B4"/>
  </w:style>
  <w:style w:type="character" w:customStyle="1" w:styleId="WW8Num21z8">
    <w:name w:val="WW8Num21z8"/>
    <w:rsid w:val="00CE53B4"/>
  </w:style>
  <w:style w:type="character" w:customStyle="1" w:styleId="WW8Num22z0">
    <w:name w:val="WW8Num22z0"/>
    <w:rsid w:val="00CE53B4"/>
    <w:rPr>
      <w:rFonts w:ascii="Symbol" w:hAnsi="Symbol" w:cs="Symbol"/>
    </w:rPr>
  </w:style>
  <w:style w:type="character" w:customStyle="1" w:styleId="WW8Num22z1">
    <w:name w:val="WW8Num22z1"/>
    <w:rsid w:val="00CE53B4"/>
    <w:rPr>
      <w:rFonts w:ascii="Courier New" w:hAnsi="Courier New" w:cs="Courier New"/>
    </w:rPr>
  </w:style>
  <w:style w:type="character" w:customStyle="1" w:styleId="WW8Num22z2">
    <w:name w:val="WW8Num22z2"/>
    <w:rsid w:val="00CE53B4"/>
    <w:rPr>
      <w:rFonts w:ascii="Wingdings" w:hAnsi="Wingdings" w:cs="Wingdings"/>
    </w:rPr>
  </w:style>
  <w:style w:type="character" w:customStyle="1" w:styleId="WW8Num23z0">
    <w:name w:val="WW8Num23z0"/>
    <w:rsid w:val="00CE53B4"/>
    <w:rPr>
      <w:rFonts w:ascii="Symbol" w:hAnsi="Symbol" w:cs="Symbol"/>
    </w:rPr>
  </w:style>
  <w:style w:type="character" w:customStyle="1" w:styleId="WW8Num23z1">
    <w:name w:val="WW8Num23z1"/>
    <w:rsid w:val="00CE53B4"/>
    <w:rPr>
      <w:rFonts w:ascii="Courier New" w:hAnsi="Courier New" w:cs="Courier New"/>
    </w:rPr>
  </w:style>
  <w:style w:type="character" w:customStyle="1" w:styleId="WW8Num23z2">
    <w:name w:val="WW8Num23z2"/>
    <w:rsid w:val="00CE53B4"/>
    <w:rPr>
      <w:rFonts w:ascii="Wingdings" w:hAnsi="Wingdings" w:cs="Wingdings"/>
    </w:rPr>
  </w:style>
  <w:style w:type="character" w:customStyle="1" w:styleId="WW8Num24z0">
    <w:name w:val="WW8Num24z0"/>
    <w:rsid w:val="00CE53B4"/>
  </w:style>
  <w:style w:type="character" w:customStyle="1" w:styleId="WW8Num25z0">
    <w:name w:val="WW8Num25z0"/>
    <w:rsid w:val="00CE53B4"/>
  </w:style>
  <w:style w:type="character" w:customStyle="1" w:styleId="WW8Num25z1">
    <w:name w:val="WW8Num25z1"/>
    <w:rsid w:val="00CE53B4"/>
  </w:style>
  <w:style w:type="character" w:customStyle="1" w:styleId="WW8Num26z0">
    <w:name w:val="WW8Num26z0"/>
    <w:rsid w:val="00CE53B4"/>
  </w:style>
  <w:style w:type="character" w:customStyle="1" w:styleId="WW8Num26z1">
    <w:name w:val="WW8Num26z1"/>
    <w:rsid w:val="00CE53B4"/>
  </w:style>
  <w:style w:type="character" w:customStyle="1" w:styleId="WW8Num26z2">
    <w:name w:val="WW8Num26z2"/>
    <w:rsid w:val="00CE53B4"/>
  </w:style>
  <w:style w:type="character" w:customStyle="1" w:styleId="WW8Num26z3">
    <w:name w:val="WW8Num26z3"/>
    <w:rsid w:val="00CE53B4"/>
  </w:style>
  <w:style w:type="character" w:customStyle="1" w:styleId="WW8Num26z4">
    <w:name w:val="WW8Num26z4"/>
    <w:rsid w:val="00CE53B4"/>
  </w:style>
  <w:style w:type="character" w:customStyle="1" w:styleId="WW8Num26z5">
    <w:name w:val="WW8Num26z5"/>
    <w:rsid w:val="00CE53B4"/>
  </w:style>
  <w:style w:type="character" w:customStyle="1" w:styleId="WW8Num26z6">
    <w:name w:val="WW8Num26z6"/>
    <w:rsid w:val="00CE53B4"/>
  </w:style>
  <w:style w:type="character" w:customStyle="1" w:styleId="WW8Num26z7">
    <w:name w:val="WW8Num26z7"/>
    <w:rsid w:val="00CE53B4"/>
  </w:style>
  <w:style w:type="character" w:customStyle="1" w:styleId="WW8Num26z8">
    <w:name w:val="WW8Num26z8"/>
    <w:rsid w:val="00CE53B4"/>
  </w:style>
  <w:style w:type="character" w:customStyle="1" w:styleId="WW8Num27z0">
    <w:name w:val="WW8Num27z0"/>
    <w:rsid w:val="00CE53B4"/>
    <w:rPr>
      <w:rFonts w:ascii="Symbol" w:hAnsi="Symbol" w:cs="Symbol"/>
    </w:rPr>
  </w:style>
  <w:style w:type="character" w:customStyle="1" w:styleId="WW8Num27z1">
    <w:name w:val="WW8Num27z1"/>
    <w:rsid w:val="00CE53B4"/>
    <w:rPr>
      <w:rFonts w:ascii="Courier New" w:hAnsi="Courier New" w:cs="Courier New"/>
    </w:rPr>
  </w:style>
  <w:style w:type="character" w:customStyle="1" w:styleId="WW8Num27z2">
    <w:name w:val="WW8Num27z2"/>
    <w:rsid w:val="00CE53B4"/>
    <w:rPr>
      <w:rFonts w:ascii="Wingdings" w:hAnsi="Wingdings" w:cs="Wingdings"/>
    </w:rPr>
  </w:style>
  <w:style w:type="character" w:customStyle="1" w:styleId="Heading2Char">
    <w:name w:val="Heading 2 Char"/>
    <w:rsid w:val="00CE53B4"/>
    <w:rPr>
      <w:rFonts w:ascii="Cambria" w:eastAsia="Times New Roman" w:hAnsi="Cambria" w:cs="Times New Roman"/>
      <w:b/>
      <w:bCs/>
      <w:i/>
      <w:iCs/>
      <w:sz w:val="28"/>
      <w:szCs w:val="28"/>
    </w:rPr>
  </w:style>
  <w:style w:type="character" w:customStyle="1" w:styleId="Heading3Char">
    <w:name w:val="Heading 3 Char"/>
    <w:rsid w:val="00CE53B4"/>
    <w:rPr>
      <w:rFonts w:ascii="Cambria" w:eastAsia="Times New Roman" w:hAnsi="Cambria" w:cs="Times New Roman"/>
      <w:b/>
      <w:bCs/>
      <w:sz w:val="26"/>
      <w:szCs w:val="26"/>
    </w:rPr>
  </w:style>
  <w:style w:type="character" w:customStyle="1" w:styleId="BalloonTextChar">
    <w:name w:val="Balloon Text Char"/>
    <w:uiPriority w:val="99"/>
    <w:rsid w:val="00CE53B4"/>
    <w:rPr>
      <w:rFonts w:ascii="Tahoma" w:eastAsia="Calibri" w:hAnsi="Tahoma" w:cs="Tahoma"/>
      <w:sz w:val="16"/>
      <w:szCs w:val="16"/>
    </w:rPr>
  </w:style>
  <w:style w:type="character" w:customStyle="1" w:styleId="apple-style-span">
    <w:name w:val="apple-style-span"/>
    <w:basedOn w:val="DefaultParagraphFont"/>
    <w:rsid w:val="00CE53B4"/>
  </w:style>
  <w:style w:type="character" w:customStyle="1" w:styleId="HeaderChar">
    <w:name w:val="Header Char"/>
    <w:uiPriority w:val="99"/>
    <w:rsid w:val="00CE53B4"/>
    <w:rPr>
      <w:rFonts w:ascii="Calibri" w:eastAsia="Calibri" w:hAnsi="Calibri" w:cs="Times New Roman"/>
    </w:rPr>
  </w:style>
  <w:style w:type="character" w:customStyle="1" w:styleId="FooterChar">
    <w:name w:val="Footer Char"/>
    <w:uiPriority w:val="99"/>
    <w:rsid w:val="00CE53B4"/>
    <w:rPr>
      <w:rFonts w:ascii="Calibri" w:eastAsia="Calibri" w:hAnsi="Calibri" w:cs="Times New Roman"/>
    </w:rPr>
  </w:style>
  <w:style w:type="character" w:styleId="PlaceholderText">
    <w:name w:val="Placeholder Text"/>
    <w:uiPriority w:val="99"/>
    <w:rsid w:val="00CE53B4"/>
    <w:rPr>
      <w:color w:val="808080"/>
    </w:rPr>
  </w:style>
  <w:style w:type="character" w:styleId="Strong">
    <w:name w:val="Strong"/>
    <w:uiPriority w:val="22"/>
    <w:qFormat/>
    <w:rsid w:val="00CE53B4"/>
    <w:rPr>
      <w:b/>
      <w:bCs/>
    </w:rPr>
  </w:style>
  <w:style w:type="character" w:customStyle="1" w:styleId="BodyText3Char">
    <w:name w:val="Body Text 3 Char"/>
    <w:rsid w:val="00CE53B4"/>
    <w:rPr>
      <w:rFonts w:ascii="Calibri" w:eastAsia="Calibri" w:hAnsi="Calibri" w:cs="Times New Roman"/>
      <w:sz w:val="16"/>
      <w:szCs w:val="16"/>
    </w:rPr>
  </w:style>
  <w:style w:type="character" w:customStyle="1" w:styleId="Heading1Char">
    <w:name w:val="Heading 1 Char"/>
    <w:rsid w:val="00CE53B4"/>
    <w:rPr>
      <w:rFonts w:ascii="Times New Roman" w:eastAsia="Times New Roman" w:hAnsi="Times New Roman" w:cs="Times New Roman"/>
      <w:b/>
      <w:bCs/>
      <w:color w:val="000000"/>
      <w:sz w:val="36"/>
      <w:szCs w:val="28"/>
      <w:lang w:val="en-IN"/>
    </w:rPr>
  </w:style>
  <w:style w:type="character" w:customStyle="1" w:styleId="TitleChar">
    <w:name w:val="Title Char"/>
    <w:rsid w:val="00CE53B4"/>
    <w:rPr>
      <w:rFonts w:ascii="Times New Roman" w:eastAsia="Times New Roman" w:hAnsi="Times New Roman" w:cs="Mangal"/>
      <w:b/>
      <w:sz w:val="32"/>
      <w:szCs w:val="32"/>
    </w:rPr>
  </w:style>
  <w:style w:type="character" w:styleId="PageNumber">
    <w:name w:val="page number"/>
    <w:basedOn w:val="DefaultParagraphFont"/>
    <w:rsid w:val="00CE53B4"/>
  </w:style>
  <w:style w:type="character" w:styleId="Hyperlink">
    <w:name w:val="Hyperlink"/>
    <w:rsid w:val="00CE53B4"/>
    <w:rPr>
      <w:color w:val="0000FF"/>
      <w:u w:val="single"/>
    </w:rPr>
  </w:style>
  <w:style w:type="character" w:customStyle="1" w:styleId="HTMLPreformattedChar">
    <w:name w:val="HTML Preformatted Char"/>
    <w:rsid w:val="00CE53B4"/>
    <w:rPr>
      <w:rFonts w:ascii="Courier New" w:eastAsia="Times New Roman" w:hAnsi="Courier New" w:cs="Courier New"/>
      <w:sz w:val="20"/>
      <w:szCs w:val="20"/>
    </w:rPr>
  </w:style>
  <w:style w:type="character" w:customStyle="1" w:styleId="mw-headline">
    <w:name w:val="mw-headline"/>
    <w:basedOn w:val="DefaultParagraphFont"/>
    <w:rsid w:val="00CE53B4"/>
  </w:style>
  <w:style w:type="character" w:styleId="Emphasis">
    <w:name w:val="Emphasis"/>
    <w:qFormat/>
    <w:rsid w:val="00CE53B4"/>
    <w:rPr>
      <w:i/>
      <w:iCs/>
    </w:rPr>
  </w:style>
  <w:style w:type="character" w:customStyle="1" w:styleId="editsection">
    <w:name w:val="editsection"/>
    <w:basedOn w:val="DefaultParagraphFont"/>
    <w:rsid w:val="00CE53B4"/>
  </w:style>
  <w:style w:type="character" w:customStyle="1" w:styleId="equation-number1">
    <w:name w:val="equation-number1"/>
    <w:rsid w:val="00CE53B4"/>
    <w:rPr>
      <w:sz w:val="26"/>
      <w:szCs w:val="26"/>
    </w:rPr>
  </w:style>
  <w:style w:type="character" w:styleId="HTMLTypewriter">
    <w:name w:val="HTML Typewriter"/>
    <w:rsid w:val="00CE53B4"/>
    <w:rPr>
      <w:rFonts w:ascii="Courier New" w:eastAsia="Times New Roman" w:hAnsi="Courier New" w:cs="Courier New"/>
      <w:sz w:val="20"/>
      <w:szCs w:val="20"/>
    </w:rPr>
  </w:style>
  <w:style w:type="character" w:styleId="FollowedHyperlink">
    <w:name w:val="FollowedHyperlink"/>
    <w:rsid w:val="00CE53B4"/>
    <w:rPr>
      <w:color w:val="800080"/>
      <w:u w:val="single"/>
    </w:rPr>
  </w:style>
  <w:style w:type="character" w:styleId="CommentReference">
    <w:name w:val="annotation reference"/>
    <w:rsid w:val="00CE53B4"/>
    <w:rPr>
      <w:sz w:val="16"/>
      <w:szCs w:val="16"/>
    </w:rPr>
  </w:style>
  <w:style w:type="character" w:customStyle="1" w:styleId="CommentTextChar">
    <w:name w:val="Comment Text Char"/>
    <w:rsid w:val="00CE53B4"/>
    <w:rPr>
      <w:rFonts w:eastAsia="Times New Roman"/>
      <w:sz w:val="20"/>
      <w:szCs w:val="20"/>
      <w:lang w:val="en-IN"/>
    </w:rPr>
  </w:style>
  <w:style w:type="character" w:customStyle="1" w:styleId="CommentSubjectChar">
    <w:name w:val="Comment Subject Char"/>
    <w:rsid w:val="00CE53B4"/>
    <w:rPr>
      <w:rFonts w:eastAsia="Times New Roman"/>
      <w:b/>
      <w:bCs/>
      <w:sz w:val="20"/>
      <w:szCs w:val="20"/>
      <w:lang w:val="en-IN"/>
    </w:rPr>
  </w:style>
  <w:style w:type="character" w:customStyle="1" w:styleId="BodyTextChar">
    <w:name w:val="Body Text Char"/>
    <w:rsid w:val="00CE53B4"/>
    <w:rPr>
      <w:rFonts w:ascii="Calibri" w:eastAsia="Calibri" w:hAnsi="Calibri" w:cs="Times New Roman"/>
    </w:rPr>
  </w:style>
  <w:style w:type="character" w:customStyle="1" w:styleId="BodyTextFirstIndentChar">
    <w:name w:val="Body Text First Indent Char"/>
    <w:rsid w:val="00CE53B4"/>
    <w:rPr>
      <w:rFonts w:ascii="Calibri" w:eastAsia="Times New Roman" w:hAnsi="Calibri" w:cs="Times New Roman"/>
    </w:rPr>
  </w:style>
  <w:style w:type="character" w:customStyle="1" w:styleId="apple-converted-space">
    <w:name w:val="apple-converted-space"/>
    <w:basedOn w:val="DefaultParagraphFont"/>
    <w:rsid w:val="00CE53B4"/>
  </w:style>
  <w:style w:type="character" w:styleId="HTMLCode">
    <w:name w:val="HTML Code"/>
    <w:rsid w:val="00CE53B4"/>
    <w:rPr>
      <w:rFonts w:ascii="Courier New" w:eastAsia="Times New Roman" w:hAnsi="Courier New" w:cs="Courier New"/>
      <w:sz w:val="20"/>
      <w:szCs w:val="20"/>
    </w:rPr>
  </w:style>
  <w:style w:type="character" w:customStyle="1" w:styleId="a">
    <w:name w:val="a"/>
    <w:basedOn w:val="DefaultParagraphFont"/>
    <w:rsid w:val="00CE53B4"/>
  </w:style>
  <w:style w:type="character" w:customStyle="1" w:styleId="BodyTextIndentChar">
    <w:name w:val="Body Text Indent Char"/>
    <w:rsid w:val="00CE53B4"/>
    <w:rPr>
      <w:sz w:val="22"/>
      <w:szCs w:val="22"/>
    </w:rPr>
  </w:style>
  <w:style w:type="character" w:customStyle="1" w:styleId="SubtitleChar">
    <w:name w:val="Subtitle Char"/>
    <w:rsid w:val="00CE53B4"/>
    <w:rPr>
      <w:rFonts w:ascii="Times New Roman" w:eastAsia="Times New Roman" w:hAnsi="Times New Roman" w:cs="Times New Roman"/>
      <w:b/>
      <w:bCs/>
      <w:sz w:val="28"/>
      <w:szCs w:val="24"/>
    </w:rPr>
  </w:style>
  <w:style w:type="character" w:customStyle="1" w:styleId="ListLabel123">
    <w:name w:val="ListLabel 123"/>
    <w:rsid w:val="00CE53B4"/>
    <w:rPr>
      <w:rFonts w:ascii="Times New Roman" w:hAnsi="Times New Roman" w:cs="Wingdings"/>
      <w:sz w:val="24"/>
    </w:rPr>
  </w:style>
  <w:style w:type="character" w:customStyle="1" w:styleId="ListLabel124">
    <w:name w:val="ListLabel 124"/>
    <w:rsid w:val="00CE53B4"/>
    <w:rPr>
      <w:rFonts w:cs="Courier New"/>
    </w:rPr>
  </w:style>
  <w:style w:type="character" w:customStyle="1" w:styleId="ListLabel125">
    <w:name w:val="ListLabel 125"/>
    <w:rsid w:val="00CE53B4"/>
    <w:rPr>
      <w:rFonts w:cs="Wingdings"/>
    </w:rPr>
  </w:style>
  <w:style w:type="character" w:customStyle="1" w:styleId="ListLabel126">
    <w:name w:val="ListLabel 126"/>
    <w:rsid w:val="00CE53B4"/>
    <w:rPr>
      <w:rFonts w:cs="Symbol"/>
    </w:rPr>
  </w:style>
  <w:style w:type="character" w:customStyle="1" w:styleId="ListLabel127">
    <w:name w:val="ListLabel 127"/>
    <w:rsid w:val="00CE53B4"/>
    <w:rPr>
      <w:rFonts w:cs="Courier New"/>
    </w:rPr>
  </w:style>
  <w:style w:type="character" w:customStyle="1" w:styleId="ListLabel128">
    <w:name w:val="ListLabel 128"/>
    <w:rsid w:val="00CE53B4"/>
    <w:rPr>
      <w:rFonts w:cs="Wingdings"/>
    </w:rPr>
  </w:style>
  <w:style w:type="character" w:customStyle="1" w:styleId="ListLabel129">
    <w:name w:val="ListLabel 129"/>
    <w:rsid w:val="00CE53B4"/>
    <w:rPr>
      <w:rFonts w:cs="Symbol"/>
    </w:rPr>
  </w:style>
  <w:style w:type="character" w:customStyle="1" w:styleId="ListLabel130">
    <w:name w:val="ListLabel 130"/>
    <w:rsid w:val="00CE53B4"/>
    <w:rPr>
      <w:rFonts w:cs="Courier New"/>
    </w:rPr>
  </w:style>
  <w:style w:type="character" w:customStyle="1" w:styleId="ListLabel131">
    <w:name w:val="ListLabel 131"/>
    <w:rsid w:val="00CE53B4"/>
    <w:rPr>
      <w:rFonts w:cs="Wingdings"/>
    </w:rPr>
  </w:style>
  <w:style w:type="character" w:customStyle="1" w:styleId="NumberingSymbols">
    <w:name w:val="Numbering Symbols"/>
    <w:rsid w:val="00CE53B4"/>
  </w:style>
  <w:style w:type="paragraph" w:customStyle="1" w:styleId="Heading">
    <w:name w:val="Heading"/>
    <w:basedOn w:val="Normal"/>
    <w:next w:val="BodyText"/>
    <w:rsid w:val="00CE53B4"/>
    <w:pPr>
      <w:spacing w:after="0" w:line="360" w:lineRule="auto"/>
      <w:jc w:val="right"/>
    </w:pPr>
    <w:rPr>
      <w:rFonts w:ascii="Times New Roman" w:eastAsia="Times New Roman" w:hAnsi="Times New Roman"/>
      <w:b/>
      <w:sz w:val="32"/>
      <w:szCs w:val="32"/>
    </w:rPr>
  </w:style>
  <w:style w:type="paragraph" w:styleId="BodyText">
    <w:name w:val="Body Text"/>
    <w:basedOn w:val="Normal"/>
    <w:rsid w:val="00CE53B4"/>
    <w:pPr>
      <w:spacing w:after="120"/>
    </w:pPr>
    <w:rPr>
      <w:sz w:val="20"/>
      <w:szCs w:val="20"/>
    </w:rPr>
  </w:style>
  <w:style w:type="paragraph" w:styleId="List">
    <w:name w:val="List"/>
    <w:basedOn w:val="BodyText"/>
    <w:rsid w:val="00CE53B4"/>
    <w:rPr>
      <w:rFonts w:cs="FreeSans"/>
    </w:rPr>
  </w:style>
  <w:style w:type="paragraph" w:styleId="Caption">
    <w:name w:val="caption"/>
    <w:basedOn w:val="Normal"/>
    <w:next w:val="Normal"/>
    <w:qFormat/>
    <w:rsid w:val="00CE53B4"/>
    <w:pPr>
      <w:spacing w:line="240" w:lineRule="auto"/>
    </w:pPr>
    <w:rPr>
      <w:b/>
      <w:bCs/>
      <w:color w:val="4F81BD"/>
      <w:sz w:val="18"/>
      <w:szCs w:val="18"/>
    </w:rPr>
  </w:style>
  <w:style w:type="paragraph" w:customStyle="1" w:styleId="Index">
    <w:name w:val="Index"/>
    <w:basedOn w:val="Normal"/>
    <w:rsid w:val="00CE53B4"/>
    <w:pPr>
      <w:suppressLineNumbers/>
    </w:pPr>
    <w:rPr>
      <w:rFonts w:cs="FreeSans"/>
    </w:rPr>
  </w:style>
  <w:style w:type="paragraph" w:styleId="BalloonText">
    <w:name w:val="Balloon Text"/>
    <w:basedOn w:val="Normal"/>
    <w:uiPriority w:val="99"/>
    <w:rsid w:val="00CE53B4"/>
    <w:pPr>
      <w:spacing w:after="0" w:line="240" w:lineRule="auto"/>
    </w:pPr>
    <w:rPr>
      <w:rFonts w:ascii="Tahoma" w:hAnsi="Tahoma" w:cs="Tahoma"/>
      <w:sz w:val="16"/>
      <w:szCs w:val="16"/>
    </w:rPr>
  </w:style>
  <w:style w:type="paragraph" w:styleId="Header">
    <w:name w:val="header"/>
    <w:basedOn w:val="Normal"/>
    <w:uiPriority w:val="99"/>
    <w:rsid w:val="00CE53B4"/>
    <w:pPr>
      <w:spacing w:after="0" w:line="240" w:lineRule="auto"/>
    </w:pPr>
    <w:rPr>
      <w:sz w:val="20"/>
      <w:szCs w:val="20"/>
    </w:rPr>
  </w:style>
  <w:style w:type="paragraph" w:styleId="Footer">
    <w:name w:val="footer"/>
    <w:basedOn w:val="Normal"/>
    <w:uiPriority w:val="99"/>
    <w:rsid w:val="00CE53B4"/>
    <w:pPr>
      <w:spacing w:after="0" w:line="240" w:lineRule="auto"/>
    </w:pPr>
    <w:rPr>
      <w:sz w:val="20"/>
      <w:szCs w:val="20"/>
    </w:rPr>
  </w:style>
  <w:style w:type="paragraph" w:styleId="ListParagraph">
    <w:name w:val="List Paragraph"/>
    <w:basedOn w:val="Normal"/>
    <w:uiPriority w:val="34"/>
    <w:qFormat/>
    <w:rsid w:val="00CE53B4"/>
    <w:pPr>
      <w:ind w:left="720"/>
      <w:contextualSpacing/>
    </w:pPr>
  </w:style>
  <w:style w:type="paragraph" w:customStyle="1" w:styleId="Default">
    <w:name w:val="Default"/>
    <w:rsid w:val="00CE53B4"/>
    <w:pPr>
      <w:suppressAutoHyphens/>
      <w:autoSpaceDE w:val="0"/>
    </w:pPr>
    <w:rPr>
      <w:rFonts w:eastAsia="Calibri"/>
      <w:color w:val="000000"/>
      <w:sz w:val="24"/>
      <w:szCs w:val="24"/>
      <w:lang w:eastAsia="zh-CN"/>
    </w:rPr>
  </w:style>
  <w:style w:type="paragraph" w:styleId="BodyText3">
    <w:name w:val="Body Text 3"/>
    <w:basedOn w:val="Normal"/>
    <w:rsid w:val="00CE53B4"/>
    <w:pPr>
      <w:spacing w:after="120"/>
    </w:pPr>
    <w:rPr>
      <w:sz w:val="16"/>
      <w:szCs w:val="16"/>
    </w:rPr>
  </w:style>
  <w:style w:type="paragraph" w:styleId="NormalWeb">
    <w:name w:val="Normal (Web)"/>
    <w:basedOn w:val="Normal"/>
    <w:uiPriority w:val="99"/>
    <w:rsid w:val="00CE53B4"/>
    <w:pPr>
      <w:spacing w:before="280" w:after="280" w:line="240" w:lineRule="auto"/>
      <w:jc w:val="both"/>
    </w:pPr>
    <w:rPr>
      <w:rFonts w:ascii="Times New Roman" w:eastAsia="Times New Roman" w:hAnsi="Times New Roman" w:cs="Calibri"/>
      <w:sz w:val="24"/>
      <w:szCs w:val="24"/>
      <w:lang w:val="en-IN"/>
    </w:rPr>
  </w:style>
  <w:style w:type="paragraph" w:styleId="HTMLPreformatted">
    <w:name w:val="HTML Preformatted"/>
    <w:basedOn w:val="Normal"/>
    <w:rsid w:val="00CE53B4"/>
    <w:pPr>
      <w:spacing w:after="0" w:line="240" w:lineRule="auto"/>
    </w:pPr>
    <w:rPr>
      <w:rFonts w:ascii="Courier New" w:eastAsia="Times New Roman" w:hAnsi="Courier New" w:cs="Courier New"/>
      <w:sz w:val="20"/>
      <w:szCs w:val="20"/>
    </w:rPr>
  </w:style>
  <w:style w:type="paragraph" w:styleId="TOC2">
    <w:name w:val="toc 2"/>
    <w:basedOn w:val="Normal"/>
    <w:next w:val="Normal"/>
    <w:rsid w:val="00CE53B4"/>
    <w:pPr>
      <w:spacing w:before="240" w:after="0"/>
    </w:pPr>
    <w:rPr>
      <w:rFonts w:eastAsia="Times New Roman" w:cs="Calibri"/>
      <w:b/>
      <w:bCs/>
      <w:sz w:val="20"/>
      <w:szCs w:val="20"/>
      <w:lang w:val="en-IN"/>
    </w:rPr>
  </w:style>
  <w:style w:type="paragraph" w:styleId="CommentText">
    <w:name w:val="annotation text"/>
    <w:basedOn w:val="Normal"/>
    <w:rsid w:val="00CE53B4"/>
    <w:pPr>
      <w:spacing w:line="240" w:lineRule="auto"/>
    </w:pPr>
    <w:rPr>
      <w:rFonts w:eastAsia="Times New Roman"/>
      <w:sz w:val="20"/>
      <w:szCs w:val="20"/>
      <w:lang w:val="en-IN"/>
    </w:rPr>
  </w:style>
  <w:style w:type="paragraph" w:styleId="CommentSubject">
    <w:name w:val="annotation subject"/>
    <w:basedOn w:val="CommentText"/>
    <w:next w:val="CommentText"/>
    <w:rsid w:val="00CE53B4"/>
    <w:rPr>
      <w:b/>
      <w:bCs/>
    </w:rPr>
  </w:style>
  <w:style w:type="paragraph" w:styleId="TOC3">
    <w:name w:val="toc 3"/>
    <w:basedOn w:val="Normal"/>
    <w:next w:val="Normal"/>
    <w:rsid w:val="00CE53B4"/>
    <w:pPr>
      <w:spacing w:after="0"/>
      <w:ind w:left="220"/>
    </w:pPr>
    <w:rPr>
      <w:rFonts w:eastAsia="Times New Roman" w:cs="Calibri"/>
      <w:sz w:val="20"/>
      <w:szCs w:val="20"/>
      <w:lang w:val="en-IN"/>
    </w:rPr>
  </w:style>
  <w:style w:type="paragraph" w:styleId="TOC1">
    <w:name w:val="toc 1"/>
    <w:basedOn w:val="Normal"/>
    <w:next w:val="Normal"/>
    <w:rsid w:val="00CE53B4"/>
    <w:pPr>
      <w:spacing w:before="360" w:after="0"/>
    </w:pPr>
    <w:rPr>
      <w:rFonts w:ascii="Cambria" w:eastAsia="Times New Roman" w:hAnsi="Cambria"/>
      <w:b/>
      <w:bCs/>
      <w:caps/>
      <w:sz w:val="24"/>
      <w:szCs w:val="24"/>
      <w:lang w:val="en-IN"/>
    </w:rPr>
  </w:style>
  <w:style w:type="paragraph" w:styleId="TOC4">
    <w:name w:val="toc 4"/>
    <w:basedOn w:val="Normal"/>
    <w:next w:val="Normal"/>
    <w:rsid w:val="00CE53B4"/>
    <w:pPr>
      <w:spacing w:after="0"/>
      <w:ind w:left="440"/>
    </w:pPr>
    <w:rPr>
      <w:rFonts w:eastAsia="Times New Roman" w:cs="Calibri"/>
      <w:sz w:val="20"/>
      <w:szCs w:val="20"/>
      <w:lang w:val="en-IN"/>
    </w:rPr>
  </w:style>
  <w:style w:type="paragraph" w:styleId="TOC5">
    <w:name w:val="toc 5"/>
    <w:basedOn w:val="Normal"/>
    <w:next w:val="Normal"/>
    <w:rsid w:val="00CE53B4"/>
    <w:pPr>
      <w:spacing w:after="0"/>
      <w:ind w:left="660"/>
    </w:pPr>
    <w:rPr>
      <w:rFonts w:eastAsia="Times New Roman" w:cs="Calibri"/>
      <w:sz w:val="20"/>
      <w:szCs w:val="20"/>
      <w:lang w:val="en-IN"/>
    </w:rPr>
  </w:style>
  <w:style w:type="paragraph" w:styleId="TOC6">
    <w:name w:val="toc 6"/>
    <w:basedOn w:val="Normal"/>
    <w:next w:val="Normal"/>
    <w:rsid w:val="00CE53B4"/>
    <w:pPr>
      <w:spacing w:after="0"/>
      <w:ind w:left="880"/>
    </w:pPr>
    <w:rPr>
      <w:rFonts w:eastAsia="Times New Roman" w:cs="Calibri"/>
      <w:sz w:val="20"/>
      <w:szCs w:val="20"/>
      <w:lang w:val="en-IN"/>
    </w:rPr>
  </w:style>
  <w:style w:type="paragraph" w:styleId="TOC7">
    <w:name w:val="toc 7"/>
    <w:basedOn w:val="Normal"/>
    <w:next w:val="Normal"/>
    <w:rsid w:val="00CE53B4"/>
    <w:pPr>
      <w:spacing w:after="0"/>
      <w:ind w:left="1100"/>
    </w:pPr>
    <w:rPr>
      <w:rFonts w:eastAsia="Times New Roman" w:cs="Calibri"/>
      <w:sz w:val="20"/>
      <w:szCs w:val="20"/>
      <w:lang w:val="en-IN"/>
    </w:rPr>
  </w:style>
  <w:style w:type="paragraph" w:styleId="TOC8">
    <w:name w:val="toc 8"/>
    <w:basedOn w:val="Normal"/>
    <w:next w:val="Normal"/>
    <w:rsid w:val="00CE53B4"/>
    <w:pPr>
      <w:spacing w:after="0"/>
      <w:ind w:left="1320"/>
    </w:pPr>
    <w:rPr>
      <w:rFonts w:eastAsia="Times New Roman" w:cs="Calibri"/>
      <w:sz w:val="20"/>
      <w:szCs w:val="20"/>
      <w:lang w:val="en-IN"/>
    </w:rPr>
  </w:style>
  <w:style w:type="paragraph" w:styleId="TOC9">
    <w:name w:val="toc 9"/>
    <w:basedOn w:val="Normal"/>
    <w:next w:val="Normal"/>
    <w:rsid w:val="00CE53B4"/>
    <w:pPr>
      <w:spacing w:after="0"/>
      <w:ind w:left="1540"/>
    </w:pPr>
    <w:rPr>
      <w:rFonts w:eastAsia="Times New Roman" w:cs="Calibri"/>
      <w:sz w:val="20"/>
      <w:szCs w:val="20"/>
      <w:lang w:val="en-IN"/>
    </w:rPr>
  </w:style>
  <w:style w:type="paragraph" w:styleId="TOCHeading">
    <w:name w:val="TOC Heading"/>
    <w:basedOn w:val="Heading1"/>
    <w:next w:val="Normal"/>
    <w:qFormat/>
    <w:rsid w:val="00CE53B4"/>
    <w:pPr>
      <w:tabs>
        <w:tab w:val="clear" w:pos="0"/>
      </w:tabs>
      <w:ind w:left="0" w:firstLine="0"/>
      <w:jc w:val="left"/>
    </w:pPr>
    <w:rPr>
      <w:rFonts w:ascii="Cambria" w:hAnsi="Cambria" w:cs="Cambria"/>
      <w:color w:val="365F91"/>
      <w:sz w:val="28"/>
      <w:lang w:val="en-US"/>
    </w:rPr>
  </w:style>
  <w:style w:type="paragraph" w:styleId="TableofFigures">
    <w:name w:val="table of figures"/>
    <w:basedOn w:val="Normal"/>
    <w:next w:val="Normal"/>
    <w:rsid w:val="00CE53B4"/>
    <w:pPr>
      <w:spacing w:after="0"/>
    </w:pPr>
  </w:style>
  <w:style w:type="paragraph" w:styleId="BodyTextFirstIndent">
    <w:name w:val="Body Text First Indent"/>
    <w:basedOn w:val="BodyText"/>
    <w:rsid w:val="00CE53B4"/>
    <w:pPr>
      <w:ind w:firstLine="210"/>
    </w:pPr>
    <w:rPr>
      <w:rFonts w:eastAsia="Times New Roman"/>
    </w:rPr>
  </w:style>
  <w:style w:type="paragraph" w:customStyle="1" w:styleId="content">
    <w:name w:val="content"/>
    <w:basedOn w:val="Normal"/>
    <w:rsid w:val="00CE53B4"/>
    <w:pPr>
      <w:spacing w:before="280" w:after="280" w:line="240" w:lineRule="auto"/>
    </w:pPr>
    <w:rPr>
      <w:rFonts w:ascii="Times New Roman" w:eastAsia="Times New Roman" w:hAnsi="Times New Roman"/>
      <w:sz w:val="24"/>
      <w:szCs w:val="24"/>
    </w:rPr>
  </w:style>
  <w:style w:type="paragraph" w:styleId="NoSpacing">
    <w:name w:val="No Spacing"/>
    <w:qFormat/>
    <w:rsid w:val="00CE53B4"/>
    <w:pPr>
      <w:suppressAutoHyphens/>
    </w:pPr>
    <w:rPr>
      <w:rFonts w:ascii="Calibri" w:eastAsia="Calibri" w:hAnsi="Calibri"/>
      <w:sz w:val="22"/>
      <w:szCs w:val="22"/>
      <w:lang w:eastAsia="zh-CN"/>
    </w:rPr>
  </w:style>
  <w:style w:type="paragraph" w:styleId="BodyTextIndent">
    <w:name w:val="Body Text Indent"/>
    <w:basedOn w:val="Normal"/>
    <w:rsid w:val="00CE53B4"/>
    <w:pPr>
      <w:spacing w:after="120"/>
      <w:ind w:left="360"/>
    </w:pPr>
  </w:style>
  <w:style w:type="paragraph" w:styleId="Subtitle">
    <w:name w:val="Subtitle"/>
    <w:basedOn w:val="Normal"/>
    <w:next w:val="BodyText"/>
    <w:qFormat/>
    <w:rsid w:val="00CE53B4"/>
    <w:pPr>
      <w:spacing w:after="0" w:line="240" w:lineRule="auto"/>
      <w:jc w:val="both"/>
    </w:pPr>
    <w:rPr>
      <w:rFonts w:ascii="Times New Roman" w:eastAsia="Times New Roman" w:hAnsi="Times New Roman"/>
      <w:b/>
      <w:bCs/>
      <w:sz w:val="28"/>
      <w:szCs w:val="24"/>
    </w:rPr>
  </w:style>
  <w:style w:type="paragraph" w:customStyle="1" w:styleId="TableContents">
    <w:name w:val="Table Contents"/>
    <w:basedOn w:val="Normal"/>
    <w:rsid w:val="00CE53B4"/>
    <w:pPr>
      <w:suppressLineNumbers/>
    </w:pPr>
  </w:style>
  <w:style w:type="paragraph" w:customStyle="1" w:styleId="TableHeading">
    <w:name w:val="Table Heading"/>
    <w:basedOn w:val="TableContents"/>
    <w:rsid w:val="00CE53B4"/>
    <w:pPr>
      <w:jc w:val="center"/>
    </w:pPr>
    <w:rPr>
      <w:b/>
      <w:bCs/>
    </w:rPr>
  </w:style>
  <w:style w:type="character" w:customStyle="1" w:styleId="Heading5Char">
    <w:name w:val="Heading 5 Char"/>
    <w:basedOn w:val="DefaultParagraphFont"/>
    <w:link w:val="Heading5"/>
    <w:rsid w:val="00434B97"/>
    <w:rPr>
      <w:b/>
      <w:bCs/>
      <w:sz w:val="32"/>
      <w:szCs w:val="24"/>
    </w:rPr>
  </w:style>
  <w:style w:type="table" w:styleId="TableGrid">
    <w:name w:val="Table Grid"/>
    <w:basedOn w:val="TableNormal"/>
    <w:uiPriority w:val="59"/>
    <w:rsid w:val="00434B97"/>
    <w:rPr>
      <w:rFonts w:ascii="Calibri" w:hAnsi="Calibri"/>
      <w:sz w:val="22"/>
      <w:szCs w:val="22"/>
      <w:lang w:val="en-IN" w:eastAsia="en-I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Paragraph">
    <w:name w:val="Table Paragraph"/>
    <w:basedOn w:val="Normal"/>
    <w:uiPriority w:val="1"/>
    <w:qFormat/>
    <w:rsid w:val="00434B97"/>
    <w:pPr>
      <w:widowControl w:val="0"/>
      <w:suppressAutoHyphens w:val="0"/>
      <w:spacing w:after="0" w:line="240" w:lineRule="auto"/>
    </w:pPr>
    <w:rPr>
      <w:lang w:eastAsia="en-US"/>
    </w:rPr>
  </w:style>
  <w:style w:type="paragraph" w:customStyle="1" w:styleId="Style">
    <w:name w:val="Style"/>
    <w:rsid w:val="00434B97"/>
    <w:pPr>
      <w:widowControl w:val="0"/>
      <w:autoSpaceDE w:val="0"/>
      <w:autoSpaceDN w:val="0"/>
      <w:adjustRightInd w:val="0"/>
    </w:pPr>
    <w:rPr>
      <w:rFonts w:ascii="Arial" w:hAnsi="Arial" w:cs="Arial"/>
      <w:sz w:val="24"/>
      <w:szCs w:val="24"/>
    </w:rPr>
  </w:style>
  <w:style w:type="paragraph" w:styleId="BodyText2">
    <w:name w:val="Body Text 2"/>
    <w:basedOn w:val="Normal"/>
    <w:link w:val="BodyText2Char"/>
    <w:semiHidden/>
    <w:rsid w:val="00434B97"/>
    <w:pPr>
      <w:suppressAutoHyphens w:val="0"/>
      <w:spacing w:after="0" w:line="360" w:lineRule="auto"/>
      <w:jc w:val="both"/>
    </w:pPr>
    <w:rPr>
      <w:rFonts w:ascii="Arial" w:eastAsia="Times New Roman" w:hAnsi="Arial" w:cs="Arial"/>
      <w:sz w:val="24"/>
      <w:szCs w:val="24"/>
      <w:lang w:eastAsia="en-US"/>
    </w:rPr>
  </w:style>
  <w:style w:type="character" w:customStyle="1" w:styleId="BodyText2Char">
    <w:name w:val="Body Text 2 Char"/>
    <w:basedOn w:val="DefaultParagraphFont"/>
    <w:link w:val="BodyText2"/>
    <w:semiHidden/>
    <w:rsid w:val="00434B97"/>
    <w:rPr>
      <w:rFonts w:ascii="Arial" w:hAnsi="Arial" w:cs="Arial"/>
      <w:sz w:val="24"/>
      <w:szCs w:val="24"/>
    </w:rPr>
  </w:style>
  <w:style w:type="paragraph" w:customStyle="1" w:styleId="axa">
    <w:name w:val="axa"/>
    <w:basedOn w:val="Normal"/>
    <w:rsid w:val="00957879"/>
    <w:pPr>
      <w:suppressAutoHyphens w:val="0"/>
      <w:spacing w:before="100" w:beforeAutospacing="1" w:after="100" w:afterAutospacing="1" w:line="240" w:lineRule="auto"/>
    </w:pPr>
    <w:rPr>
      <w:rFonts w:ascii="Times New Roman" w:eastAsia="Times New Roman" w:hAnsi="Times New Roman"/>
      <w:sz w:val="24"/>
      <w:szCs w:val="24"/>
      <w:lang w:eastAsia="en-US"/>
    </w:rPr>
  </w:style>
</w:styles>
</file>

<file path=word/webSettings.xml><?xml version="1.0" encoding="utf-8"?>
<w:webSettings xmlns:r="http://schemas.openxmlformats.org/officeDocument/2006/relationships" xmlns:w="http://schemas.openxmlformats.org/wordprocessingml/2006/main">
  <w:divs>
    <w:div w:id="436415214">
      <w:bodyDiv w:val="1"/>
      <w:marLeft w:val="0"/>
      <w:marRight w:val="0"/>
      <w:marTop w:val="0"/>
      <w:marBottom w:val="0"/>
      <w:divBdr>
        <w:top w:val="none" w:sz="0" w:space="0" w:color="auto"/>
        <w:left w:val="none" w:sz="0" w:space="0" w:color="auto"/>
        <w:bottom w:val="none" w:sz="0" w:space="0" w:color="auto"/>
        <w:right w:val="none" w:sz="0" w:space="0" w:color="auto"/>
      </w:divBdr>
      <w:divsChild>
        <w:div w:id="18436751">
          <w:marLeft w:val="0"/>
          <w:marRight w:val="0"/>
          <w:marTop w:val="0"/>
          <w:marBottom w:val="0"/>
          <w:divBdr>
            <w:top w:val="none" w:sz="0" w:space="0" w:color="auto"/>
            <w:left w:val="none" w:sz="0" w:space="0" w:color="auto"/>
            <w:bottom w:val="none" w:sz="0" w:space="0" w:color="auto"/>
            <w:right w:val="none" w:sz="0" w:space="0" w:color="auto"/>
          </w:divBdr>
        </w:div>
        <w:div w:id="119996715">
          <w:marLeft w:val="0"/>
          <w:marRight w:val="0"/>
          <w:marTop w:val="0"/>
          <w:marBottom w:val="0"/>
          <w:divBdr>
            <w:top w:val="none" w:sz="0" w:space="0" w:color="auto"/>
            <w:left w:val="none" w:sz="0" w:space="0" w:color="auto"/>
            <w:bottom w:val="none" w:sz="0" w:space="0" w:color="auto"/>
            <w:right w:val="none" w:sz="0" w:space="0" w:color="auto"/>
          </w:divBdr>
        </w:div>
        <w:div w:id="123427856">
          <w:marLeft w:val="0"/>
          <w:marRight w:val="0"/>
          <w:marTop w:val="0"/>
          <w:marBottom w:val="0"/>
          <w:divBdr>
            <w:top w:val="none" w:sz="0" w:space="0" w:color="auto"/>
            <w:left w:val="none" w:sz="0" w:space="0" w:color="auto"/>
            <w:bottom w:val="none" w:sz="0" w:space="0" w:color="auto"/>
            <w:right w:val="none" w:sz="0" w:space="0" w:color="auto"/>
          </w:divBdr>
        </w:div>
        <w:div w:id="184830017">
          <w:marLeft w:val="0"/>
          <w:marRight w:val="0"/>
          <w:marTop w:val="0"/>
          <w:marBottom w:val="0"/>
          <w:divBdr>
            <w:top w:val="none" w:sz="0" w:space="0" w:color="auto"/>
            <w:left w:val="none" w:sz="0" w:space="0" w:color="auto"/>
            <w:bottom w:val="none" w:sz="0" w:space="0" w:color="auto"/>
            <w:right w:val="none" w:sz="0" w:space="0" w:color="auto"/>
          </w:divBdr>
        </w:div>
        <w:div w:id="218251327">
          <w:marLeft w:val="0"/>
          <w:marRight w:val="0"/>
          <w:marTop w:val="0"/>
          <w:marBottom w:val="0"/>
          <w:divBdr>
            <w:top w:val="none" w:sz="0" w:space="0" w:color="auto"/>
            <w:left w:val="none" w:sz="0" w:space="0" w:color="auto"/>
            <w:bottom w:val="none" w:sz="0" w:space="0" w:color="auto"/>
            <w:right w:val="none" w:sz="0" w:space="0" w:color="auto"/>
          </w:divBdr>
        </w:div>
        <w:div w:id="239558623">
          <w:marLeft w:val="0"/>
          <w:marRight w:val="0"/>
          <w:marTop w:val="0"/>
          <w:marBottom w:val="0"/>
          <w:divBdr>
            <w:top w:val="none" w:sz="0" w:space="0" w:color="auto"/>
            <w:left w:val="none" w:sz="0" w:space="0" w:color="auto"/>
            <w:bottom w:val="none" w:sz="0" w:space="0" w:color="auto"/>
            <w:right w:val="none" w:sz="0" w:space="0" w:color="auto"/>
          </w:divBdr>
        </w:div>
        <w:div w:id="331951797">
          <w:marLeft w:val="0"/>
          <w:marRight w:val="0"/>
          <w:marTop w:val="0"/>
          <w:marBottom w:val="0"/>
          <w:divBdr>
            <w:top w:val="none" w:sz="0" w:space="0" w:color="auto"/>
            <w:left w:val="none" w:sz="0" w:space="0" w:color="auto"/>
            <w:bottom w:val="none" w:sz="0" w:space="0" w:color="auto"/>
            <w:right w:val="none" w:sz="0" w:space="0" w:color="auto"/>
          </w:divBdr>
        </w:div>
        <w:div w:id="423108938">
          <w:marLeft w:val="0"/>
          <w:marRight w:val="0"/>
          <w:marTop w:val="0"/>
          <w:marBottom w:val="0"/>
          <w:divBdr>
            <w:top w:val="none" w:sz="0" w:space="0" w:color="auto"/>
            <w:left w:val="none" w:sz="0" w:space="0" w:color="auto"/>
            <w:bottom w:val="none" w:sz="0" w:space="0" w:color="auto"/>
            <w:right w:val="none" w:sz="0" w:space="0" w:color="auto"/>
          </w:divBdr>
        </w:div>
        <w:div w:id="459423976">
          <w:marLeft w:val="0"/>
          <w:marRight w:val="0"/>
          <w:marTop w:val="0"/>
          <w:marBottom w:val="0"/>
          <w:divBdr>
            <w:top w:val="none" w:sz="0" w:space="0" w:color="auto"/>
            <w:left w:val="none" w:sz="0" w:space="0" w:color="auto"/>
            <w:bottom w:val="none" w:sz="0" w:space="0" w:color="auto"/>
            <w:right w:val="none" w:sz="0" w:space="0" w:color="auto"/>
          </w:divBdr>
        </w:div>
        <w:div w:id="474951037">
          <w:marLeft w:val="0"/>
          <w:marRight w:val="0"/>
          <w:marTop w:val="0"/>
          <w:marBottom w:val="0"/>
          <w:divBdr>
            <w:top w:val="none" w:sz="0" w:space="0" w:color="auto"/>
            <w:left w:val="none" w:sz="0" w:space="0" w:color="auto"/>
            <w:bottom w:val="none" w:sz="0" w:space="0" w:color="auto"/>
            <w:right w:val="none" w:sz="0" w:space="0" w:color="auto"/>
          </w:divBdr>
        </w:div>
        <w:div w:id="571889249">
          <w:marLeft w:val="0"/>
          <w:marRight w:val="0"/>
          <w:marTop w:val="0"/>
          <w:marBottom w:val="0"/>
          <w:divBdr>
            <w:top w:val="none" w:sz="0" w:space="0" w:color="auto"/>
            <w:left w:val="none" w:sz="0" w:space="0" w:color="auto"/>
            <w:bottom w:val="none" w:sz="0" w:space="0" w:color="auto"/>
            <w:right w:val="none" w:sz="0" w:space="0" w:color="auto"/>
          </w:divBdr>
        </w:div>
        <w:div w:id="653220341">
          <w:marLeft w:val="0"/>
          <w:marRight w:val="0"/>
          <w:marTop w:val="0"/>
          <w:marBottom w:val="0"/>
          <w:divBdr>
            <w:top w:val="none" w:sz="0" w:space="0" w:color="auto"/>
            <w:left w:val="none" w:sz="0" w:space="0" w:color="auto"/>
            <w:bottom w:val="none" w:sz="0" w:space="0" w:color="auto"/>
            <w:right w:val="none" w:sz="0" w:space="0" w:color="auto"/>
          </w:divBdr>
        </w:div>
        <w:div w:id="660042811">
          <w:marLeft w:val="0"/>
          <w:marRight w:val="0"/>
          <w:marTop w:val="0"/>
          <w:marBottom w:val="0"/>
          <w:divBdr>
            <w:top w:val="none" w:sz="0" w:space="0" w:color="auto"/>
            <w:left w:val="none" w:sz="0" w:space="0" w:color="auto"/>
            <w:bottom w:val="none" w:sz="0" w:space="0" w:color="auto"/>
            <w:right w:val="none" w:sz="0" w:space="0" w:color="auto"/>
          </w:divBdr>
        </w:div>
        <w:div w:id="666323425">
          <w:marLeft w:val="0"/>
          <w:marRight w:val="0"/>
          <w:marTop w:val="0"/>
          <w:marBottom w:val="0"/>
          <w:divBdr>
            <w:top w:val="none" w:sz="0" w:space="0" w:color="auto"/>
            <w:left w:val="none" w:sz="0" w:space="0" w:color="auto"/>
            <w:bottom w:val="none" w:sz="0" w:space="0" w:color="auto"/>
            <w:right w:val="none" w:sz="0" w:space="0" w:color="auto"/>
          </w:divBdr>
        </w:div>
        <w:div w:id="681128008">
          <w:marLeft w:val="0"/>
          <w:marRight w:val="0"/>
          <w:marTop w:val="0"/>
          <w:marBottom w:val="0"/>
          <w:divBdr>
            <w:top w:val="none" w:sz="0" w:space="0" w:color="auto"/>
            <w:left w:val="none" w:sz="0" w:space="0" w:color="auto"/>
            <w:bottom w:val="none" w:sz="0" w:space="0" w:color="auto"/>
            <w:right w:val="none" w:sz="0" w:space="0" w:color="auto"/>
          </w:divBdr>
        </w:div>
        <w:div w:id="914972408">
          <w:marLeft w:val="0"/>
          <w:marRight w:val="0"/>
          <w:marTop w:val="0"/>
          <w:marBottom w:val="0"/>
          <w:divBdr>
            <w:top w:val="none" w:sz="0" w:space="0" w:color="auto"/>
            <w:left w:val="none" w:sz="0" w:space="0" w:color="auto"/>
            <w:bottom w:val="none" w:sz="0" w:space="0" w:color="auto"/>
            <w:right w:val="none" w:sz="0" w:space="0" w:color="auto"/>
          </w:divBdr>
        </w:div>
        <w:div w:id="927344072">
          <w:marLeft w:val="0"/>
          <w:marRight w:val="0"/>
          <w:marTop w:val="0"/>
          <w:marBottom w:val="0"/>
          <w:divBdr>
            <w:top w:val="none" w:sz="0" w:space="0" w:color="auto"/>
            <w:left w:val="none" w:sz="0" w:space="0" w:color="auto"/>
            <w:bottom w:val="none" w:sz="0" w:space="0" w:color="auto"/>
            <w:right w:val="none" w:sz="0" w:space="0" w:color="auto"/>
          </w:divBdr>
        </w:div>
        <w:div w:id="972909082">
          <w:marLeft w:val="0"/>
          <w:marRight w:val="0"/>
          <w:marTop w:val="0"/>
          <w:marBottom w:val="0"/>
          <w:divBdr>
            <w:top w:val="none" w:sz="0" w:space="0" w:color="auto"/>
            <w:left w:val="none" w:sz="0" w:space="0" w:color="auto"/>
            <w:bottom w:val="none" w:sz="0" w:space="0" w:color="auto"/>
            <w:right w:val="none" w:sz="0" w:space="0" w:color="auto"/>
          </w:divBdr>
        </w:div>
        <w:div w:id="1182084813">
          <w:marLeft w:val="0"/>
          <w:marRight w:val="0"/>
          <w:marTop w:val="0"/>
          <w:marBottom w:val="0"/>
          <w:divBdr>
            <w:top w:val="none" w:sz="0" w:space="0" w:color="auto"/>
            <w:left w:val="none" w:sz="0" w:space="0" w:color="auto"/>
            <w:bottom w:val="none" w:sz="0" w:space="0" w:color="auto"/>
            <w:right w:val="none" w:sz="0" w:space="0" w:color="auto"/>
          </w:divBdr>
        </w:div>
        <w:div w:id="1226915081">
          <w:marLeft w:val="0"/>
          <w:marRight w:val="0"/>
          <w:marTop w:val="0"/>
          <w:marBottom w:val="0"/>
          <w:divBdr>
            <w:top w:val="none" w:sz="0" w:space="0" w:color="auto"/>
            <w:left w:val="none" w:sz="0" w:space="0" w:color="auto"/>
            <w:bottom w:val="none" w:sz="0" w:space="0" w:color="auto"/>
            <w:right w:val="none" w:sz="0" w:space="0" w:color="auto"/>
          </w:divBdr>
        </w:div>
        <w:div w:id="1227766107">
          <w:marLeft w:val="0"/>
          <w:marRight w:val="0"/>
          <w:marTop w:val="0"/>
          <w:marBottom w:val="0"/>
          <w:divBdr>
            <w:top w:val="none" w:sz="0" w:space="0" w:color="auto"/>
            <w:left w:val="none" w:sz="0" w:space="0" w:color="auto"/>
            <w:bottom w:val="none" w:sz="0" w:space="0" w:color="auto"/>
            <w:right w:val="none" w:sz="0" w:space="0" w:color="auto"/>
          </w:divBdr>
        </w:div>
        <w:div w:id="1340737074">
          <w:marLeft w:val="0"/>
          <w:marRight w:val="0"/>
          <w:marTop w:val="0"/>
          <w:marBottom w:val="0"/>
          <w:divBdr>
            <w:top w:val="none" w:sz="0" w:space="0" w:color="auto"/>
            <w:left w:val="none" w:sz="0" w:space="0" w:color="auto"/>
            <w:bottom w:val="none" w:sz="0" w:space="0" w:color="auto"/>
            <w:right w:val="none" w:sz="0" w:space="0" w:color="auto"/>
          </w:divBdr>
        </w:div>
        <w:div w:id="1516967423">
          <w:marLeft w:val="0"/>
          <w:marRight w:val="0"/>
          <w:marTop w:val="0"/>
          <w:marBottom w:val="0"/>
          <w:divBdr>
            <w:top w:val="none" w:sz="0" w:space="0" w:color="auto"/>
            <w:left w:val="none" w:sz="0" w:space="0" w:color="auto"/>
            <w:bottom w:val="none" w:sz="0" w:space="0" w:color="auto"/>
            <w:right w:val="none" w:sz="0" w:space="0" w:color="auto"/>
          </w:divBdr>
        </w:div>
        <w:div w:id="1537811505">
          <w:marLeft w:val="0"/>
          <w:marRight w:val="0"/>
          <w:marTop w:val="0"/>
          <w:marBottom w:val="0"/>
          <w:divBdr>
            <w:top w:val="none" w:sz="0" w:space="0" w:color="auto"/>
            <w:left w:val="none" w:sz="0" w:space="0" w:color="auto"/>
            <w:bottom w:val="none" w:sz="0" w:space="0" w:color="auto"/>
            <w:right w:val="none" w:sz="0" w:space="0" w:color="auto"/>
          </w:divBdr>
        </w:div>
        <w:div w:id="1582369790">
          <w:marLeft w:val="0"/>
          <w:marRight w:val="0"/>
          <w:marTop w:val="0"/>
          <w:marBottom w:val="0"/>
          <w:divBdr>
            <w:top w:val="none" w:sz="0" w:space="0" w:color="auto"/>
            <w:left w:val="none" w:sz="0" w:space="0" w:color="auto"/>
            <w:bottom w:val="none" w:sz="0" w:space="0" w:color="auto"/>
            <w:right w:val="none" w:sz="0" w:space="0" w:color="auto"/>
          </w:divBdr>
        </w:div>
        <w:div w:id="1618413362">
          <w:marLeft w:val="0"/>
          <w:marRight w:val="0"/>
          <w:marTop w:val="0"/>
          <w:marBottom w:val="0"/>
          <w:divBdr>
            <w:top w:val="none" w:sz="0" w:space="0" w:color="auto"/>
            <w:left w:val="none" w:sz="0" w:space="0" w:color="auto"/>
            <w:bottom w:val="none" w:sz="0" w:space="0" w:color="auto"/>
            <w:right w:val="none" w:sz="0" w:space="0" w:color="auto"/>
          </w:divBdr>
        </w:div>
        <w:div w:id="1624383500">
          <w:marLeft w:val="0"/>
          <w:marRight w:val="0"/>
          <w:marTop w:val="0"/>
          <w:marBottom w:val="0"/>
          <w:divBdr>
            <w:top w:val="none" w:sz="0" w:space="0" w:color="auto"/>
            <w:left w:val="none" w:sz="0" w:space="0" w:color="auto"/>
            <w:bottom w:val="none" w:sz="0" w:space="0" w:color="auto"/>
            <w:right w:val="none" w:sz="0" w:space="0" w:color="auto"/>
          </w:divBdr>
        </w:div>
        <w:div w:id="1911303110">
          <w:marLeft w:val="0"/>
          <w:marRight w:val="0"/>
          <w:marTop w:val="0"/>
          <w:marBottom w:val="0"/>
          <w:divBdr>
            <w:top w:val="none" w:sz="0" w:space="0" w:color="auto"/>
            <w:left w:val="none" w:sz="0" w:space="0" w:color="auto"/>
            <w:bottom w:val="none" w:sz="0" w:space="0" w:color="auto"/>
            <w:right w:val="none" w:sz="0" w:space="0" w:color="auto"/>
          </w:divBdr>
        </w:div>
        <w:div w:id="1931618184">
          <w:marLeft w:val="0"/>
          <w:marRight w:val="0"/>
          <w:marTop w:val="0"/>
          <w:marBottom w:val="0"/>
          <w:divBdr>
            <w:top w:val="none" w:sz="0" w:space="0" w:color="auto"/>
            <w:left w:val="none" w:sz="0" w:space="0" w:color="auto"/>
            <w:bottom w:val="none" w:sz="0" w:space="0" w:color="auto"/>
            <w:right w:val="none" w:sz="0" w:space="0" w:color="auto"/>
          </w:divBdr>
        </w:div>
        <w:div w:id="2043044172">
          <w:marLeft w:val="0"/>
          <w:marRight w:val="0"/>
          <w:marTop w:val="0"/>
          <w:marBottom w:val="0"/>
          <w:divBdr>
            <w:top w:val="none" w:sz="0" w:space="0" w:color="auto"/>
            <w:left w:val="none" w:sz="0" w:space="0" w:color="auto"/>
            <w:bottom w:val="none" w:sz="0" w:space="0" w:color="auto"/>
            <w:right w:val="none" w:sz="0" w:space="0" w:color="auto"/>
          </w:divBdr>
        </w:div>
      </w:divsChild>
    </w:div>
    <w:div w:id="593824909">
      <w:bodyDiv w:val="1"/>
      <w:marLeft w:val="0"/>
      <w:marRight w:val="0"/>
      <w:marTop w:val="0"/>
      <w:marBottom w:val="0"/>
      <w:divBdr>
        <w:top w:val="none" w:sz="0" w:space="0" w:color="auto"/>
        <w:left w:val="none" w:sz="0" w:space="0" w:color="auto"/>
        <w:bottom w:val="none" w:sz="0" w:space="0" w:color="auto"/>
        <w:right w:val="none" w:sz="0" w:space="0" w:color="auto"/>
      </w:divBdr>
      <w:divsChild>
        <w:div w:id="375933929">
          <w:marLeft w:val="0"/>
          <w:marRight w:val="0"/>
          <w:marTop w:val="0"/>
          <w:marBottom w:val="0"/>
          <w:divBdr>
            <w:top w:val="none" w:sz="0" w:space="0" w:color="auto"/>
            <w:left w:val="none" w:sz="0" w:space="0" w:color="auto"/>
            <w:bottom w:val="none" w:sz="0" w:space="0" w:color="auto"/>
            <w:right w:val="none" w:sz="0" w:space="0" w:color="auto"/>
          </w:divBdr>
        </w:div>
        <w:div w:id="590045084">
          <w:marLeft w:val="0"/>
          <w:marRight w:val="0"/>
          <w:marTop w:val="0"/>
          <w:marBottom w:val="0"/>
          <w:divBdr>
            <w:top w:val="none" w:sz="0" w:space="0" w:color="auto"/>
            <w:left w:val="none" w:sz="0" w:space="0" w:color="auto"/>
            <w:bottom w:val="none" w:sz="0" w:space="0" w:color="auto"/>
            <w:right w:val="none" w:sz="0" w:space="0" w:color="auto"/>
          </w:divBdr>
        </w:div>
        <w:div w:id="672072222">
          <w:marLeft w:val="0"/>
          <w:marRight w:val="0"/>
          <w:marTop w:val="0"/>
          <w:marBottom w:val="0"/>
          <w:divBdr>
            <w:top w:val="none" w:sz="0" w:space="0" w:color="auto"/>
            <w:left w:val="none" w:sz="0" w:space="0" w:color="auto"/>
            <w:bottom w:val="none" w:sz="0" w:space="0" w:color="auto"/>
            <w:right w:val="none" w:sz="0" w:space="0" w:color="auto"/>
          </w:divBdr>
        </w:div>
        <w:div w:id="914436832">
          <w:marLeft w:val="0"/>
          <w:marRight w:val="0"/>
          <w:marTop w:val="0"/>
          <w:marBottom w:val="0"/>
          <w:divBdr>
            <w:top w:val="none" w:sz="0" w:space="0" w:color="auto"/>
            <w:left w:val="none" w:sz="0" w:space="0" w:color="auto"/>
            <w:bottom w:val="none" w:sz="0" w:space="0" w:color="auto"/>
            <w:right w:val="none" w:sz="0" w:space="0" w:color="auto"/>
          </w:divBdr>
        </w:div>
        <w:div w:id="1174878318">
          <w:marLeft w:val="0"/>
          <w:marRight w:val="0"/>
          <w:marTop w:val="0"/>
          <w:marBottom w:val="0"/>
          <w:divBdr>
            <w:top w:val="none" w:sz="0" w:space="0" w:color="auto"/>
            <w:left w:val="none" w:sz="0" w:space="0" w:color="auto"/>
            <w:bottom w:val="none" w:sz="0" w:space="0" w:color="auto"/>
            <w:right w:val="none" w:sz="0" w:space="0" w:color="auto"/>
          </w:divBdr>
        </w:div>
        <w:div w:id="1233538971">
          <w:marLeft w:val="0"/>
          <w:marRight w:val="0"/>
          <w:marTop w:val="0"/>
          <w:marBottom w:val="0"/>
          <w:divBdr>
            <w:top w:val="none" w:sz="0" w:space="0" w:color="auto"/>
            <w:left w:val="none" w:sz="0" w:space="0" w:color="auto"/>
            <w:bottom w:val="none" w:sz="0" w:space="0" w:color="auto"/>
            <w:right w:val="none" w:sz="0" w:space="0" w:color="auto"/>
          </w:divBdr>
        </w:div>
        <w:div w:id="1271545050">
          <w:marLeft w:val="0"/>
          <w:marRight w:val="0"/>
          <w:marTop w:val="0"/>
          <w:marBottom w:val="0"/>
          <w:divBdr>
            <w:top w:val="none" w:sz="0" w:space="0" w:color="auto"/>
            <w:left w:val="none" w:sz="0" w:space="0" w:color="auto"/>
            <w:bottom w:val="none" w:sz="0" w:space="0" w:color="auto"/>
            <w:right w:val="none" w:sz="0" w:space="0" w:color="auto"/>
          </w:divBdr>
        </w:div>
        <w:div w:id="1394082385">
          <w:marLeft w:val="0"/>
          <w:marRight w:val="0"/>
          <w:marTop w:val="0"/>
          <w:marBottom w:val="0"/>
          <w:divBdr>
            <w:top w:val="none" w:sz="0" w:space="0" w:color="auto"/>
            <w:left w:val="none" w:sz="0" w:space="0" w:color="auto"/>
            <w:bottom w:val="none" w:sz="0" w:space="0" w:color="auto"/>
            <w:right w:val="none" w:sz="0" w:space="0" w:color="auto"/>
          </w:divBdr>
        </w:div>
        <w:div w:id="1473329854">
          <w:marLeft w:val="0"/>
          <w:marRight w:val="0"/>
          <w:marTop w:val="0"/>
          <w:marBottom w:val="0"/>
          <w:divBdr>
            <w:top w:val="none" w:sz="0" w:space="0" w:color="auto"/>
            <w:left w:val="none" w:sz="0" w:space="0" w:color="auto"/>
            <w:bottom w:val="none" w:sz="0" w:space="0" w:color="auto"/>
            <w:right w:val="none" w:sz="0" w:space="0" w:color="auto"/>
          </w:divBdr>
        </w:div>
        <w:div w:id="1536112075">
          <w:marLeft w:val="0"/>
          <w:marRight w:val="0"/>
          <w:marTop w:val="0"/>
          <w:marBottom w:val="0"/>
          <w:divBdr>
            <w:top w:val="none" w:sz="0" w:space="0" w:color="auto"/>
            <w:left w:val="none" w:sz="0" w:space="0" w:color="auto"/>
            <w:bottom w:val="none" w:sz="0" w:space="0" w:color="auto"/>
            <w:right w:val="none" w:sz="0" w:space="0" w:color="auto"/>
          </w:divBdr>
        </w:div>
        <w:div w:id="1580360553">
          <w:marLeft w:val="0"/>
          <w:marRight w:val="0"/>
          <w:marTop w:val="0"/>
          <w:marBottom w:val="0"/>
          <w:divBdr>
            <w:top w:val="none" w:sz="0" w:space="0" w:color="auto"/>
            <w:left w:val="none" w:sz="0" w:space="0" w:color="auto"/>
            <w:bottom w:val="none" w:sz="0" w:space="0" w:color="auto"/>
            <w:right w:val="none" w:sz="0" w:space="0" w:color="auto"/>
          </w:divBdr>
        </w:div>
        <w:div w:id="1602180109">
          <w:marLeft w:val="0"/>
          <w:marRight w:val="0"/>
          <w:marTop w:val="0"/>
          <w:marBottom w:val="0"/>
          <w:divBdr>
            <w:top w:val="none" w:sz="0" w:space="0" w:color="auto"/>
            <w:left w:val="none" w:sz="0" w:space="0" w:color="auto"/>
            <w:bottom w:val="none" w:sz="0" w:space="0" w:color="auto"/>
            <w:right w:val="none" w:sz="0" w:space="0" w:color="auto"/>
          </w:divBdr>
        </w:div>
        <w:div w:id="1782218198">
          <w:marLeft w:val="0"/>
          <w:marRight w:val="0"/>
          <w:marTop w:val="0"/>
          <w:marBottom w:val="0"/>
          <w:divBdr>
            <w:top w:val="none" w:sz="0" w:space="0" w:color="auto"/>
            <w:left w:val="none" w:sz="0" w:space="0" w:color="auto"/>
            <w:bottom w:val="none" w:sz="0" w:space="0" w:color="auto"/>
            <w:right w:val="none" w:sz="0" w:space="0" w:color="auto"/>
          </w:divBdr>
        </w:div>
        <w:div w:id="1898516150">
          <w:marLeft w:val="0"/>
          <w:marRight w:val="0"/>
          <w:marTop w:val="0"/>
          <w:marBottom w:val="0"/>
          <w:divBdr>
            <w:top w:val="none" w:sz="0" w:space="0" w:color="auto"/>
            <w:left w:val="none" w:sz="0" w:space="0" w:color="auto"/>
            <w:bottom w:val="none" w:sz="0" w:space="0" w:color="auto"/>
            <w:right w:val="none" w:sz="0" w:space="0" w:color="auto"/>
          </w:divBdr>
        </w:div>
        <w:div w:id="2076396756">
          <w:marLeft w:val="0"/>
          <w:marRight w:val="0"/>
          <w:marTop w:val="0"/>
          <w:marBottom w:val="0"/>
          <w:divBdr>
            <w:top w:val="none" w:sz="0" w:space="0" w:color="auto"/>
            <w:left w:val="none" w:sz="0" w:space="0" w:color="auto"/>
            <w:bottom w:val="none" w:sz="0" w:space="0" w:color="auto"/>
            <w:right w:val="none" w:sz="0" w:space="0" w:color="auto"/>
          </w:divBdr>
        </w:div>
      </w:divsChild>
    </w:div>
    <w:div w:id="1047493407">
      <w:bodyDiv w:val="1"/>
      <w:marLeft w:val="0"/>
      <w:marRight w:val="0"/>
      <w:marTop w:val="0"/>
      <w:marBottom w:val="0"/>
      <w:divBdr>
        <w:top w:val="none" w:sz="0" w:space="0" w:color="auto"/>
        <w:left w:val="none" w:sz="0" w:space="0" w:color="auto"/>
        <w:bottom w:val="none" w:sz="0" w:space="0" w:color="auto"/>
        <w:right w:val="none" w:sz="0" w:space="0" w:color="auto"/>
      </w:divBdr>
    </w:div>
    <w:div w:id="1082722124">
      <w:bodyDiv w:val="1"/>
      <w:marLeft w:val="0"/>
      <w:marRight w:val="0"/>
      <w:marTop w:val="0"/>
      <w:marBottom w:val="0"/>
      <w:divBdr>
        <w:top w:val="none" w:sz="0" w:space="0" w:color="auto"/>
        <w:left w:val="none" w:sz="0" w:space="0" w:color="auto"/>
        <w:bottom w:val="none" w:sz="0" w:space="0" w:color="auto"/>
        <w:right w:val="none" w:sz="0" w:space="0" w:color="auto"/>
      </w:divBdr>
    </w:div>
    <w:div w:id="2126577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eedback" TargetMode="External"/><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Rotary_encoder" TargetMode="External"/><Relationship Id="rId17" Type="http://schemas.openxmlformats.org/officeDocument/2006/relationships/hyperlink" Target="https://www.elprocus.com/ir-remote-control-basics-operation-application/" TargetMode="External"/><Relationship Id="rId25" Type="http://schemas.openxmlformats.org/officeDocument/2006/relationships/image" Target="media/image13.png"/><Relationship Id="rId33" Type="http://schemas.openxmlformats.org/officeDocument/2006/relationships/hyperlink" Target="https://www.elprocus.com/pin-diagram-of-8051-microcontroller/" TargetMode="External"/><Relationship Id="rId38" Type="http://schemas.openxmlformats.org/officeDocument/2006/relationships/image" Target="media/image21.png"/><Relationship Id="rId46"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www.electrical4u.com/integrated-circuits-types-of-ic/" TargetMode="External"/><Relationship Id="rId41" Type="http://schemas.openxmlformats.org/officeDocument/2006/relationships/image" Target="media/image24.e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Brushless_DC_electric_motor" TargetMode="External"/><Relationship Id="rId24" Type="http://schemas.openxmlformats.org/officeDocument/2006/relationships/image" Target="media/image12.png"/><Relationship Id="rId32" Type="http://schemas.openxmlformats.org/officeDocument/2006/relationships/image" Target="media/image18.emf"/><Relationship Id="rId37" Type="http://schemas.openxmlformats.org/officeDocument/2006/relationships/hyperlink" Target="http://www.keil.com/rtx51/" TargetMode="External"/><Relationship Id="rId40" Type="http://schemas.openxmlformats.org/officeDocument/2006/relationships/image" Target="media/image23.png"/><Relationship Id="rId45" Type="http://schemas.openxmlformats.org/officeDocument/2006/relationships/image" Target="media/image28.jpe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www.electrical4u.com/electric-current-and-theory-of-electricity/" TargetMode="External"/><Relationship Id="rId36" Type="http://schemas.openxmlformats.org/officeDocument/2006/relationships/hyperlink" Target="https://en.wikipedia.org/wiki/Keil_(company)" TargetMode="External"/><Relationship Id="rId49" Type="http://schemas.openxmlformats.org/officeDocument/2006/relationships/image" Target="media/image32.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27.jpeg"/><Relationship Id="rId52"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electrosome.com/rfid-radio-frequency-identification/" TargetMode="External"/><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4.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7AC6A9-DA7E-467D-8B58-4745C0280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6105</TotalTime>
  <Pages>34</Pages>
  <Words>4664</Words>
  <Characters>26588</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Speech Signal Assessment Tool                                                                                  2011-12</vt:lpstr>
    </vt:vector>
  </TitlesOfParts>
  <Company>CtrlSoft</Company>
  <LinksUpToDate>false</LinksUpToDate>
  <CharactersWithSpaces>31190</CharactersWithSpaces>
  <SharedDoc>false</SharedDoc>
  <HLinks>
    <vt:vector size="60" baseType="variant">
      <vt:variant>
        <vt:i4>2687084</vt:i4>
      </vt:variant>
      <vt:variant>
        <vt:i4>27</vt:i4>
      </vt:variant>
      <vt:variant>
        <vt:i4>0</vt:i4>
      </vt:variant>
      <vt:variant>
        <vt:i4>5</vt:i4>
      </vt:variant>
      <vt:variant>
        <vt:lpwstr>http://www.keil.com/rtx51/</vt:lpwstr>
      </vt:variant>
      <vt:variant>
        <vt:lpwstr/>
      </vt:variant>
      <vt:variant>
        <vt:i4>5505087</vt:i4>
      </vt:variant>
      <vt:variant>
        <vt:i4>24</vt:i4>
      </vt:variant>
      <vt:variant>
        <vt:i4>0</vt:i4>
      </vt:variant>
      <vt:variant>
        <vt:i4>5</vt:i4>
      </vt:variant>
      <vt:variant>
        <vt:lpwstr>https://en.wikipedia.org/wiki/Keil_(company)</vt:lpwstr>
      </vt:variant>
      <vt:variant>
        <vt:lpwstr/>
      </vt:variant>
      <vt:variant>
        <vt:i4>262156</vt:i4>
      </vt:variant>
      <vt:variant>
        <vt:i4>21</vt:i4>
      </vt:variant>
      <vt:variant>
        <vt:i4>0</vt:i4>
      </vt:variant>
      <vt:variant>
        <vt:i4>5</vt:i4>
      </vt:variant>
      <vt:variant>
        <vt:lpwstr>https://www.elprocus.com/pin-diagram-of-8051-microcontroller/</vt:lpwstr>
      </vt:variant>
      <vt:variant>
        <vt:lpwstr/>
      </vt:variant>
      <vt:variant>
        <vt:i4>5505036</vt:i4>
      </vt:variant>
      <vt:variant>
        <vt:i4>18</vt:i4>
      </vt:variant>
      <vt:variant>
        <vt:i4>0</vt:i4>
      </vt:variant>
      <vt:variant>
        <vt:i4>5</vt:i4>
      </vt:variant>
      <vt:variant>
        <vt:lpwstr>https://www.electrical4u.com/integrated-circuits-types-of-ic/</vt:lpwstr>
      </vt:variant>
      <vt:variant>
        <vt:lpwstr/>
      </vt:variant>
      <vt:variant>
        <vt:i4>983128</vt:i4>
      </vt:variant>
      <vt:variant>
        <vt:i4>15</vt:i4>
      </vt:variant>
      <vt:variant>
        <vt:i4>0</vt:i4>
      </vt:variant>
      <vt:variant>
        <vt:i4>5</vt:i4>
      </vt:variant>
      <vt:variant>
        <vt:lpwstr>https://www.electrical4u.com/electric-current-and-theory-of-electricity/</vt:lpwstr>
      </vt:variant>
      <vt:variant>
        <vt:lpwstr/>
      </vt:variant>
      <vt:variant>
        <vt:i4>5177352</vt:i4>
      </vt:variant>
      <vt:variant>
        <vt:i4>12</vt:i4>
      </vt:variant>
      <vt:variant>
        <vt:i4>0</vt:i4>
      </vt:variant>
      <vt:variant>
        <vt:i4>5</vt:i4>
      </vt:variant>
      <vt:variant>
        <vt:lpwstr>https://electrosome.com/rfid-radio-frequency-identification/</vt:lpwstr>
      </vt:variant>
      <vt:variant>
        <vt:lpwstr/>
      </vt:variant>
      <vt:variant>
        <vt:i4>5242949</vt:i4>
      </vt:variant>
      <vt:variant>
        <vt:i4>9</vt:i4>
      </vt:variant>
      <vt:variant>
        <vt:i4>0</vt:i4>
      </vt:variant>
      <vt:variant>
        <vt:i4>5</vt:i4>
      </vt:variant>
      <vt:variant>
        <vt:lpwstr>https://www.elprocus.com/ir-remote-control-basics-operation-application/</vt:lpwstr>
      </vt:variant>
      <vt:variant>
        <vt:lpwstr/>
      </vt:variant>
      <vt:variant>
        <vt:i4>2490486</vt:i4>
      </vt:variant>
      <vt:variant>
        <vt:i4>6</vt:i4>
      </vt:variant>
      <vt:variant>
        <vt:i4>0</vt:i4>
      </vt:variant>
      <vt:variant>
        <vt:i4>5</vt:i4>
      </vt:variant>
      <vt:variant>
        <vt:lpwstr>https://en.wikipedia.org/wiki/Feedback</vt:lpwstr>
      </vt:variant>
      <vt:variant>
        <vt:lpwstr/>
      </vt:variant>
      <vt:variant>
        <vt:i4>4849723</vt:i4>
      </vt:variant>
      <vt:variant>
        <vt:i4>3</vt:i4>
      </vt:variant>
      <vt:variant>
        <vt:i4>0</vt:i4>
      </vt:variant>
      <vt:variant>
        <vt:i4>5</vt:i4>
      </vt:variant>
      <vt:variant>
        <vt:lpwstr>https://en.wikipedia.org/wiki/Rotary_encoder</vt:lpwstr>
      </vt:variant>
      <vt:variant>
        <vt:lpwstr/>
      </vt:variant>
      <vt:variant>
        <vt:i4>5046305</vt:i4>
      </vt:variant>
      <vt:variant>
        <vt:i4>0</vt:i4>
      </vt:variant>
      <vt:variant>
        <vt:i4>0</vt:i4>
      </vt:variant>
      <vt:variant>
        <vt:i4>5</vt:i4>
      </vt:variant>
      <vt:variant>
        <vt:lpwstr>https://en.wikipedia.org/wiki/Brushless_DC_electric_motor</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Speech Signal Assessment Tool                                                                                  2011-12</dc:title>
  <dc:creator>admin</dc:creator>
  <cp:lastModifiedBy>HP</cp:lastModifiedBy>
  <cp:revision>402</cp:revision>
  <cp:lastPrinted>2011-06-30T11:25:00Z</cp:lastPrinted>
  <dcterms:created xsi:type="dcterms:W3CDTF">2018-04-01T07:17:00Z</dcterms:created>
  <dcterms:modified xsi:type="dcterms:W3CDTF">2018-04-23T12:36:00Z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